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F4B5E" w:rsidRPr="0033059F" w:rsidRDefault="003F4B5E" w:rsidP="0033059F">
      <w:pPr>
        <w:jc w:val="center"/>
        <w:rPr>
          <w:b/>
          <w:sz w:val="28"/>
          <w:szCs w:val="28"/>
          <w:lang w:val="uk-UA"/>
        </w:rPr>
      </w:pPr>
      <w:r w:rsidRPr="0033059F">
        <w:rPr>
          <w:b/>
          <w:sz w:val="28"/>
          <w:szCs w:val="28"/>
          <w:lang w:val="uk-UA"/>
        </w:rPr>
        <w:t>РЕФЕРАТ</w:t>
      </w:r>
    </w:p>
    <w:p w:rsidR="0033059F" w:rsidRPr="00EC5216" w:rsidRDefault="003F4B5E" w:rsidP="0033059F">
      <w:pPr>
        <w:jc w:val="both"/>
        <w:rPr>
          <w:sz w:val="28"/>
          <w:szCs w:val="28"/>
        </w:rPr>
      </w:pPr>
      <w:r w:rsidRPr="003F4B5E">
        <w:rPr>
          <w:sz w:val="28"/>
          <w:szCs w:val="28"/>
          <w:lang w:val="uk-UA"/>
        </w:rPr>
        <w:br/>
      </w:r>
      <w:r>
        <w:rPr>
          <w:sz w:val="28"/>
          <w:szCs w:val="28"/>
          <w:lang w:val="uk-UA"/>
        </w:rPr>
        <w:t>Пояснювальна записка містить: сторінок, розділів, ілюстрацій, таблиць</w:t>
      </w:r>
      <w:r w:rsidRPr="003F4B5E">
        <w:rPr>
          <w:sz w:val="28"/>
          <w:szCs w:val="28"/>
          <w:lang w:val="uk-UA"/>
        </w:rPr>
        <w:t>, додатків</w:t>
      </w:r>
      <w:r>
        <w:rPr>
          <w:sz w:val="28"/>
          <w:szCs w:val="28"/>
          <w:lang w:val="uk-UA"/>
        </w:rPr>
        <w:t xml:space="preserve">, </w:t>
      </w:r>
      <w:r w:rsidRPr="003F4B5E">
        <w:rPr>
          <w:sz w:val="28"/>
          <w:szCs w:val="28"/>
          <w:lang w:val="uk-UA"/>
        </w:rPr>
        <w:t>джерел.</w:t>
      </w:r>
    </w:p>
    <w:p w:rsidR="0033059F" w:rsidRPr="00EC5216" w:rsidRDefault="003F4B5E" w:rsidP="0033059F">
      <w:pPr>
        <w:jc w:val="both"/>
        <w:rPr>
          <w:sz w:val="28"/>
          <w:szCs w:val="28"/>
        </w:rPr>
      </w:pPr>
      <w:r w:rsidRPr="003F4B5E">
        <w:rPr>
          <w:sz w:val="28"/>
          <w:szCs w:val="28"/>
          <w:lang w:val="uk-UA"/>
        </w:rPr>
        <w:br/>
        <w:t>Об'єкт проектування - цифровий генератор низькочастотних сигналів.</w:t>
      </w:r>
    </w:p>
    <w:p w:rsidR="0033059F" w:rsidRPr="00EC5216" w:rsidRDefault="003F4B5E" w:rsidP="0033059F">
      <w:pPr>
        <w:jc w:val="both"/>
        <w:rPr>
          <w:sz w:val="28"/>
          <w:szCs w:val="28"/>
        </w:rPr>
      </w:pPr>
      <w:r w:rsidRPr="003F4B5E">
        <w:rPr>
          <w:sz w:val="28"/>
          <w:szCs w:val="28"/>
          <w:lang w:val="uk-UA"/>
        </w:rPr>
        <w:br/>
        <w:t>Мета роботи - проектування двухпортового цифрового пристрою для генерації низькочастотних сиг</w:t>
      </w:r>
      <w:r>
        <w:rPr>
          <w:sz w:val="28"/>
          <w:szCs w:val="28"/>
          <w:lang w:val="uk-UA"/>
        </w:rPr>
        <w:t>налів</w:t>
      </w:r>
      <w:r w:rsidRPr="003F4B5E">
        <w:rPr>
          <w:sz w:val="28"/>
          <w:szCs w:val="28"/>
          <w:lang w:val="uk-UA"/>
        </w:rPr>
        <w:t xml:space="preserve">, в діапазоні </w:t>
      </w:r>
      <w:r w:rsidR="00650DC8" w:rsidRPr="00650DC8">
        <w:rPr>
          <w:sz w:val="28"/>
          <w:szCs w:val="28"/>
        </w:rPr>
        <w:t>0</w:t>
      </w:r>
      <w:r w:rsidRPr="003F4B5E">
        <w:rPr>
          <w:sz w:val="28"/>
          <w:szCs w:val="28"/>
          <w:lang w:val="uk-UA"/>
        </w:rPr>
        <w:t xml:space="preserve"> В ... +5 В </w:t>
      </w:r>
      <w:r>
        <w:rPr>
          <w:sz w:val="28"/>
          <w:szCs w:val="28"/>
          <w:lang w:val="uk-UA"/>
        </w:rPr>
        <w:t>дов</w:t>
      </w:r>
      <w:r w:rsidRPr="003F4B5E">
        <w:rPr>
          <w:sz w:val="28"/>
          <w:szCs w:val="28"/>
          <w:lang w:val="uk-UA"/>
        </w:rPr>
        <w:t>і</w:t>
      </w:r>
      <w:r>
        <w:rPr>
          <w:sz w:val="28"/>
          <w:szCs w:val="28"/>
          <w:lang w:val="uk-UA"/>
        </w:rPr>
        <w:t>льно</w:t>
      </w:r>
      <w:r w:rsidRPr="003F4B5E">
        <w:rPr>
          <w:sz w:val="28"/>
          <w:szCs w:val="28"/>
          <w:lang w:val="uk-UA"/>
        </w:rPr>
        <w:t>ї</w:t>
      </w:r>
      <w:r w:rsidR="0033059F">
        <w:rPr>
          <w:sz w:val="28"/>
          <w:szCs w:val="28"/>
          <w:lang w:val="uk-UA"/>
        </w:rPr>
        <w:t xml:space="preserve"> форми</w:t>
      </w:r>
      <w:r w:rsidRPr="003F4B5E">
        <w:rPr>
          <w:sz w:val="28"/>
          <w:szCs w:val="28"/>
          <w:lang w:val="uk-UA"/>
        </w:rPr>
        <w:t>, на основі мікроконтролера.</w:t>
      </w:r>
    </w:p>
    <w:p w:rsidR="0033059F" w:rsidRDefault="003F4B5E" w:rsidP="0033059F">
      <w:pPr>
        <w:jc w:val="both"/>
        <w:rPr>
          <w:sz w:val="28"/>
          <w:szCs w:val="28"/>
          <w:lang w:val="uk-UA"/>
        </w:rPr>
      </w:pPr>
      <w:r w:rsidRPr="003F4B5E">
        <w:rPr>
          <w:sz w:val="28"/>
          <w:szCs w:val="28"/>
          <w:lang w:val="uk-UA"/>
        </w:rPr>
        <w:br/>
      </w:r>
      <w:r>
        <w:rPr>
          <w:sz w:val="28"/>
          <w:szCs w:val="28"/>
          <w:lang w:val="uk-UA"/>
        </w:rPr>
        <w:t>Метод проектування - розрахунок</w:t>
      </w:r>
      <w:r w:rsidRPr="003F4B5E">
        <w:rPr>
          <w:sz w:val="28"/>
          <w:szCs w:val="28"/>
          <w:lang w:val="uk-UA"/>
        </w:rPr>
        <w:t>, конструювання та моделювання окремих вузлів осцилографа. У роботі розглянуті існуючі в</w:t>
      </w:r>
      <w:r>
        <w:rPr>
          <w:sz w:val="28"/>
          <w:szCs w:val="28"/>
          <w:lang w:val="uk-UA"/>
        </w:rPr>
        <w:t>аріанти виконання як аналогових,</w:t>
      </w:r>
      <w:r w:rsidR="0033059F" w:rsidRPr="0033059F">
        <w:rPr>
          <w:sz w:val="28"/>
          <w:szCs w:val="28"/>
        </w:rPr>
        <w:t xml:space="preserve"> </w:t>
      </w:r>
      <w:r w:rsidRPr="003F4B5E">
        <w:rPr>
          <w:sz w:val="28"/>
          <w:szCs w:val="28"/>
          <w:lang w:val="uk-UA"/>
        </w:rPr>
        <w:t xml:space="preserve">так і цифрових генераторів. </w:t>
      </w:r>
      <w:r>
        <w:rPr>
          <w:sz w:val="28"/>
          <w:szCs w:val="28"/>
          <w:lang w:val="uk-UA"/>
        </w:rPr>
        <w:t>В</w:t>
      </w:r>
      <w:r w:rsidRPr="003F4B5E">
        <w:rPr>
          <w:sz w:val="28"/>
          <w:szCs w:val="28"/>
          <w:lang w:val="uk-UA"/>
        </w:rPr>
        <w:t>иділені їх</w:t>
      </w:r>
      <w:r w:rsidRPr="003F4B5E">
        <w:rPr>
          <w:sz w:val="28"/>
          <w:szCs w:val="28"/>
          <w:lang w:val="uk-UA"/>
        </w:rPr>
        <w:br/>
        <w:t>переваги і недоліки. Проведено а</w:t>
      </w:r>
      <w:r>
        <w:rPr>
          <w:sz w:val="28"/>
          <w:szCs w:val="28"/>
          <w:lang w:val="uk-UA"/>
        </w:rPr>
        <w:t>наліз основних технічних рішень</w:t>
      </w:r>
      <w:r w:rsidRPr="003F4B5E">
        <w:rPr>
          <w:sz w:val="28"/>
          <w:szCs w:val="28"/>
          <w:lang w:val="uk-UA"/>
        </w:rPr>
        <w:t>, на основі як</w:t>
      </w:r>
      <w:r w:rsidR="0033059F">
        <w:rPr>
          <w:sz w:val="28"/>
          <w:szCs w:val="28"/>
          <w:lang w:val="uk-UA"/>
        </w:rPr>
        <w:t>их</w:t>
      </w:r>
      <w:r w:rsidRPr="003F4B5E">
        <w:rPr>
          <w:sz w:val="28"/>
          <w:szCs w:val="28"/>
          <w:lang w:val="uk-UA"/>
        </w:rPr>
        <w:t xml:space="preserve"> розроблена структурна і функціональна схеми цифрового генератора. </w:t>
      </w:r>
      <w:r w:rsidR="0033059F" w:rsidRPr="003F4B5E">
        <w:rPr>
          <w:sz w:val="28"/>
          <w:szCs w:val="28"/>
          <w:lang w:val="uk-UA"/>
        </w:rPr>
        <w:t>Зроблено</w:t>
      </w:r>
      <w:r w:rsidRPr="003F4B5E">
        <w:rPr>
          <w:sz w:val="28"/>
          <w:szCs w:val="28"/>
          <w:lang w:val="uk-UA"/>
        </w:rPr>
        <w:t xml:space="preserve"> вибір елементної бази та розрахунок окремих вузлів</w:t>
      </w:r>
      <w:r w:rsidRPr="003F4B5E">
        <w:rPr>
          <w:sz w:val="28"/>
          <w:szCs w:val="28"/>
          <w:lang w:val="uk-UA"/>
        </w:rPr>
        <w:br/>
        <w:t>цифрового генератора. Написано і виконан</w:t>
      </w:r>
      <w:r>
        <w:rPr>
          <w:sz w:val="28"/>
          <w:szCs w:val="28"/>
          <w:lang w:val="uk-UA"/>
        </w:rPr>
        <w:t>о</w:t>
      </w:r>
      <w:r w:rsidRPr="003F4B5E">
        <w:rPr>
          <w:sz w:val="28"/>
          <w:szCs w:val="28"/>
          <w:lang w:val="uk-UA"/>
        </w:rPr>
        <w:t xml:space="preserve"> налагодження програмного</w:t>
      </w:r>
      <w:r w:rsidR="0033059F">
        <w:rPr>
          <w:sz w:val="28"/>
          <w:szCs w:val="28"/>
          <w:lang w:val="uk-UA"/>
        </w:rPr>
        <w:t xml:space="preserve"> забезпечення мікропроцесора </w:t>
      </w:r>
      <w:r w:rsidRPr="003F4B5E">
        <w:rPr>
          <w:sz w:val="28"/>
          <w:szCs w:val="28"/>
          <w:lang w:val="uk-UA"/>
        </w:rPr>
        <w:t>генератора. Виготовлено дослідний зразок спроектованого пристрою.</w:t>
      </w:r>
    </w:p>
    <w:p w:rsidR="003F4B5E" w:rsidRPr="003F4B5E" w:rsidRDefault="003F4B5E" w:rsidP="0033059F">
      <w:pPr>
        <w:jc w:val="both"/>
        <w:rPr>
          <w:b/>
          <w:color w:val="000000"/>
          <w:sz w:val="28"/>
          <w:szCs w:val="28"/>
        </w:rPr>
      </w:pPr>
      <w:r w:rsidRPr="003F4B5E">
        <w:rPr>
          <w:sz w:val="28"/>
          <w:szCs w:val="28"/>
          <w:lang w:val="uk-UA"/>
        </w:rPr>
        <w:br/>
        <w:t>Пропонується використовувати результати проекту у навчальному</w:t>
      </w:r>
      <w:r w:rsidRPr="003F4B5E">
        <w:rPr>
          <w:sz w:val="28"/>
          <w:szCs w:val="28"/>
          <w:lang w:val="uk-UA"/>
        </w:rPr>
        <w:br/>
        <w:t>пр</w:t>
      </w:r>
      <w:r>
        <w:rPr>
          <w:sz w:val="28"/>
          <w:szCs w:val="28"/>
          <w:lang w:val="uk-UA"/>
        </w:rPr>
        <w:t>оцесі для оснащення лабораторій</w:t>
      </w:r>
      <w:r w:rsidRPr="003F4B5E">
        <w:rPr>
          <w:sz w:val="28"/>
          <w:szCs w:val="28"/>
          <w:lang w:val="uk-UA"/>
        </w:rPr>
        <w:t>, що займа</w:t>
      </w:r>
      <w:r>
        <w:rPr>
          <w:sz w:val="28"/>
          <w:szCs w:val="28"/>
          <w:lang w:val="uk-UA"/>
        </w:rPr>
        <w:t>є</w:t>
      </w:r>
      <w:r w:rsidRPr="003F4B5E">
        <w:rPr>
          <w:sz w:val="28"/>
          <w:szCs w:val="28"/>
          <w:lang w:val="uk-UA"/>
        </w:rPr>
        <w:t>ться обробкою і</w:t>
      </w:r>
      <w:r w:rsidRPr="003F4B5E">
        <w:rPr>
          <w:sz w:val="28"/>
          <w:szCs w:val="28"/>
          <w:lang w:val="uk-UA"/>
        </w:rPr>
        <w:br/>
        <w:t>аналізом сигналів і процесів в радіоелектронних пристроях.</w:t>
      </w:r>
      <w:r w:rsidRPr="003F4B5E">
        <w:rPr>
          <w:sz w:val="28"/>
          <w:szCs w:val="28"/>
          <w:lang w:val="uk-UA"/>
        </w:rPr>
        <w:br/>
      </w:r>
      <w:r w:rsidRPr="003F4B5E">
        <w:rPr>
          <w:sz w:val="28"/>
          <w:szCs w:val="28"/>
          <w:lang w:val="uk-UA"/>
        </w:rPr>
        <w:br/>
      </w:r>
      <w:r>
        <w:rPr>
          <w:sz w:val="28"/>
          <w:szCs w:val="28"/>
          <w:lang w:val="uk-UA"/>
        </w:rPr>
        <w:t>ЦИФРОВИЙ, АНАЛОГОВИЙ, ГЕНЕРАТОР, СИГНАЛ, МІКРОКОНТРОЛЕР, КЛАВІАТУРА, РІДКОКРИСТАЛІЧНИЙ ІНДИКАТОР,  ДРУКОВАНА ПЛАТА</w:t>
      </w:r>
      <w:r w:rsidRPr="003F4B5E">
        <w:rPr>
          <w:sz w:val="28"/>
          <w:szCs w:val="28"/>
          <w:lang w:val="uk-UA"/>
        </w:rPr>
        <w:t>.</w:t>
      </w: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F4B5E" w:rsidRPr="003F4B5E" w:rsidRDefault="003F4B5E" w:rsidP="003F4B5E">
      <w:pPr>
        <w:jc w:val="both"/>
        <w:rPr>
          <w:b/>
          <w:color w:val="000000"/>
          <w:sz w:val="28"/>
          <w:szCs w:val="28"/>
        </w:rPr>
      </w:pPr>
    </w:p>
    <w:p w:rsidR="0033059F" w:rsidRPr="0033059F" w:rsidRDefault="0033059F" w:rsidP="003F4B5E">
      <w:pPr>
        <w:jc w:val="both"/>
        <w:rPr>
          <w:b/>
          <w:color w:val="000000"/>
          <w:sz w:val="28"/>
          <w:szCs w:val="28"/>
          <w:lang w:val="uk-UA"/>
        </w:rPr>
      </w:pPr>
    </w:p>
    <w:p w:rsidR="003F4B5E" w:rsidRPr="003F4B5E" w:rsidRDefault="003F4B5E" w:rsidP="003F4B5E">
      <w:pPr>
        <w:jc w:val="both"/>
        <w:rPr>
          <w:b/>
          <w:color w:val="000000"/>
          <w:sz w:val="28"/>
          <w:szCs w:val="28"/>
        </w:rPr>
      </w:pPr>
    </w:p>
    <w:p w:rsidR="00BC7ABB" w:rsidRDefault="00BC7ABB">
      <w:pPr>
        <w:jc w:val="center"/>
        <w:rPr>
          <w:b/>
          <w:sz w:val="28"/>
          <w:szCs w:val="28"/>
        </w:rPr>
      </w:pPr>
      <w:r>
        <w:rPr>
          <w:b/>
          <w:color w:val="000000"/>
          <w:sz w:val="28"/>
          <w:szCs w:val="28"/>
        </w:rPr>
        <w:lastRenderedPageBreak/>
        <w:t>РЕФЕРАТ</w:t>
      </w:r>
      <w:r>
        <w:rPr>
          <w:b/>
          <w:color w:val="000000"/>
          <w:sz w:val="28"/>
          <w:szCs w:val="28"/>
        </w:rPr>
        <w:cr/>
      </w:r>
      <w:bookmarkStart w:id="0" w:name="OLE_LINK10"/>
      <w:bookmarkStart w:id="1" w:name="OLE_LINK11"/>
    </w:p>
    <w:p w:rsidR="00BC7ABB" w:rsidRDefault="008D117C">
      <w:pPr>
        <w:ind w:firstLine="567"/>
        <w:jc w:val="both"/>
        <w:rPr>
          <w:color w:val="000000"/>
          <w:sz w:val="28"/>
          <w:szCs w:val="28"/>
          <w:lang w:val="uk-UA"/>
        </w:rPr>
      </w:pPr>
      <w:r>
        <w:rPr>
          <w:color w:val="000000"/>
          <w:sz w:val="28"/>
          <w:szCs w:val="28"/>
        </w:rPr>
        <w:t xml:space="preserve">Пояснительная записка содержит: </w:t>
      </w:r>
      <w:r w:rsidR="00C6093F" w:rsidRPr="00C6093F">
        <w:rPr>
          <w:color w:val="000000"/>
          <w:sz w:val="28"/>
          <w:szCs w:val="28"/>
        </w:rPr>
        <w:t>страниц,</w:t>
      </w:r>
      <w:r w:rsidRPr="008D117C">
        <w:rPr>
          <w:color w:val="000000"/>
          <w:sz w:val="28"/>
          <w:szCs w:val="28"/>
        </w:rPr>
        <w:t xml:space="preserve"> </w:t>
      </w:r>
      <w:r>
        <w:rPr>
          <w:color w:val="000000"/>
          <w:sz w:val="28"/>
          <w:szCs w:val="28"/>
        </w:rPr>
        <w:t>разделов, иллюстраций</w:t>
      </w:r>
      <w:r w:rsidR="00C6093F" w:rsidRPr="00C6093F">
        <w:rPr>
          <w:color w:val="000000"/>
          <w:sz w:val="28"/>
          <w:szCs w:val="28"/>
        </w:rPr>
        <w:t xml:space="preserve">,  </w:t>
      </w:r>
      <w:r w:rsidR="00BC7ABB" w:rsidRPr="00C6093F">
        <w:rPr>
          <w:color w:val="000000"/>
          <w:sz w:val="28"/>
          <w:szCs w:val="28"/>
        </w:rPr>
        <w:t>таблиц,</w:t>
      </w:r>
      <w:r w:rsidRPr="003F4B5E">
        <w:rPr>
          <w:color w:val="000000"/>
          <w:sz w:val="28"/>
          <w:szCs w:val="28"/>
        </w:rPr>
        <w:t xml:space="preserve"> </w:t>
      </w:r>
      <w:r w:rsidR="00BC7ABB">
        <w:rPr>
          <w:color w:val="000000"/>
          <w:sz w:val="28"/>
          <w:szCs w:val="28"/>
        </w:rPr>
        <w:t> </w:t>
      </w:r>
      <w:r w:rsidR="003F4B5E">
        <w:rPr>
          <w:color w:val="000000"/>
          <w:sz w:val="28"/>
          <w:szCs w:val="28"/>
        </w:rPr>
        <w:t>приложений,</w:t>
      </w:r>
      <w:r>
        <w:rPr>
          <w:color w:val="000000"/>
          <w:sz w:val="28"/>
          <w:szCs w:val="28"/>
        </w:rPr>
        <w:t xml:space="preserve"> </w:t>
      </w:r>
      <w:r w:rsidR="00BC7ABB">
        <w:rPr>
          <w:color w:val="000000"/>
          <w:sz w:val="28"/>
          <w:szCs w:val="28"/>
        </w:rPr>
        <w:t>источников.</w:t>
      </w:r>
    </w:p>
    <w:p w:rsidR="0033059F" w:rsidRPr="0033059F" w:rsidRDefault="0033059F">
      <w:pPr>
        <w:ind w:firstLine="567"/>
        <w:jc w:val="both"/>
        <w:rPr>
          <w:color w:val="000000"/>
          <w:sz w:val="28"/>
          <w:szCs w:val="28"/>
          <w:lang w:val="uk-UA"/>
        </w:rPr>
      </w:pPr>
    </w:p>
    <w:p w:rsidR="003F4B5E" w:rsidRDefault="003F4B5E" w:rsidP="003F4B5E">
      <w:pPr>
        <w:autoSpaceDE w:val="0"/>
        <w:autoSpaceDN w:val="0"/>
        <w:adjustRightInd w:val="0"/>
        <w:rPr>
          <w:rFonts w:ascii="ArialMT" w:hAnsi="ArialMT" w:cs="ArialMT"/>
          <w:sz w:val="28"/>
          <w:szCs w:val="28"/>
          <w:lang w:val="uk-UA"/>
        </w:rPr>
      </w:pPr>
      <w:r>
        <w:rPr>
          <w:rFonts w:ascii="ArialMT" w:hAnsi="ArialMT" w:cs="ArialMT"/>
          <w:sz w:val="28"/>
          <w:szCs w:val="28"/>
        </w:rPr>
        <w:t xml:space="preserve">Объект проектирования – </w:t>
      </w:r>
      <w:r>
        <w:rPr>
          <w:color w:val="000000"/>
          <w:sz w:val="28"/>
          <w:szCs w:val="28"/>
        </w:rPr>
        <w:t xml:space="preserve">цифровой генератор низкочастотных </w:t>
      </w:r>
      <w:r w:rsidRPr="00B5523F">
        <w:rPr>
          <w:color w:val="000000"/>
          <w:sz w:val="28"/>
          <w:szCs w:val="28"/>
        </w:rPr>
        <w:t>сигналов</w:t>
      </w:r>
      <w:r>
        <w:rPr>
          <w:rFonts w:ascii="ArialMT" w:hAnsi="ArialMT" w:cs="ArialMT"/>
          <w:sz w:val="28"/>
          <w:szCs w:val="28"/>
        </w:rPr>
        <w:t>.</w:t>
      </w:r>
    </w:p>
    <w:p w:rsidR="0033059F" w:rsidRPr="0033059F" w:rsidRDefault="0033059F" w:rsidP="003F4B5E">
      <w:pPr>
        <w:autoSpaceDE w:val="0"/>
        <w:autoSpaceDN w:val="0"/>
        <w:adjustRightInd w:val="0"/>
        <w:rPr>
          <w:rFonts w:ascii="ArialMT" w:hAnsi="ArialMT" w:cs="ArialMT"/>
          <w:sz w:val="28"/>
          <w:szCs w:val="28"/>
          <w:lang w:val="uk-UA"/>
        </w:rPr>
      </w:pPr>
    </w:p>
    <w:p w:rsidR="003F4B5E" w:rsidRDefault="003F4B5E" w:rsidP="003F4B5E">
      <w:pPr>
        <w:autoSpaceDE w:val="0"/>
        <w:autoSpaceDN w:val="0"/>
        <w:adjustRightInd w:val="0"/>
        <w:rPr>
          <w:rFonts w:ascii="ArialMT" w:hAnsi="ArialMT" w:cs="ArialMT"/>
          <w:sz w:val="28"/>
          <w:szCs w:val="28"/>
          <w:lang w:val="uk-UA"/>
        </w:rPr>
      </w:pPr>
      <w:r>
        <w:rPr>
          <w:rFonts w:ascii="ArialMT" w:hAnsi="ArialMT" w:cs="ArialMT"/>
          <w:sz w:val="28"/>
          <w:szCs w:val="28"/>
        </w:rPr>
        <w:t xml:space="preserve">Цель работы – проектирование двухпортового цифрового устройства для генерации низкочастотных сигналов, в диапазоне </w:t>
      </w:r>
      <w:r w:rsidR="00650DC8" w:rsidRPr="00650DC8">
        <w:rPr>
          <w:rFonts w:ascii="ArialMT" w:hAnsi="ArialMT" w:cs="ArialMT"/>
          <w:sz w:val="28"/>
          <w:szCs w:val="28"/>
        </w:rPr>
        <w:t>0</w:t>
      </w:r>
      <w:proofErr w:type="gramStart"/>
      <w:r>
        <w:rPr>
          <w:rFonts w:ascii="ArialMT" w:hAnsi="ArialMT" w:cs="ArialMT"/>
          <w:sz w:val="28"/>
          <w:szCs w:val="28"/>
        </w:rPr>
        <w:t xml:space="preserve"> В</w:t>
      </w:r>
      <w:proofErr w:type="gramEnd"/>
      <w:r>
        <w:rPr>
          <w:rFonts w:ascii="ArialMT" w:hAnsi="ArialMT" w:cs="ArialMT"/>
          <w:sz w:val="28"/>
          <w:szCs w:val="28"/>
        </w:rPr>
        <w:t xml:space="preserve"> … +5 В произвольной формы, на основе микроконтроллера.</w:t>
      </w:r>
    </w:p>
    <w:p w:rsidR="0033059F" w:rsidRPr="0033059F" w:rsidRDefault="0033059F" w:rsidP="003F4B5E">
      <w:pPr>
        <w:autoSpaceDE w:val="0"/>
        <w:autoSpaceDN w:val="0"/>
        <w:adjustRightInd w:val="0"/>
        <w:rPr>
          <w:rFonts w:ascii="ArialMT" w:hAnsi="ArialMT" w:cs="ArialMT"/>
          <w:sz w:val="28"/>
          <w:szCs w:val="28"/>
          <w:lang w:val="uk-UA"/>
        </w:rPr>
      </w:pPr>
    </w:p>
    <w:p w:rsidR="003F4B5E" w:rsidRDefault="003F4B5E" w:rsidP="003F4B5E">
      <w:pPr>
        <w:autoSpaceDE w:val="0"/>
        <w:autoSpaceDN w:val="0"/>
        <w:adjustRightInd w:val="0"/>
        <w:rPr>
          <w:rFonts w:ascii="ArialMT" w:hAnsi="ArialMT" w:cs="ArialMT"/>
          <w:sz w:val="28"/>
          <w:szCs w:val="28"/>
        </w:rPr>
      </w:pPr>
      <w:r>
        <w:rPr>
          <w:rFonts w:ascii="ArialMT" w:hAnsi="ArialMT" w:cs="ArialMT"/>
          <w:sz w:val="28"/>
          <w:szCs w:val="28"/>
        </w:rPr>
        <w:t>Метод проектирования – расчет, конструирование и моделирование отдельных узлов осциллографа. В работе рассмотрены существующие варианты исполнения как аналоговых, так и цифровых генераторов. Выделены их</w:t>
      </w:r>
    </w:p>
    <w:p w:rsidR="003F4B5E" w:rsidRDefault="003F4B5E" w:rsidP="003F4B5E">
      <w:pPr>
        <w:autoSpaceDE w:val="0"/>
        <w:autoSpaceDN w:val="0"/>
        <w:adjustRightInd w:val="0"/>
        <w:rPr>
          <w:rFonts w:ascii="ArialMT" w:hAnsi="ArialMT" w:cs="ArialMT"/>
          <w:sz w:val="28"/>
          <w:szCs w:val="28"/>
        </w:rPr>
      </w:pPr>
      <w:r>
        <w:rPr>
          <w:rFonts w:ascii="ArialMT" w:hAnsi="ArialMT" w:cs="ArialMT"/>
          <w:sz w:val="28"/>
          <w:szCs w:val="28"/>
        </w:rPr>
        <w:t>достоинства и недостатки. Проведен анализ основных технических решений, на основе которого разработана структурная и функциональная схемы цифрового генератора. Произведен выбор элементной базы и расчет отдельных узлов</w:t>
      </w:r>
    </w:p>
    <w:p w:rsidR="003F4B5E" w:rsidRDefault="003F4B5E" w:rsidP="003F4B5E">
      <w:pPr>
        <w:autoSpaceDE w:val="0"/>
        <w:autoSpaceDN w:val="0"/>
        <w:adjustRightInd w:val="0"/>
        <w:rPr>
          <w:rFonts w:ascii="ArialMT" w:hAnsi="ArialMT" w:cs="ArialMT"/>
          <w:sz w:val="28"/>
          <w:szCs w:val="28"/>
          <w:lang w:val="uk-UA"/>
        </w:rPr>
      </w:pPr>
      <w:r>
        <w:rPr>
          <w:rFonts w:ascii="ArialMT" w:hAnsi="ArialMT" w:cs="ArialMT"/>
          <w:sz w:val="28"/>
          <w:szCs w:val="28"/>
        </w:rPr>
        <w:t>цифрового генератора. Написано и выполнена отладка программного обеспечения микропроцессорного устройства генератора. Изготовлен опытный образец спроектированного устройства.</w:t>
      </w:r>
    </w:p>
    <w:p w:rsidR="0033059F" w:rsidRPr="0033059F" w:rsidRDefault="0033059F" w:rsidP="003F4B5E">
      <w:pPr>
        <w:autoSpaceDE w:val="0"/>
        <w:autoSpaceDN w:val="0"/>
        <w:adjustRightInd w:val="0"/>
        <w:rPr>
          <w:rFonts w:ascii="ArialMT" w:hAnsi="ArialMT" w:cs="ArialMT"/>
          <w:sz w:val="28"/>
          <w:szCs w:val="28"/>
          <w:lang w:val="uk-UA"/>
        </w:rPr>
      </w:pPr>
    </w:p>
    <w:p w:rsidR="003F4B5E" w:rsidRDefault="003F4B5E" w:rsidP="003F4B5E">
      <w:pPr>
        <w:autoSpaceDE w:val="0"/>
        <w:autoSpaceDN w:val="0"/>
        <w:adjustRightInd w:val="0"/>
        <w:rPr>
          <w:rFonts w:ascii="ArialMT" w:hAnsi="ArialMT" w:cs="ArialMT"/>
          <w:sz w:val="28"/>
          <w:szCs w:val="28"/>
        </w:rPr>
      </w:pPr>
      <w:r>
        <w:rPr>
          <w:rFonts w:ascii="ArialMT" w:hAnsi="ArialMT" w:cs="ArialMT"/>
          <w:sz w:val="28"/>
          <w:szCs w:val="28"/>
        </w:rPr>
        <w:t>Предлагается использовать результаты проекта в учебном</w:t>
      </w:r>
      <w:r w:rsidR="0033059F">
        <w:rPr>
          <w:rFonts w:ascii="ArialMT" w:hAnsi="ArialMT" w:cs="ArialMT"/>
          <w:sz w:val="28"/>
          <w:szCs w:val="28"/>
          <w:lang w:val="uk-UA"/>
        </w:rPr>
        <w:t xml:space="preserve"> </w:t>
      </w:r>
      <w:r>
        <w:rPr>
          <w:rFonts w:ascii="ArialMT" w:hAnsi="ArialMT" w:cs="ArialMT"/>
          <w:sz w:val="28"/>
          <w:szCs w:val="28"/>
        </w:rPr>
        <w:t xml:space="preserve">процессе для </w:t>
      </w:r>
      <w:r w:rsidR="0033059F">
        <w:rPr>
          <w:rFonts w:ascii="ArialMT" w:hAnsi="ArialMT" w:cs="ArialMT"/>
          <w:sz w:val="28"/>
          <w:szCs w:val="28"/>
          <w:lang w:val="uk-UA"/>
        </w:rPr>
        <w:t>о</w:t>
      </w:r>
      <w:proofErr w:type="spellStart"/>
      <w:r>
        <w:rPr>
          <w:rFonts w:ascii="ArialMT" w:hAnsi="ArialMT" w:cs="ArialMT"/>
          <w:sz w:val="28"/>
          <w:szCs w:val="28"/>
        </w:rPr>
        <w:t>снащения</w:t>
      </w:r>
      <w:proofErr w:type="spellEnd"/>
      <w:r>
        <w:rPr>
          <w:rFonts w:ascii="ArialMT" w:hAnsi="ArialMT" w:cs="ArialMT"/>
          <w:sz w:val="28"/>
          <w:szCs w:val="28"/>
        </w:rPr>
        <w:t xml:space="preserve"> лабораторий, занимающихся обработкой и</w:t>
      </w:r>
    </w:p>
    <w:p w:rsidR="003F4B5E" w:rsidRDefault="003F4B5E" w:rsidP="003F4B5E">
      <w:pPr>
        <w:autoSpaceDE w:val="0"/>
        <w:autoSpaceDN w:val="0"/>
        <w:adjustRightInd w:val="0"/>
        <w:rPr>
          <w:rFonts w:ascii="ArialMT" w:hAnsi="ArialMT" w:cs="ArialMT"/>
          <w:sz w:val="28"/>
          <w:szCs w:val="28"/>
        </w:rPr>
      </w:pPr>
      <w:r>
        <w:rPr>
          <w:rFonts w:ascii="ArialMT" w:hAnsi="ArialMT" w:cs="ArialMT"/>
          <w:sz w:val="28"/>
          <w:szCs w:val="28"/>
        </w:rPr>
        <w:t>анализом сигналов и процессов в радиоэлектронных устройствах.</w:t>
      </w:r>
    </w:p>
    <w:p w:rsidR="00BC7ABB" w:rsidRDefault="00BC7ABB">
      <w:pPr>
        <w:ind w:firstLine="567"/>
        <w:jc w:val="both"/>
        <w:rPr>
          <w:color w:val="000000"/>
          <w:sz w:val="28"/>
          <w:szCs w:val="28"/>
          <w:highlight w:val="yellow"/>
        </w:rPr>
      </w:pPr>
    </w:p>
    <w:p w:rsidR="00BC7ABB" w:rsidRDefault="00BC7ABB">
      <w:pPr>
        <w:ind w:firstLine="567"/>
        <w:jc w:val="both"/>
        <w:rPr>
          <w:sz w:val="28"/>
          <w:szCs w:val="28"/>
        </w:rPr>
      </w:pPr>
      <w:r>
        <w:rPr>
          <w:b/>
          <w:sz w:val="32"/>
          <w:szCs w:val="28"/>
        </w:rPr>
        <w:t>ЦИФРОВОЙ, АНАЛОГОВЫЙ, ГЕНЕРАТОР, СИГНАЛ, МИКРОКОНТРОЛЛЕР,</w:t>
      </w:r>
      <w:r w:rsidR="0033059F">
        <w:rPr>
          <w:b/>
          <w:sz w:val="32"/>
          <w:szCs w:val="28"/>
          <w:lang w:val="uk-UA"/>
        </w:rPr>
        <w:t xml:space="preserve"> </w:t>
      </w:r>
      <w:r>
        <w:rPr>
          <w:b/>
          <w:sz w:val="32"/>
          <w:szCs w:val="28"/>
        </w:rPr>
        <w:t>КЛАВИАТУРА, ЖИДКОКРИСАЛЛИЧЕСКИЙ ИНДИКАТОР,  ПЕЧАТНАЯ  ПЛАТА.</w:t>
      </w:r>
      <w:bookmarkEnd w:id="0"/>
      <w:bookmarkEnd w:id="1"/>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3059F" w:rsidRDefault="0033059F" w:rsidP="00650DC8">
      <w:pPr>
        <w:spacing w:beforeLines="50" w:afterLines="50" w:line="0" w:lineRule="atLeast"/>
        <w:jc w:val="center"/>
        <w:rPr>
          <w:lang w:val="uk-UA"/>
        </w:rPr>
      </w:pPr>
    </w:p>
    <w:p w:rsidR="003F4B5E" w:rsidRDefault="003F4B5E" w:rsidP="00650DC8">
      <w:pPr>
        <w:spacing w:beforeLines="50" w:afterLines="50" w:line="0" w:lineRule="atLeast"/>
        <w:jc w:val="center"/>
        <w:rPr>
          <w:lang w:val="uk-UA"/>
        </w:rPr>
      </w:pPr>
      <w:r w:rsidRPr="00EC5216">
        <w:rPr>
          <w:lang w:val="en-US"/>
        </w:rPr>
        <w:lastRenderedPageBreak/>
        <w:t>ABSTRACT</w:t>
      </w:r>
    </w:p>
    <w:p w:rsidR="0033059F" w:rsidRDefault="003F4B5E" w:rsidP="00650DC8">
      <w:pPr>
        <w:spacing w:beforeLines="50" w:afterLines="50" w:line="0" w:lineRule="atLeast"/>
        <w:jc w:val="both"/>
        <w:rPr>
          <w:lang w:val="uk-UA"/>
        </w:rPr>
      </w:pPr>
      <w:r w:rsidRPr="00EC5216">
        <w:rPr>
          <w:lang w:val="en-US"/>
        </w:rPr>
        <w:br/>
        <w:t>Explanatory note contains: pages, sections, illustrations, tables, applications, sources.</w:t>
      </w:r>
    </w:p>
    <w:p w:rsidR="0033059F" w:rsidRDefault="003F4B5E" w:rsidP="00650DC8">
      <w:pPr>
        <w:spacing w:beforeLines="50" w:afterLines="50" w:line="0" w:lineRule="atLeast"/>
        <w:jc w:val="both"/>
        <w:rPr>
          <w:lang w:val="uk-UA"/>
        </w:rPr>
      </w:pPr>
      <w:r w:rsidRPr="00EC5216">
        <w:rPr>
          <w:lang w:val="en-US"/>
        </w:rPr>
        <w:br/>
        <w:t>Object design - digital low-frequency generator.</w:t>
      </w:r>
    </w:p>
    <w:p w:rsidR="0033059F" w:rsidRDefault="003F4B5E" w:rsidP="00650DC8">
      <w:pPr>
        <w:spacing w:beforeLines="50" w:afterLines="50" w:line="0" w:lineRule="atLeast"/>
        <w:jc w:val="both"/>
        <w:rPr>
          <w:lang w:val="uk-UA"/>
        </w:rPr>
      </w:pPr>
      <w:r w:rsidRPr="00EC5216">
        <w:rPr>
          <w:lang w:val="en-US"/>
        </w:rPr>
        <w:br/>
        <w:t xml:space="preserve">Objective - designing the dual port digital device for generating low-frequency signals in the range of </w:t>
      </w:r>
      <w:r w:rsidR="00650DC8">
        <w:rPr>
          <w:lang w:val="en-US"/>
        </w:rPr>
        <w:t>0 V</w:t>
      </w:r>
      <w:r w:rsidRPr="00EC5216">
        <w:rPr>
          <w:lang w:val="en-US"/>
        </w:rPr>
        <w:t xml:space="preserve"> ... </w:t>
      </w:r>
      <w:r w:rsidRPr="00650DC8">
        <w:rPr>
          <w:lang w:val="en-US"/>
        </w:rPr>
        <w:t>+5</w:t>
      </w:r>
      <w:r w:rsidR="0033059F">
        <w:rPr>
          <w:lang w:val="en-US"/>
        </w:rPr>
        <w:t>V</w:t>
      </w:r>
      <w:r w:rsidRPr="003F4B5E">
        <w:rPr>
          <w:lang w:val="en-US"/>
        </w:rPr>
        <w:t>,</w:t>
      </w:r>
      <w:r w:rsidRPr="00650DC8">
        <w:rPr>
          <w:lang w:val="en-US"/>
        </w:rPr>
        <w:t xml:space="preserve"> </w:t>
      </w:r>
      <w:r w:rsidRPr="00650DC8">
        <w:rPr>
          <w:rStyle w:val="hps"/>
          <w:lang w:val="en-US"/>
        </w:rPr>
        <w:t>arbitrary</w:t>
      </w:r>
      <w:r w:rsidRPr="003F4B5E">
        <w:rPr>
          <w:rStyle w:val="hps"/>
          <w:lang w:val="en-US"/>
        </w:rPr>
        <w:t xml:space="preserve"> </w:t>
      </w:r>
      <w:r w:rsidRPr="00650DC8">
        <w:rPr>
          <w:lang w:val="en-US"/>
        </w:rPr>
        <w:t>form</w:t>
      </w:r>
      <w:r w:rsidR="00CD70D1" w:rsidRPr="00650DC8">
        <w:rPr>
          <w:lang w:val="en-US"/>
        </w:rPr>
        <w:t>,</w:t>
      </w:r>
      <w:r w:rsidRPr="00650DC8">
        <w:rPr>
          <w:lang w:val="en-US"/>
        </w:rPr>
        <w:t xml:space="preserve"> based on a microcontroller.</w:t>
      </w:r>
      <w:r w:rsidRPr="00650DC8">
        <w:rPr>
          <w:lang w:val="en-US"/>
        </w:rPr>
        <w:br/>
      </w:r>
      <w:r w:rsidRPr="00EC5216">
        <w:rPr>
          <w:lang w:val="en-US"/>
        </w:rPr>
        <w:t xml:space="preserve">Design method - calculation, design and simulation of individual nodes oscilloscope. The paper discusses the current versions of both analog and digital generators. </w:t>
      </w:r>
      <w:proofErr w:type="gramStart"/>
      <w:r w:rsidRPr="00EC5216">
        <w:rPr>
          <w:lang w:val="en-US"/>
        </w:rPr>
        <w:t>Highlighted their</w:t>
      </w:r>
      <w:r w:rsidRPr="00EC5216">
        <w:rPr>
          <w:lang w:val="en-US"/>
        </w:rPr>
        <w:br/>
        <w:t>advantages and disadvantages.</w:t>
      </w:r>
      <w:proofErr w:type="gramEnd"/>
      <w:r w:rsidRPr="00EC5216">
        <w:rPr>
          <w:lang w:val="en-US"/>
        </w:rPr>
        <w:t xml:space="preserve"> </w:t>
      </w:r>
      <w:r w:rsidR="00CD70D1" w:rsidRPr="00EC5216">
        <w:rPr>
          <w:lang w:val="en-US"/>
        </w:rPr>
        <w:t xml:space="preserve">Designing of the basis of structural and functional digital circuit generator has been done based on </w:t>
      </w:r>
      <w:r w:rsidRPr="00EC5216">
        <w:rPr>
          <w:lang w:val="en-US"/>
        </w:rPr>
        <w:t>analysis of basic technical solutions. Material selection element base and calculation of individual nodes</w:t>
      </w:r>
      <w:r w:rsidR="00CD70D1" w:rsidRPr="00EC5216">
        <w:rPr>
          <w:lang w:val="en-US"/>
        </w:rPr>
        <w:t xml:space="preserve"> of</w:t>
      </w:r>
      <w:r w:rsidRPr="00EC5216">
        <w:rPr>
          <w:lang w:val="en-US"/>
        </w:rPr>
        <w:br/>
        <w:t>digital oscillator</w:t>
      </w:r>
      <w:r w:rsidR="00CD70D1" w:rsidRPr="00EC5216">
        <w:rPr>
          <w:lang w:val="en-US"/>
        </w:rPr>
        <w:t xml:space="preserve"> have been done</w:t>
      </w:r>
      <w:r w:rsidRPr="00EC5216">
        <w:rPr>
          <w:lang w:val="en-US"/>
        </w:rPr>
        <w:t xml:space="preserve">. </w:t>
      </w:r>
      <w:r w:rsidR="00CD70D1" w:rsidRPr="00EC5216">
        <w:rPr>
          <w:lang w:val="en-US"/>
        </w:rPr>
        <w:t>S</w:t>
      </w:r>
      <w:r w:rsidRPr="00EC5216">
        <w:rPr>
          <w:lang w:val="en-US"/>
        </w:rPr>
        <w:t xml:space="preserve">oftware </w:t>
      </w:r>
      <w:r w:rsidR="00CD70D1" w:rsidRPr="00EC5216">
        <w:rPr>
          <w:lang w:val="en-US"/>
        </w:rPr>
        <w:t xml:space="preserve">of </w:t>
      </w:r>
      <w:r w:rsidRPr="00EC5216">
        <w:rPr>
          <w:lang w:val="en-US"/>
        </w:rPr>
        <w:t xml:space="preserve">microprocessor unit </w:t>
      </w:r>
      <w:r w:rsidR="00CD70D1" w:rsidRPr="00EC5216">
        <w:rPr>
          <w:lang w:val="en-US"/>
        </w:rPr>
        <w:t xml:space="preserve">of </w:t>
      </w:r>
      <w:r w:rsidRPr="00EC5216">
        <w:rPr>
          <w:lang w:val="en-US"/>
        </w:rPr>
        <w:t>generator</w:t>
      </w:r>
      <w:r w:rsidR="00CD70D1" w:rsidRPr="00EC5216">
        <w:rPr>
          <w:lang w:val="en-US"/>
        </w:rPr>
        <w:t xml:space="preserve"> has been written and debugged</w:t>
      </w:r>
      <w:r w:rsidRPr="00EC5216">
        <w:rPr>
          <w:lang w:val="en-US"/>
        </w:rPr>
        <w:t>. The prototype of the designed device</w:t>
      </w:r>
      <w:r w:rsidR="00CD70D1" w:rsidRPr="00EC5216">
        <w:rPr>
          <w:lang w:val="en-US"/>
        </w:rPr>
        <w:t xml:space="preserve"> has been made</w:t>
      </w:r>
      <w:r w:rsidRPr="00EC5216">
        <w:rPr>
          <w:lang w:val="en-US"/>
        </w:rPr>
        <w:t>.</w:t>
      </w:r>
    </w:p>
    <w:p w:rsidR="00CD70D1" w:rsidRPr="00EC5216" w:rsidRDefault="003F4B5E" w:rsidP="00650DC8">
      <w:pPr>
        <w:spacing w:beforeLines="50" w:afterLines="50" w:line="0" w:lineRule="atLeast"/>
        <w:jc w:val="both"/>
        <w:rPr>
          <w:lang w:val="en-US"/>
        </w:rPr>
      </w:pPr>
      <w:r w:rsidRPr="00EC5216">
        <w:rPr>
          <w:lang w:val="en-US"/>
        </w:rPr>
        <w:br/>
        <w:t>It is proposed to use the results of the project in the educational</w:t>
      </w:r>
      <w:r w:rsidRPr="00EC5216">
        <w:rPr>
          <w:lang w:val="en-US"/>
        </w:rPr>
        <w:br/>
        <w:t xml:space="preserve">process for laboratories engaged </w:t>
      </w:r>
      <w:r w:rsidR="00CD70D1" w:rsidRPr="00EC5216">
        <w:rPr>
          <w:lang w:val="en-US"/>
        </w:rPr>
        <w:t xml:space="preserve">of </w:t>
      </w:r>
      <w:r w:rsidRPr="00EC5216">
        <w:rPr>
          <w:lang w:val="en-US"/>
        </w:rPr>
        <w:t>processing and</w:t>
      </w:r>
      <w:r w:rsidRPr="00EC5216">
        <w:rPr>
          <w:lang w:val="en-US"/>
        </w:rPr>
        <w:br/>
        <w:t>signal analysis and processes in electronic devices.</w:t>
      </w:r>
    </w:p>
    <w:p w:rsidR="00BC7ABB" w:rsidRDefault="003F4B5E" w:rsidP="00650DC8">
      <w:pPr>
        <w:spacing w:beforeLines="50" w:afterLines="50" w:line="0" w:lineRule="atLeast"/>
        <w:jc w:val="both"/>
        <w:rPr>
          <w:b/>
          <w:sz w:val="28"/>
          <w:szCs w:val="28"/>
          <w:lang w:val="uk-UA" w:eastAsia="zh-CN"/>
        </w:rPr>
      </w:pPr>
      <w:r w:rsidRPr="00EC5216">
        <w:rPr>
          <w:lang w:val="en-US"/>
        </w:rPr>
        <w:br/>
        <w:t xml:space="preserve">DIGITAL, ANALOG, GENERATOR, SIGNAL, MICROCONTROLLERS, KEYBOARD, LCD, </w:t>
      </w:r>
      <w:r w:rsidRPr="00EC5216">
        <w:rPr>
          <w:rStyle w:val="hps"/>
          <w:lang w:val="en-US"/>
        </w:rPr>
        <w:t>PRINTED</w:t>
      </w:r>
      <w:r w:rsidRPr="00EC5216">
        <w:rPr>
          <w:lang w:val="en-US"/>
        </w:rPr>
        <w:t xml:space="preserve"> CIRCUIT BOARD.</w:t>
      </w: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3F4B5E" w:rsidRDefault="003F4B5E" w:rsidP="00650DC8">
      <w:pPr>
        <w:spacing w:beforeLines="50" w:afterLines="50" w:line="0" w:lineRule="atLeast"/>
        <w:jc w:val="center"/>
        <w:rPr>
          <w:b/>
          <w:sz w:val="28"/>
          <w:szCs w:val="28"/>
          <w:lang w:val="uk-UA" w:eastAsia="zh-CN"/>
        </w:rPr>
      </w:pPr>
    </w:p>
    <w:p w:rsidR="009240C1" w:rsidRDefault="009240C1" w:rsidP="00650DC8">
      <w:pPr>
        <w:spacing w:beforeLines="50" w:afterLines="50" w:line="0" w:lineRule="atLeast"/>
        <w:jc w:val="center"/>
        <w:rPr>
          <w:rFonts w:ascii="Calibri" w:hAnsi="Calibri" w:cs="Calibri"/>
          <w:b/>
          <w:sz w:val="28"/>
          <w:szCs w:val="28"/>
          <w:lang w:val="en-US" w:eastAsia="zh-CN"/>
        </w:rPr>
      </w:pPr>
    </w:p>
    <w:p w:rsidR="009240C1" w:rsidRPr="009240C1" w:rsidRDefault="009240C1" w:rsidP="00650DC8">
      <w:pPr>
        <w:spacing w:beforeLines="50" w:afterLines="50" w:line="0" w:lineRule="atLeast"/>
        <w:jc w:val="center"/>
        <w:rPr>
          <w:rFonts w:ascii="Calibri" w:hAnsi="Calibri" w:cs="Calibri"/>
          <w:b/>
          <w:sz w:val="28"/>
          <w:szCs w:val="28"/>
          <w:lang w:val="en-US" w:eastAsia="zh-CN"/>
        </w:rPr>
      </w:pPr>
    </w:p>
    <w:p w:rsidR="00BC7ABB" w:rsidRDefault="00BC7ABB" w:rsidP="00650DC8">
      <w:pPr>
        <w:tabs>
          <w:tab w:val="center" w:pos="4820"/>
          <w:tab w:val="left" w:pos="9072"/>
        </w:tabs>
        <w:spacing w:beforeLines="50" w:afterLines="50"/>
        <w:jc w:val="center"/>
        <w:rPr>
          <w:sz w:val="28"/>
          <w:szCs w:val="28"/>
        </w:rPr>
      </w:pPr>
      <w:r w:rsidRPr="003F4B5E">
        <w:rPr>
          <w:sz w:val="28"/>
          <w:szCs w:val="28"/>
          <w:lang w:val="en-US" w:eastAsia="zh-CN"/>
        </w:rPr>
        <w:lastRenderedPageBreak/>
        <w:tab/>
      </w:r>
      <w:r>
        <w:rPr>
          <w:b/>
          <w:sz w:val="28"/>
          <w:szCs w:val="28"/>
        </w:rPr>
        <w:t>СОДЕРЖАНИЕ</w:t>
      </w:r>
      <w:r>
        <w:rPr>
          <w:sz w:val="28"/>
          <w:szCs w:val="28"/>
        </w:rPr>
        <w:tab/>
      </w:r>
    </w:p>
    <w:p w:rsidR="00BC7ABB" w:rsidRDefault="00BC7ABB" w:rsidP="00650DC8">
      <w:pPr>
        <w:tabs>
          <w:tab w:val="center" w:pos="4820"/>
          <w:tab w:val="left" w:pos="9072"/>
        </w:tabs>
        <w:spacing w:beforeLines="50" w:afterLines="50"/>
        <w:jc w:val="center"/>
        <w:rPr>
          <w:sz w:val="28"/>
          <w:szCs w:val="28"/>
        </w:rPr>
      </w:pPr>
      <w:r>
        <w:rPr>
          <w:sz w:val="28"/>
          <w:szCs w:val="28"/>
        </w:rPr>
        <w:tab/>
      </w:r>
      <w:r>
        <w:rPr>
          <w:sz w:val="28"/>
          <w:szCs w:val="28"/>
        </w:rPr>
        <w:tab/>
        <w:t>стр.</w:t>
      </w:r>
    </w:p>
    <w:p w:rsidR="00BC7ABB" w:rsidRDefault="00BC7ABB">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485"/>
        </w:tabs>
        <w:rPr>
          <w:rFonts w:ascii="Times New Roman" w:hAnsi="Times New Roman" w:cs="Times New Roman"/>
          <w:sz w:val="28"/>
          <w:szCs w:val="28"/>
          <w:lang w:val="ru-RU"/>
        </w:rPr>
      </w:pPr>
      <w:r>
        <w:rPr>
          <w:rFonts w:ascii="Times New Roman" w:hAnsi="Times New Roman" w:cs="Times New Roman"/>
          <w:sz w:val="28"/>
          <w:szCs w:val="28"/>
          <w:lang w:val="ru-RU"/>
        </w:rPr>
        <w:t>ПЕРЕЧЕНЬ СОКРАЩЕНИЙ И УСЛОВНЫХ ОБОЗНАЧЕНИЙ…………………</w:t>
      </w:r>
      <w:r>
        <w:rPr>
          <w:rFonts w:ascii="Times New Roman" w:hAnsi="Times New Roman" w:cs="Times New Roman"/>
          <w:sz w:val="28"/>
          <w:szCs w:val="28"/>
          <w:lang w:val="ru-RU"/>
        </w:rPr>
        <w:tab/>
        <w:t>9</w:t>
      </w:r>
    </w:p>
    <w:p w:rsidR="00BC7ABB" w:rsidRDefault="00BC7ABB">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072"/>
        </w:tabs>
        <w:rPr>
          <w:rFonts w:ascii="Times New Roman" w:hAnsi="Times New Roman" w:cs="Times New Roman"/>
          <w:sz w:val="28"/>
          <w:szCs w:val="28"/>
          <w:lang w:val="ru-RU"/>
        </w:rPr>
      </w:pPr>
      <w:r>
        <w:rPr>
          <w:rFonts w:ascii="Times New Roman" w:hAnsi="Times New Roman" w:cs="Times New Roman"/>
          <w:sz w:val="28"/>
          <w:szCs w:val="28"/>
          <w:lang w:val="ru-RU"/>
        </w:rPr>
        <w:t>ВВЕДЕНИЕ.......................................................................................................</w:t>
      </w:r>
      <w:r>
        <w:rPr>
          <w:rFonts w:ascii="Times New Roman" w:hAnsi="Times New Roman" w:cs="Times New Roman" w:hint="eastAsia"/>
          <w:sz w:val="28"/>
          <w:szCs w:val="28"/>
          <w:lang w:val="ru-RU"/>
        </w:rPr>
        <w:t>.....</w:t>
      </w:r>
      <w:r>
        <w:rPr>
          <w:rFonts w:ascii="Times New Roman" w:hAnsi="Times New Roman" w:cs="Times New Roman"/>
          <w:sz w:val="28"/>
          <w:szCs w:val="28"/>
          <w:lang w:val="ru-RU"/>
        </w:rPr>
        <w:t>…10</w:t>
      </w:r>
    </w:p>
    <w:p w:rsidR="00BC7ABB" w:rsidRDefault="00BC7ABB">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072"/>
        </w:tabs>
        <w:rPr>
          <w:rFonts w:ascii="Times New Roman" w:hAnsi="Times New Roman" w:cs="Times New Roman"/>
          <w:sz w:val="28"/>
          <w:szCs w:val="28"/>
          <w:lang w:val="ru-RU"/>
        </w:rPr>
      </w:pPr>
    </w:p>
    <w:p w:rsidR="00BC7ABB" w:rsidRDefault="00BC7ABB">
      <w:pPr>
        <w:pStyle w:val="HTML0"/>
        <w:widowControl/>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60"/>
        </w:tabs>
        <w:jc w:val="left"/>
        <w:rPr>
          <w:rFonts w:ascii="Times New Roman" w:hAnsi="Times New Roman" w:cs="Times New Roman"/>
          <w:sz w:val="28"/>
          <w:szCs w:val="28"/>
          <w:lang w:val="ru-RU"/>
        </w:rPr>
      </w:pPr>
      <w:r>
        <w:rPr>
          <w:rFonts w:ascii="Times New Roman" w:hAnsi="Times New Roman" w:cs="Times New Roman"/>
          <w:sz w:val="28"/>
          <w:szCs w:val="28"/>
          <w:lang w:val="ru-RU"/>
        </w:rPr>
        <w:t>ОБЗОР МЕТОДОВ И УСТРОЙСТВ ГЕНЕРАЦИИ СИГНАЛОВ…………</w:t>
      </w:r>
      <w:r>
        <w:rPr>
          <w:rFonts w:ascii="Times New Roman" w:hAnsi="Times New Roman" w:cs="Times New Roman" w:hint="eastAsia"/>
          <w:sz w:val="28"/>
          <w:szCs w:val="28"/>
          <w:lang w:val="ru-RU"/>
        </w:rPr>
        <w:t>...1</w:t>
      </w:r>
      <w:r>
        <w:rPr>
          <w:rFonts w:ascii="Times New Roman" w:hAnsi="Times New Roman" w:cs="Times New Roman"/>
          <w:sz w:val="28"/>
          <w:szCs w:val="28"/>
          <w:lang w:val="ru-RU"/>
        </w:rPr>
        <w:t>1</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hint="eastAsia"/>
          <w:sz w:val="28"/>
          <w:szCs w:val="28"/>
          <w:lang w:val="ru-RU"/>
        </w:rPr>
        <w:t xml:space="preserve"> </w:t>
      </w:r>
      <w:r>
        <w:rPr>
          <w:rFonts w:ascii="Times New Roman" w:hAnsi="Times New Roman" w:cs="Times New Roman"/>
          <w:sz w:val="28"/>
          <w:szCs w:val="28"/>
          <w:lang w:val="ru-RU"/>
        </w:rPr>
        <w:t>Основные виды аналоговых генераторов периодических сигналов……</w:t>
      </w:r>
      <w:r>
        <w:rPr>
          <w:rFonts w:ascii="Times New Roman" w:hAnsi="Times New Roman" w:cs="Times New Roman" w:hint="eastAsia"/>
          <w:sz w:val="28"/>
          <w:szCs w:val="28"/>
          <w:lang w:val="ru-RU"/>
        </w:rPr>
        <w:t>1</w:t>
      </w:r>
      <w:r>
        <w:rPr>
          <w:rFonts w:ascii="Times New Roman" w:hAnsi="Times New Roman" w:cs="Times New Roman"/>
          <w:sz w:val="28"/>
          <w:szCs w:val="28"/>
          <w:lang w:val="ru-RU"/>
        </w:rPr>
        <w:t>1</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RC-генераторы аналоговых сигналов………………………………</w:t>
      </w:r>
      <w:r>
        <w:rPr>
          <w:rFonts w:ascii="Times New Roman" w:hAnsi="Times New Roman" w:cs="Times New Roman" w:hint="eastAsia"/>
          <w:sz w:val="28"/>
          <w:szCs w:val="28"/>
          <w:lang w:val="ru-RU"/>
        </w:rPr>
        <w:t>.1</w:t>
      </w:r>
      <w:r>
        <w:rPr>
          <w:rFonts w:ascii="Times New Roman" w:hAnsi="Times New Roman" w:cs="Times New Roman"/>
          <w:sz w:val="28"/>
          <w:szCs w:val="28"/>
          <w:lang w:val="ru-RU"/>
        </w:rPr>
        <w:t>1</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LC-генераторы аналоговых сигналов………………………………</w:t>
      </w:r>
      <w:r>
        <w:rPr>
          <w:rFonts w:ascii="Times New Roman" w:hAnsi="Times New Roman" w:cs="Times New Roman" w:hint="eastAsia"/>
          <w:sz w:val="28"/>
          <w:szCs w:val="28"/>
          <w:lang w:val="ru-RU"/>
        </w:rPr>
        <w:t>.1</w:t>
      </w:r>
      <w:r>
        <w:rPr>
          <w:rFonts w:ascii="Times New Roman" w:hAnsi="Times New Roman" w:cs="Times New Roman"/>
          <w:sz w:val="28"/>
          <w:szCs w:val="28"/>
          <w:lang w:val="ru-RU"/>
        </w:rPr>
        <w:t>2</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Кварцевые генераторы………………………………………………</w:t>
      </w:r>
      <w:r>
        <w:rPr>
          <w:rFonts w:ascii="Times New Roman" w:hAnsi="Times New Roman" w:cs="Times New Roman" w:hint="eastAsia"/>
          <w:sz w:val="28"/>
          <w:szCs w:val="28"/>
          <w:lang w:val="ru-RU"/>
        </w:rPr>
        <w:t>.1</w:t>
      </w:r>
      <w:r>
        <w:rPr>
          <w:rFonts w:ascii="Times New Roman" w:hAnsi="Times New Roman" w:cs="Times New Roman"/>
          <w:sz w:val="28"/>
          <w:szCs w:val="28"/>
          <w:lang w:val="ru-RU"/>
        </w:rPr>
        <w:t>5</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Генераторы на пьезокерамических фильтрах……………………</w:t>
      </w:r>
      <w:r>
        <w:rPr>
          <w:rFonts w:ascii="Times New Roman" w:hAnsi="Times New Roman" w:cs="Times New Roman" w:hint="eastAsia"/>
          <w:sz w:val="28"/>
          <w:szCs w:val="28"/>
          <w:lang w:val="ru-RU"/>
        </w:rPr>
        <w:t>.</w:t>
      </w:r>
      <w:r>
        <w:rPr>
          <w:rFonts w:ascii="Times New Roman" w:hAnsi="Times New Roman" w:cs="Times New Roman"/>
          <w:sz w:val="28"/>
          <w:szCs w:val="28"/>
          <w:lang w:val="ru-RU"/>
        </w:rPr>
        <w:t>…</w:t>
      </w:r>
      <w:r>
        <w:rPr>
          <w:rFonts w:ascii="Times New Roman" w:hAnsi="Times New Roman" w:cs="Times New Roman" w:hint="eastAsia"/>
          <w:sz w:val="28"/>
          <w:szCs w:val="28"/>
          <w:lang w:val="ru-RU"/>
        </w:rPr>
        <w:t>1</w:t>
      </w:r>
      <w:r>
        <w:rPr>
          <w:rFonts w:ascii="Times New Roman" w:hAnsi="Times New Roman" w:cs="Times New Roman"/>
          <w:sz w:val="28"/>
          <w:szCs w:val="28"/>
          <w:lang w:val="ru-RU"/>
        </w:rPr>
        <w:t>7</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hint="eastAsia"/>
          <w:sz w:val="28"/>
          <w:szCs w:val="28"/>
          <w:lang w:val="ru-RU"/>
        </w:rPr>
        <w:t xml:space="preserve"> </w:t>
      </w:r>
      <w:r>
        <w:rPr>
          <w:rFonts w:ascii="Times New Roman" w:hAnsi="Times New Roman" w:cs="Times New Roman"/>
          <w:sz w:val="28"/>
          <w:szCs w:val="28"/>
          <w:lang w:val="ru-RU"/>
        </w:rPr>
        <w:t>Основные виды цифровых генераторов сигналов……………………</w:t>
      </w:r>
      <w:r>
        <w:rPr>
          <w:rFonts w:ascii="Times New Roman" w:hAnsi="Times New Roman" w:cs="Times New Roman" w:hint="eastAsia"/>
          <w:sz w:val="28"/>
          <w:szCs w:val="28"/>
          <w:lang w:val="ru-RU"/>
        </w:rPr>
        <w:t>.....1</w:t>
      </w:r>
      <w:r>
        <w:rPr>
          <w:rFonts w:ascii="Times New Roman" w:hAnsi="Times New Roman" w:cs="Times New Roman"/>
          <w:sz w:val="28"/>
          <w:szCs w:val="28"/>
          <w:lang w:val="ru-RU"/>
        </w:rPr>
        <w:t>8</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Генераторы на основе цифрового синтеза частоты………………</w:t>
      </w:r>
      <w:r>
        <w:rPr>
          <w:rFonts w:ascii="Times New Roman" w:hAnsi="Times New Roman" w:cs="Times New Roman" w:hint="eastAsia"/>
          <w:sz w:val="28"/>
          <w:szCs w:val="28"/>
          <w:lang w:val="ru-RU"/>
        </w:rPr>
        <w:t>...1</w:t>
      </w:r>
      <w:r>
        <w:rPr>
          <w:rFonts w:ascii="Times New Roman" w:hAnsi="Times New Roman" w:cs="Times New Roman"/>
          <w:sz w:val="28"/>
          <w:szCs w:val="28"/>
          <w:lang w:val="ru-RU"/>
        </w:rPr>
        <w:t>8</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Генераторы произвольных функций и формы сигналов…………</w:t>
      </w:r>
      <w:r>
        <w:rPr>
          <w:rFonts w:ascii="Times New Roman" w:hAnsi="Times New Roman" w:cs="Times New Roman" w:hint="eastAsia"/>
          <w:sz w:val="28"/>
          <w:szCs w:val="28"/>
          <w:lang w:val="ru-RU"/>
        </w:rPr>
        <w:t>...1</w:t>
      </w:r>
      <w:r>
        <w:rPr>
          <w:rFonts w:ascii="Times New Roman" w:hAnsi="Times New Roman" w:cs="Times New Roman"/>
          <w:sz w:val="28"/>
          <w:szCs w:val="28"/>
          <w:lang w:val="ru-RU"/>
        </w:rPr>
        <w:t>9</w:t>
      </w:r>
    </w:p>
    <w:p w:rsidR="00BC7ABB" w:rsidRDefault="00BB11F2">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sz w:val="28"/>
          <w:szCs w:val="28"/>
          <w:lang w:val="ru-RU"/>
        </w:rPr>
        <w:t>Сравнительная характеристика цифровых и аналоговых</w:t>
      </w:r>
      <w:r w:rsidRPr="00BB11F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генераторов </w:t>
      </w:r>
      <w:r w:rsidR="00BC7ABB">
        <w:rPr>
          <w:rFonts w:ascii="Times New Roman" w:hAnsi="Times New Roman" w:cs="Times New Roman"/>
          <w:sz w:val="28"/>
          <w:szCs w:val="28"/>
          <w:lang w:val="ru-RU"/>
        </w:rPr>
        <w:t>…</w:t>
      </w:r>
      <w:r w:rsidR="00BC7ABB">
        <w:rPr>
          <w:rFonts w:ascii="Times New Roman" w:hAnsi="Times New Roman" w:cs="Times New Roman" w:hint="eastAsia"/>
          <w:sz w:val="28"/>
          <w:szCs w:val="28"/>
          <w:lang w:val="ru-RU"/>
        </w:rPr>
        <w:t>2</w:t>
      </w:r>
      <w:r w:rsidR="00BC7ABB">
        <w:rPr>
          <w:rFonts w:ascii="Times New Roman" w:hAnsi="Times New Roman" w:cs="Times New Roman"/>
          <w:sz w:val="28"/>
          <w:szCs w:val="28"/>
          <w:lang w:val="ru-RU"/>
        </w:rPr>
        <w:t>2</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24"/>
        <w:jc w:val="left"/>
        <w:rPr>
          <w:rFonts w:ascii="Times New Roman" w:hAnsi="Times New Roman" w:cs="Times New Roman"/>
          <w:sz w:val="28"/>
          <w:szCs w:val="28"/>
          <w:lang w:val="ru-RU"/>
        </w:rPr>
      </w:pPr>
    </w:p>
    <w:p w:rsidR="00BC7ABB" w:rsidRDefault="00BC7ABB">
      <w:pPr>
        <w:pStyle w:val="HTML0"/>
        <w:widowControl/>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60"/>
        </w:tabs>
        <w:jc w:val="left"/>
        <w:rPr>
          <w:rFonts w:ascii="Times New Roman" w:hAnsi="Times New Roman" w:cs="Times New Roman"/>
          <w:sz w:val="28"/>
          <w:szCs w:val="28"/>
          <w:lang w:val="ru-RU"/>
        </w:rPr>
      </w:pPr>
      <w:r>
        <w:rPr>
          <w:rFonts w:ascii="Times New Roman" w:hAnsi="Times New Roman" w:cs="Times New Roman"/>
          <w:sz w:val="28"/>
          <w:szCs w:val="28"/>
          <w:lang w:val="ru-RU"/>
        </w:rPr>
        <w:t>РАЗРАБОТКА ЦИФРОВОГО ГЕНЕРАТОРА СИГНАЛОВ…………………</w:t>
      </w:r>
      <w:r>
        <w:rPr>
          <w:rFonts w:ascii="Times New Roman" w:hAnsi="Times New Roman" w:cs="Times New Roman" w:hint="eastAsia"/>
          <w:sz w:val="28"/>
          <w:szCs w:val="28"/>
          <w:lang w:val="ru-RU"/>
        </w:rPr>
        <w:t>..3</w:t>
      </w:r>
      <w:r>
        <w:rPr>
          <w:rFonts w:ascii="Times New Roman" w:hAnsi="Times New Roman" w:cs="Times New Roman"/>
          <w:sz w:val="28"/>
          <w:szCs w:val="28"/>
          <w:lang w:val="ru-RU"/>
        </w:rPr>
        <w:t>3</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sz w:val="28"/>
          <w:szCs w:val="28"/>
          <w:lang w:val="ru-RU"/>
        </w:rPr>
        <w:t xml:space="preserve"> Функциональная схема устройства...…..…………………………………33</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sz w:val="28"/>
          <w:szCs w:val="28"/>
          <w:lang w:val="ru-RU"/>
        </w:rPr>
        <w:t xml:space="preserve"> Расчет характеристик и выбор элементов структурной схемы………….36</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Выбор жидкокристаллического индикатора………………………..37</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Подключение клавиш управления…………………………………..38</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Выбор вычислительного устройства………………………………..41</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Выбор интерполирующего фильтра…………………………………42</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Общая структурная схема генератора……………………………….43</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hint="eastAsia"/>
          <w:sz w:val="28"/>
          <w:szCs w:val="28"/>
          <w:lang w:val="ru-RU"/>
        </w:rPr>
        <w:t xml:space="preserve"> </w:t>
      </w:r>
      <w:r>
        <w:rPr>
          <w:rFonts w:ascii="Times New Roman" w:hAnsi="Times New Roman" w:cs="Times New Roman"/>
          <w:sz w:val="28"/>
          <w:szCs w:val="28"/>
          <w:lang w:val="ru-RU"/>
        </w:rPr>
        <w:t>Расчет элементов принципиальной схемы генератора ………</w:t>
      </w:r>
      <w:r>
        <w:rPr>
          <w:rFonts w:ascii="Times New Roman" w:hAnsi="Times New Roman" w:cs="Times New Roman" w:hint="eastAsia"/>
          <w:sz w:val="28"/>
          <w:szCs w:val="28"/>
          <w:lang w:val="ru-RU"/>
        </w:rPr>
        <w:t>...</w:t>
      </w:r>
      <w:r>
        <w:rPr>
          <w:rFonts w:ascii="Times New Roman" w:hAnsi="Times New Roman" w:cs="Times New Roman"/>
          <w:sz w:val="28"/>
          <w:szCs w:val="28"/>
          <w:lang w:val="ru-RU"/>
        </w:rPr>
        <w:t>………..46</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Расчет интерполирующего фильтра…………………………………46</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 xml:space="preserve">Расчет и моделирование </w:t>
      </w:r>
      <w:proofErr w:type="gramStart"/>
      <w:r>
        <w:rPr>
          <w:rFonts w:ascii="Times New Roman" w:hAnsi="Times New Roman" w:cs="Times New Roman"/>
          <w:sz w:val="28"/>
          <w:szCs w:val="28"/>
          <w:lang w:val="ru-RU"/>
        </w:rPr>
        <w:t>масштабного</w:t>
      </w:r>
      <w:proofErr w:type="gramEnd"/>
      <w:r>
        <w:rPr>
          <w:rFonts w:ascii="Times New Roman" w:hAnsi="Times New Roman" w:cs="Times New Roman"/>
          <w:sz w:val="28"/>
          <w:szCs w:val="28"/>
          <w:lang w:val="ru-RU"/>
        </w:rPr>
        <w:t xml:space="preserve"> усилители………………….47</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Выбор сумматора и буферного усилители………………………….49</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hint="eastAsia"/>
          <w:sz w:val="28"/>
          <w:szCs w:val="28"/>
          <w:lang w:val="ru-RU"/>
        </w:rPr>
        <w:t xml:space="preserve"> </w:t>
      </w:r>
      <w:r>
        <w:rPr>
          <w:rFonts w:ascii="Times New Roman" w:hAnsi="Times New Roman" w:cs="Times New Roman"/>
          <w:sz w:val="28"/>
          <w:szCs w:val="28"/>
          <w:lang w:val="ru-RU"/>
        </w:rPr>
        <w:t>Проектирование печатного узла………………………………</w:t>
      </w:r>
      <w:r>
        <w:rPr>
          <w:rFonts w:ascii="Times New Roman" w:hAnsi="Times New Roman" w:cs="Times New Roman" w:hint="eastAsia"/>
          <w:sz w:val="28"/>
          <w:szCs w:val="28"/>
          <w:lang w:val="ru-RU"/>
        </w:rPr>
        <w:t>...</w:t>
      </w:r>
      <w:r>
        <w:rPr>
          <w:rFonts w:ascii="Times New Roman" w:hAnsi="Times New Roman" w:cs="Times New Roman"/>
          <w:sz w:val="28"/>
          <w:szCs w:val="28"/>
          <w:lang w:val="ru-RU"/>
        </w:rPr>
        <w:t>………...51</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Разработка программного обеспечения цифрового устройства </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sz w:val="28"/>
          <w:szCs w:val="28"/>
          <w:lang w:val="ru-RU"/>
        </w:rPr>
        <w:t>генератора…………………………………………………………………...54</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Выбор среды и языка программирования для разработки программного обеспечения для МК……………………..…………….54</w:t>
      </w:r>
    </w:p>
    <w:p w:rsidR="00BC7ABB" w:rsidRDefault="00BC7ABB">
      <w:pPr>
        <w:pStyle w:val="HTML0"/>
        <w:widowControl/>
        <w:numPr>
          <w:ilvl w:val="2"/>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jc w:val="left"/>
        <w:rPr>
          <w:rFonts w:ascii="Times New Roman" w:hAnsi="Times New Roman" w:cs="Times New Roman"/>
          <w:sz w:val="28"/>
          <w:szCs w:val="28"/>
          <w:lang w:val="ru-RU"/>
        </w:rPr>
      </w:pPr>
      <w:r>
        <w:rPr>
          <w:rFonts w:ascii="Times New Roman" w:hAnsi="Times New Roman" w:cs="Times New Roman"/>
          <w:sz w:val="28"/>
          <w:szCs w:val="28"/>
          <w:lang w:val="ru-RU"/>
        </w:rPr>
        <w:t>Блок-схемы программного обеспечения МК генератора……….….54</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p>
    <w:p w:rsidR="00BC7ABB" w:rsidRDefault="00BC7ABB">
      <w:pPr>
        <w:pStyle w:val="HTML0"/>
        <w:widowControl/>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60"/>
        </w:tabs>
        <w:jc w:val="left"/>
        <w:rPr>
          <w:rFonts w:ascii="Times New Roman" w:hAnsi="Times New Roman" w:cs="Times New Roman"/>
          <w:sz w:val="28"/>
          <w:szCs w:val="28"/>
          <w:lang w:val="ru-RU"/>
        </w:rPr>
      </w:pPr>
      <w:r>
        <w:rPr>
          <w:rFonts w:ascii="Times New Roman" w:hAnsi="Times New Roman" w:cs="Times New Roman"/>
          <w:sz w:val="28"/>
          <w:szCs w:val="28"/>
          <w:lang w:val="ru-RU"/>
        </w:rPr>
        <w:t>РАСЧЕТ ЦЕНЫ ЦИФРОВОГО ГЕНЕРАТОРА НЧ СИГНАЛОВ....................58</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hint="eastAsia"/>
          <w:sz w:val="28"/>
          <w:szCs w:val="28"/>
          <w:lang w:val="ru-RU"/>
        </w:rPr>
        <w:t xml:space="preserve"> </w:t>
      </w:r>
      <w:r>
        <w:rPr>
          <w:rFonts w:ascii="Times New Roman" w:hAnsi="Times New Roman" w:cs="Times New Roman"/>
          <w:sz w:val="28"/>
          <w:szCs w:val="28"/>
          <w:lang w:val="ru-RU"/>
        </w:rPr>
        <w:t>Цель экономической части………………………………………...…</w:t>
      </w:r>
      <w:r>
        <w:rPr>
          <w:rFonts w:ascii="Times New Roman" w:hAnsi="Times New Roman" w:cs="Times New Roman" w:hint="eastAsia"/>
          <w:sz w:val="28"/>
          <w:szCs w:val="28"/>
          <w:lang w:val="ru-RU"/>
        </w:rPr>
        <w:t>..</w:t>
      </w:r>
      <w:r>
        <w:rPr>
          <w:rFonts w:ascii="Times New Roman" w:hAnsi="Times New Roman" w:cs="Times New Roman"/>
          <w:sz w:val="28"/>
          <w:szCs w:val="28"/>
          <w:lang w:val="ru-RU"/>
        </w:rPr>
        <w:t>…..58</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sz w:val="28"/>
          <w:szCs w:val="28"/>
          <w:lang w:val="ru-RU"/>
        </w:rPr>
        <w:t>Разработка перечня работ по проектированию лабораторного стенда, определения количества исполнителей, расчет трудоемкости работ…</w:t>
      </w:r>
      <w:r>
        <w:rPr>
          <w:rFonts w:ascii="Times New Roman" w:hAnsi="Times New Roman" w:cs="Times New Roman" w:hint="eastAsia"/>
          <w:sz w:val="28"/>
          <w:szCs w:val="28"/>
          <w:lang w:val="ru-RU"/>
        </w:rPr>
        <w:t>..</w:t>
      </w:r>
      <w:r>
        <w:rPr>
          <w:rFonts w:ascii="Times New Roman" w:hAnsi="Times New Roman" w:cs="Times New Roman"/>
          <w:sz w:val="28"/>
          <w:szCs w:val="28"/>
          <w:lang w:val="ru-RU"/>
        </w:rPr>
        <w:t>..59</w:t>
      </w:r>
    </w:p>
    <w:p w:rsidR="00BC7ABB" w:rsidRDefault="00BC7ABB">
      <w:pPr>
        <w:pStyle w:val="HTML0"/>
        <w:widowControl/>
        <w:numPr>
          <w:ilvl w:val="1"/>
          <w:numId w:val="1"/>
        </w:numPr>
        <w:tabs>
          <w:tab w:val="clear" w:pos="716"/>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2"/>
        </w:tabs>
        <w:ind w:left="792"/>
        <w:jc w:val="left"/>
        <w:rPr>
          <w:rFonts w:ascii="Times New Roman" w:hAnsi="Times New Roman" w:cs="Times New Roman"/>
          <w:sz w:val="28"/>
          <w:szCs w:val="28"/>
          <w:lang w:val="ru-RU"/>
        </w:rPr>
      </w:pPr>
      <w:r>
        <w:rPr>
          <w:rFonts w:ascii="Times New Roman" w:hAnsi="Times New Roman" w:cs="Times New Roman" w:hint="eastAsia"/>
          <w:sz w:val="28"/>
          <w:szCs w:val="28"/>
          <w:lang w:val="ru-RU"/>
        </w:rPr>
        <w:t xml:space="preserve"> </w:t>
      </w:r>
      <w:r>
        <w:rPr>
          <w:rFonts w:ascii="Times New Roman" w:hAnsi="Times New Roman" w:cs="Times New Roman"/>
          <w:sz w:val="28"/>
          <w:szCs w:val="28"/>
          <w:lang w:val="ru-RU"/>
        </w:rPr>
        <w:t>Расчет себестоимости цифрового генератора НЧ сигналов…………</w:t>
      </w:r>
      <w:r>
        <w:rPr>
          <w:rFonts w:ascii="Times New Roman" w:hAnsi="Times New Roman" w:cs="Times New Roman" w:hint="eastAsia"/>
          <w:sz w:val="28"/>
          <w:szCs w:val="28"/>
          <w:lang w:val="ru-RU"/>
        </w:rPr>
        <w:t>....</w:t>
      </w:r>
      <w:r>
        <w:rPr>
          <w:rFonts w:ascii="Times New Roman" w:hAnsi="Times New Roman" w:cs="Times New Roman"/>
          <w:sz w:val="28"/>
          <w:szCs w:val="28"/>
          <w:lang w:val="ru-RU"/>
        </w:rPr>
        <w:t>..59</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360"/>
        <w:jc w:val="left"/>
        <w:rPr>
          <w:rFonts w:ascii="Times New Roman" w:hAnsi="Times New Roman" w:cs="Times New Roman"/>
          <w:sz w:val="28"/>
          <w:szCs w:val="28"/>
          <w:lang w:val="ru-RU"/>
        </w:rPr>
      </w:pPr>
    </w:p>
    <w:p w:rsidR="00BC7ABB" w:rsidRDefault="00BC7ABB">
      <w:pPr>
        <w:pStyle w:val="HTML0"/>
        <w:widowControl/>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60"/>
        </w:tabs>
        <w:jc w:val="left"/>
        <w:rPr>
          <w:rFonts w:ascii="Times New Roman" w:hAnsi="Times New Roman" w:cs="Times New Roman"/>
          <w:sz w:val="28"/>
          <w:szCs w:val="28"/>
          <w:lang w:val="ru-RU"/>
        </w:rPr>
      </w:pPr>
      <w:r>
        <w:rPr>
          <w:rFonts w:ascii="Times New Roman" w:hAnsi="Times New Roman" w:cs="Times New Roman"/>
          <w:sz w:val="28"/>
          <w:szCs w:val="28"/>
          <w:lang w:val="ru-RU"/>
        </w:rPr>
        <w:t>ОХРАНА ТРУДА ПРИ РАЗРАБОТКЕ И ИЗГОТОВЛЕНИИ УСТРОЙСТВА.63</w:t>
      </w:r>
    </w:p>
    <w:p w:rsidR="00BC7ABB" w:rsidRPr="00EC5216"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360"/>
        <w:jc w:val="left"/>
        <w:rPr>
          <w:rFonts w:ascii="Times New Roman" w:hAnsi="Times New Roman" w:cs="Times New Roman"/>
          <w:sz w:val="28"/>
          <w:szCs w:val="28"/>
          <w:lang w:val="ru-RU"/>
        </w:rPr>
      </w:pPr>
    </w:p>
    <w:p w:rsidR="00BB11F2" w:rsidRPr="00EC5216" w:rsidRDefault="00BB11F2">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360"/>
        <w:jc w:val="left"/>
        <w:rPr>
          <w:rFonts w:ascii="Times New Roman" w:hAnsi="Times New Roman" w:cs="Times New Roman"/>
          <w:sz w:val="28"/>
          <w:szCs w:val="28"/>
          <w:lang w:val="ru-RU"/>
        </w:rPr>
      </w:pPr>
    </w:p>
    <w:p w:rsidR="00BC7ABB" w:rsidRDefault="00BC7ABB">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8"/>
          <w:szCs w:val="28"/>
          <w:lang w:val="ru-RU"/>
        </w:rPr>
      </w:pPr>
      <w:r>
        <w:rPr>
          <w:rFonts w:ascii="Times New Roman" w:hAnsi="Times New Roman" w:cs="Times New Roman"/>
          <w:sz w:val="28"/>
          <w:szCs w:val="28"/>
          <w:lang w:val="ru-RU"/>
        </w:rPr>
        <w:lastRenderedPageBreak/>
        <w:t>ЗАКЛЮЧЕНИЕ…..………………………………………………………………...68</w:t>
      </w:r>
    </w:p>
    <w:p w:rsidR="00BC7ABB" w:rsidRDefault="00BC7ABB">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8"/>
          <w:szCs w:val="28"/>
          <w:lang w:val="ru-RU"/>
        </w:rPr>
      </w:pPr>
    </w:p>
    <w:p w:rsidR="00BC7ABB" w:rsidRDefault="00BC7ABB">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8"/>
          <w:szCs w:val="28"/>
          <w:lang w:val="ru-RU"/>
        </w:rPr>
      </w:pPr>
      <w:r>
        <w:rPr>
          <w:rFonts w:ascii="Times New Roman" w:hAnsi="Times New Roman" w:cs="Times New Roman"/>
          <w:sz w:val="28"/>
          <w:szCs w:val="28"/>
          <w:lang w:val="ru-RU"/>
        </w:rPr>
        <w:t>ПЕРЕЧЕНЬ ССЫЛОК……………………………………………………………...69</w:t>
      </w:r>
    </w:p>
    <w:p w:rsidR="00BC7ABB" w:rsidRDefault="00BC7ABB">
      <w:pPr>
        <w:tabs>
          <w:tab w:val="left" w:pos="-6096"/>
        </w:tabs>
        <w:jc w:val="both"/>
        <w:rPr>
          <w:color w:val="000000"/>
          <w:sz w:val="28"/>
          <w:szCs w:val="28"/>
        </w:rPr>
      </w:pPr>
      <w:r>
        <w:rPr>
          <w:sz w:val="28"/>
          <w:szCs w:val="28"/>
        </w:rPr>
        <w:t xml:space="preserve">ПРИЛОЖЕНИЕ А – </w:t>
      </w:r>
      <w:r>
        <w:rPr>
          <w:color w:val="000000"/>
          <w:sz w:val="28"/>
          <w:szCs w:val="28"/>
        </w:rPr>
        <w:t>ПРОГРАММА MATLAB ДЛЯ МОДЕЛИРОВАНИЯ СИГНАЛОВ НА ВЫХОДЕ ЦАП И ИХ СПЕКТРОВ……………………………70</w:t>
      </w:r>
    </w:p>
    <w:p w:rsidR="00BC7ABB" w:rsidRDefault="00BC7ABB">
      <w:pPr>
        <w:pStyle w:val="HTM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8"/>
          <w:szCs w:val="28"/>
          <w:lang w:val="ru-RU"/>
        </w:rPr>
      </w:pPr>
      <w:r>
        <w:rPr>
          <w:rFonts w:ascii="Times New Roman" w:hAnsi="Times New Roman" w:cs="Times New Roman"/>
          <w:sz w:val="28"/>
          <w:szCs w:val="28"/>
          <w:lang w:val="ru-RU"/>
        </w:rPr>
        <w:t>ПРИЛОЖЕНИЕ Б – ПЕРЕЧЕНЬ ЭЛЕМЕНТОВ …………………………</w:t>
      </w:r>
      <w:r>
        <w:rPr>
          <w:rFonts w:ascii="Times New Roman" w:hAnsi="Times New Roman" w:cs="Times New Roman" w:hint="eastAsia"/>
          <w:sz w:val="28"/>
          <w:szCs w:val="28"/>
          <w:lang w:val="ru-RU"/>
        </w:rPr>
        <w:t>....</w:t>
      </w:r>
      <w:r w:rsidR="002C5593">
        <w:rPr>
          <w:rFonts w:ascii="Times New Roman" w:hAnsi="Times New Roman" w:cs="Times New Roman"/>
          <w:sz w:val="28"/>
          <w:szCs w:val="28"/>
          <w:lang w:val="ru-RU"/>
        </w:rPr>
        <w:t>……</w:t>
      </w:r>
      <w:r w:rsidR="002C5593">
        <w:rPr>
          <w:rFonts w:ascii="Times New Roman" w:hAnsi="Times New Roman" w:cs="Times New Roman" w:hint="eastAsia"/>
          <w:sz w:val="28"/>
          <w:szCs w:val="28"/>
          <w:lang w:val="ru-RU"/>
        </w:rPr>
        <w:t>72</w:t>
      </w:r>
      <w:r>
        <w:rPr>
          <w:rFonts w:ascii="Times New Roman" w:hAnsi="Times New Roman" w:cs="Times New Roman"/>
          <w:sz w:val="28"/>
          <w:szCs w:val="28"/>
          <w:lang w:val="ru-RU"/>
        </w:rPr>
        <w:cr/>
        <w:t xml:space="preserve">ПРИЛОЖЕНИЕ </w:t>
      </w:r>
      <w:proofErr w:type="gramStart"/>
      <w:r>
        <w:rPr>
          <w:rFonts w:ascii="Times New Roman" w:hAnsi="Times New Roman" w:cs="Times New Roman"/>
          <w:sz w:val="28"/>
          <w:szCs w:val="28"/>
          <w:lang w:val="ru-RU"/>
        </w:rPr>
        <w:t>В</w:t>
      </w:r>
      <w:proofErr w:type="gramEnd"/>
      <w:r>
        <w:rPr>
          <w:rFonts w:ascii="Times New Roman" w:hAnsi="Times New Roman" w:cs="Times New Roman"/>
          <w:sz w:val="28"/>
          <w:szCs w:val="28"/>
          <w:lang w:val="ru-RU"/>
        </w:rPr>
        <w:t xml:space="preserve"> – СТРУКТУРНАЯ СХЕМА ……………………</w:t>
      </w:r>
      <w:r>
        <w:rPr>
          <w:rFonts w:ascii="Times New Roman" w:hAnsi="Times New Roman" w:cs="Times New Roman" w:hint="eastAsia"/>
          <w:sz w:val="28"/>
          <w:szCs w:val="28"/>
          <w:lang w:val="ru-RU"/>
        </w:rPr>
        <w:t>.</w:t>
      </w:r>
      <w:r>
        <w:rPr>
          <w:rFonts w:ascii="Times New Roman" w:hAnsi="Times New Roman" w:cs="Times New Roman"/>
          <w:sz w:val="28"/>
          <w:szCs w:val="28"/>
          <w:lang w:val="ru-RU"/>
        </w:rPr>
        <w:t>………</w:t>
      </w:r>
      <w:r w:rsidR="002C5593">
        <w:rPr>
          <w:rFonts w:ascii="Times New Roman" w:hAnsi="Times New Roman" w:cs="Times New Roman"/>
          <w:sz w:val="28"/>
          <w:szCs w:val="28"/>
          <w:lang w:val="ru-RU"/>
        </w:rPr>
        <w:t>……</w:t>
      </w:r>
      <w:r w:rsidR="002C5593">
        <w:rPr>
          <w:rFonts w:ascii="Times New Roman" w:hAnsi="Times New Roman" w:cs="Times New Roman" w:hint="eastAsia"/>
          <w:sz w:val="28"/>
          <w:szCs w:val="28"/>
          <w:lang w:val="ru-RU"/>
        </w:rPr>
        <w:t>75</w:t>
      </w:r>
      <w:r>
        <w:rPr>
          <w:rFonts w:ascii="Times New Roman" w:hAnsi="Times New Roman" w:cs="Times New Roman"/>
          <w:sz w:val="28"/>
          <w:szCs w:val="28"/>
          <w:lang w:val="ru-RU"/>
        </w:rPr>
        <w:cr/>
        <w:t>ПРИЛОЖЕНИЕ Г – ПРИНЦИПИАЛЬНАЯ СХЕМА …………………</w:t>
      </w:r>
      <w:r>
        <w:rPr>
          <w:rFonts w:ascii="Times New Roman" w:hAnsi="Times New Roman" w:cs="Times New Roman" w:hint="eastAsia"/>
          <w:sz w:val="28"/>
          <w:szCs w:val="28"/>
          <w:lang w:val="ru-RU"/>
        </w:rPr>
        <w:t>...</w:t>
      </w:r>
      <w:r w:rsidR="002C5593">
        <w:rPr>
          <w:rFonts w:ascii="Times New Roman" w:hAnsi="Times New Roman" w:cs="Times New Roman"/>
          <w:sz w:val="28"/>
          <w:szCs w:val="28"/>
          <w:lang w:val="ru-RU"/>
        </w:rPr>
        <w:t>………</w:t>
      </w:r>
      <w:r w:rsidR="002C5593">
        <w:rPr>
          <w:rFonts w:ascii="Times New Roman" w:hAnsi="Times New Roman" w:cs="Times New Roman" w:hint="eastAsia"/>
          <w:sz w:val="28"/>
          <w:szCs w:val="28"/>
          <w:lang w:val="ru-RU"/>
        </w:rPr>
        <w:t>76</w:t>
      </w:r>
      <w:r>
        <w:rPr>
          <w:rFonts w:ascii="Times New Roman" w:hAnsi="Times New Roman" w:cs="Times New Roman"/>
          <w:sz w:val="28"/>
          <w:szCs w:val="28"/>
          <w:lang w:val="ru-RU"/>
        </w:rPr>
        <w:cr/>
        <w:t>ПРИЛОЖЕНИЕ Д – СБОРОЧНЫЙ ЧЕРТЕЖ………………………</w:t>
      </w:r>
      <w:r>
        <w:rPr>
          <w:rFonts w:ascii="Times New Roman" w:hAnsi="Times New Roman" w:cs="Times New Roman" w:hint="eastAsia"/>
          <w:sz w:val="28"/>
          <w:szCs w:val="28"/>
          <w:lang w:val="ru-RU"/>
        </w:rPr>
        <w:t>..</w:t>
      </w:r>
      <w:r>
        <w:rPr>
          <w:rFonts w:ascii="Times New Roman" w:hAnsi="Times New Roman" w:cs="Times New Roman"/>
          <w:sz w:val="28"/>
          <w:szCs w:val="28"/>
          <w:lang w:val="ru-RU"/>
        </w:rPr>
        <w:t>………</w:t>
      </w:r>
      <w:r w:rsidR="002C5593">
        <w:rPr>
          <w:rFonts w:ascii="Times New Roman" w:hAnsi="Times New Roman" w:cs="Times New Roman"/>
          <w:sz w:val="28"/>
          <w:szCs w:val="28"/>
          <w:lang w:val="ru-RU"/>
        </w:rPr>
        <w:t>…</w:t>
      </w:r>
      <w:r w:rsidR="002C5593">
        <w:rPr>
          <w:rFonts w:ascii="Times New Roman" w:hAnsi="Times New Roman" w:cs="Times New Roman" w:hint="eastAsia"/>
          <w:sz w:val="28"/>
          <w:szCs w:val="28"/>
          <w:lang w:val="ru-RU"/>
        </w:rPr>
        <w:t>..77</w:t>
      </w:r>
      <w:r>
        <w:rPr>
          <w:rFonts w:ascii="Times New Roman" w:hAnsi="Times New Roman" w:cs="Times New Roman"/>
          <w:sz w:val="28"/>
          <w:szCs w:val="28"/>
          <w:lang w:val="ru-RU"/>
        </w:rPr>
        <w:cr/>
        <w:t>ПРИЛОЖЕНИЕ Е – ПЕЧАТНАЯ ПЛАТА …………………………</w:t>
      </w:r>
      <w:r>
        <w:rPr>
          <w:rFonts w:ascii="Times New Roman" w:hAnsi="Times New Roman" w:cs="Times New Roman" w:hint="eastAsia"/>
          <w:sz w:val="28"/>
          <w:szCs w:val="28"/>
          <w:lang w:val="ru-RU"/>
        </w:rPr>
        <w:t>..</w:t>
      </w:r>
      <w:r>
        <w:rPr>
          <w:rFonts w:ascii="Times New Roman" w:hAnsi="Times New Roman" w:cs="Times New Roman"/>
          <w:sz w:val="28"/>
          <w:szCs w:val="28"/>
          <w:lang w:val="ru-RU"/>
        </w:rPr>
        <w:t>……..…</w:t>
      </w:r>
      <w:r w:rsidR="002C5593">
        <w:rPr>
          <w:rFonts w:ascii="Times New Roman" w:hAnsi="Times New Roman" w:cs="Times New Roman"/>
          <w:sz w:val="28"/>
          <w:szCs w:val="28"/>
          <w:lang w:val="ru-RU"/>
        </w:rPr>
        <w:t>…</w:t>
      </w:r>
      <w:r w:rsidR="002C5593">
        <w:rPr>
          <w:rFonts w:ascii="Times New Roman" w:hAnsi="Times New Roman" w:cs="Times New Roman" w:hint="eastAsia"/>
          <w:sz w:val="28"/>
          <w:szCs w:val="28"/>
          <w:lang w:val="ru-RU"/>
        </w:rPr>
        <w:t>.78</w:t>
      </w:r>
    </w:p>
    <w:p w:rsidR="00BC7ABB" w:rsidRDefault="00BC7ABB">
      <w:pPr>
        <w:spacing w:before="100" w:beforeAutospacing="1" w:after="100" w:afterAutospacing="1"/>
        <w:jc w:val="center"/>
        <w:rPr>
          <w:b/>
          <w:color w:val="000000"/>
          <w:sz w:val="28"/>
          <w:szCs w:val="28"/>
          <w:lang w:eastAsia="zh-CN"/>
        </w:rPr>
      </w:pPr>
      <w:r>
        <w:rPr>
          <w:b/>
          <w:color w:val="000000"/>
          <w:sz w:val="28"/>
          <w:szCs w:val="28"/>
        </w:rPr>
        <w:br w:type="page"/>
      </w:r>
      <w:r>
        <w:rPr>
          <w:b/>
          <w:color w:val="000000"/>
          <w:sz w:val="28"/>
          <w:szCs w:val="28"/>
        </w:rPr>
        <w:lastRenderedPageBreak/>
        <w:t>ПЕРЕЧЕНЬ СОКРАЩЕНИЙ И УСЛОВНЫХ ОБОЗНАЧЕНИЙ</w:t>
      </w:r>
    </w:p>
    <w:p w:rsidR="00BC7ABB" w:rsidRDefault="00BC7ABB">
      <w:pPr>
        <w:rPr>
          <w:color w:val="000000"/>
          <w:sz w:val="28"/>
          <w:szCs w:val="28"/>
        </w:rPr>
      </w:pPr>
      <w:r>
        <w:rPr>
          <w:color w:val="000000"/>
          <w:sz w:val="28"/>
          <w:szCs w:val="28"/>
        </w:rPr>
        <w:t>АЧХ – а</w:t>
      </w:r>
      <w:r>
        <w:rPr>
          <w:color w:val="000000"/>
          <w:sz w:val="28"/>
        </w:rPr>
        <w:t>мплитудно-частотная характеристика</w:t>
      </w:r>
      <w:r>
        <w:rPr>
          <w:color w:val="000000"/>
          <w:sz w:val="28"/>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БУ – буферный усилитель;</w:t>
      </w:r>
    </w:p>
    <w:p w:rsidR="00BC7ABB" w:rsidRDefault="00BC7ABB">
      <w:pPr>
        <w:rPr>
          <w:color w:val="000000"/>
          <w:sz w:val="28"/>
          <w:szCs w:val="28"/>
        </w:rPr>
      </w:pPr>
      <w:r>
        <w:rPr>
          <w:color w:val="000000"/>
          <w:sz w:val="28"/>
        </w:rPr>
        <w:t>ДПКД</w:t>
      </w:r>
      <w:r>
        <w:rPr>
          <w:color w:val="000000"/>
          <w:sz w:val="28"/>
          <w:szCs w:val="28"/>
        </w:rPr>
        <w:t xml:space="preserve"> – д</w:t>
      </w:r>
      <w:r>
        <w:rPr>
          <w:color w:val="000000"/>
          <w:sz w:val="28"/>
        </w:rPr>
        <w:t>елитель с переменным коэффициентом деления</w:t>
      </w:r>
      <w:r>
        <w:rPr>
          <w:color w:val="000000"/>
          <w:sz w:val="28"/>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ЖКИ – жидкокристаллический индикатор;</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ИФ – интерполирующий фильтр;</w:t>
      </w:r>
    </w:p>
    <w:p w:rsidR="00BC7ABB" w:rsidRDefault="00BC7ABB">
      <w:pPr>
        <w:rPr>
          <w:color w:val="000000"/>
          <w:sz w:val="28"/>
          <w:szCs w:val="28"/>
        </w:rPr>
      </w:pPr>
      <w:r>
        <w:rPr>
          <w:color w:val="000000"/>
          <w:sz w:val="28"/>
          <w:szCs w:val="28"/>
        </w:rPr>
        <w:t xml:space="preserve">ИЦ – </w:t>
      </w:r>
      <w:r>
        <w:rPr>
          <w:color w:val="000000"/>
          <w:sz w:val="28"/>
        </w:rPr>
        <w:t>избирательная цепь</w:t>
      </w:r>
      <w:r>
        <w:rPr>
          <w:color w:val="000000"/>
          <w:sz w:val="28"/>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КЛ – клавиатур;</w:t>
      </w:r>
    </w:p>
    <w:p w:rsidR="00BC7ABB" w:rsidRDefault="00BC7ABB">
      <w:pPr>
        <w:wordWrap w:val="0"/>
        <w:rPr>
          <w:color w:val="000000"/>
          <w:sz w:val="28"/>
          <w:szCs w:val="28"/>
        </w:rPr>
      </w:pPr>
      <w:r>
        <w:rPr>
          <w:color w:val="000000"/>
          <w:sz w:val="28"/>
          <w:szCs w:val="28"/>
        </w:rPr>
        <w:t>МДНФ – минимальная дизъюнктивная нормальная форма;</w:t>
      </w:r>
    </w:p>
    <w:p w:rsidR="00BC7ABB" w:rsidRDefault="00BC7ABB">
      <w:pPr>
        <w:wordWrap w:val="0"/>
        <w:rPr>
          <w:color w:val="000000"/>
          <w:sz w:val="28"/>
          <w:szCs w:val="28"/>
        </w:rPr>
      </w:pPr>
      <w:r>
        <w:rPr>
          <w:color w:val="000000"/>
          <w:sz w:val="28"/>
        </w:rPr>
        <w:t>МК</w:t>
      </w:r>
      <w:r>
        <w:rPr>
          <w:color w:val="000000"/>
          <w:sz w:val="28"/>
          <w:szCs w:val="28"/>
        </w:rPr>
        <w:t xml:space="preserve"> – </w:t>
      </w:r>
      <w:r>
        <w:rPr>
          <w:color w:val="000000"/>
          <w:sz w:val="28"/>
        </w:rPr>
        <w:t>микроконтроллер</w:t>
      </w:r>
      <w:r>
        <w:rPr>
          <w:color w:val="000000"/>
          <w:sz w:val="28"/>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МУ – масштабный усилитель;</w:t>
      </w:r>
    </w:p>
    <w:p w:rsidR="00594A8C" w:rsidRDefault="00594A8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НЧ – низкие частоты;</w:t>
      </w:r>
    </w:p>
    <w:p w:rsidR="00BC7ABB" w:rsidRDefault="00BC7ABB">
      <w:pPr>
        <w:wordWrap w:val="0"/>
        <w:rPr>
          <w:color w:val="000000"/>
          <w:sz w:val="28"/>
          <w:szCs w:val="28"/>
        </w:rPr>
      </w:pPr>
      <w:r>
        <w:rPr>
          <w:color w:val="000000"/>
          <w:sz w:val="28"/>
          <w:szCs w:val="28"/>
        </w:rPr>
        <w:t>ОЗУ – оперативное запоминающее устройство;</w:t>
      </w:r>
    </w:p>
    <w:p w:rsidR="00BC7ABB" w:rsidRDefault="00BC7ABB">
      <w:pPr>
        <w:rPr>
          <w:color w:val="000000"/>
          <w:sz w:val="28"/>
          <w:szCs w:val="28"/>
        </w:rPr>
      </w:pPr>
      <w:r>
        <w:rPr>
          <w:color w:val="000000"/>
          <w:sz w:val="28"/>
          <w:szCs w:val="28"/>
        </w:rPr>
        <w:t>ОС – обратная связь;</w:t>
      </w:r>
    </w:p>
    <w:p w:rsidR="00BC7ABB" w:rsidRDefault="00BC7ABB">
      <w:pPr>
        <w:wordWrap w:val="0"/>
        <w:rPr>
          <w:color w:val="000000"/>
          <w:sz w:val="28"/>
          <w:szCs w:val="28"/>
        </w:rPr>
      </w:pPr>
      <w:r>
        <w:rPr>
          <w:color w:val="000000"/>
          <w:sz w:val="28"/>
        </w:rPr>
        <w:t>ОУ</w:t>
      </w:r>
      <w:r>
        <w:rPr>
          <w:color w:val="000000"/>
          <w:sz w:val="28"/>
          <w:szCs w:val="28"/>
        </w:rPr>
        <w:t xml:space="preserve"> – о</w:t>
      </w:r>
      <w:r>
        <w:rPr>
          <w:color w:val="000000"/>
          <w:sz w:val="28"/>
        </w:rPr>
        <w:t>перационный усилитель</w:t>
      </w:r>
      <w:r>
        <w:rPr>
          <w:color w:val="000000"/>
          <w:sz w:val="28"/>
          <w:szCs w:val="28"/>
        </w:rPr>
        <w:t>;</w:t>
      </w:r>
    </w:p>
    <w:p w:rsidR="00BC7ABB" w:rsidRDefault="00BC7ABB">
      <w:pPr>
        <w:wordWrap w:val="0"/>
        <w:rPr>
          <w:color w:val="000000"/>
          <w:sz w:val="28"/>
          <w:szCs w:val="28"/>
        </w:rPr>
      </w:pPr>
      <w:r>
        <w:rPr>
          <w:color w:val="000000"/>
          <w:sz w:val="28"/>
          <w:szCs w:val="28"/>
        </w:rPr>
        <w:t>ПЗУ – постоянное запоминающее устройство;</w:t>
      </w:r>
    </w:p>
    <w:p w:rsidR="00BC7ABB" w:rsidRDefault="00BC7ABB">
      <w:pPr>
        <w:wordWrap w:val="0"/>
        <w:rPr>
          <w:color w:val="000000"/>
          <w:sz w:val="28"/>
          <w:szCs w:val="28"/>
        </w:rPr>
      </w:pPr>
      <w:r>
        <w:rPr>
          <w:color w:val="000000"/>
          <w:sz w:val="28"/>
          <w:szCs w:val="28"/>
        </w:rPr>
        <w:t xml:space="preserve">ПСП – </w:t>
      </w:r>
      <w:proofErr w:type="gramStart"/>
      <w:r>
        <w:rPr>
          <w:color w:val="000000"/>
          <w:sz w:val="28"/>
          <w:szCs w:val="28"/>
        </w:rPr>
        <w:t>псевдослучайный</w:t>
      </w:r>
      <w:proofErr w:type="gramEnd"/>
      <w:r>
        <w:rPr>
          <w:color w:val="000000"/>
          <w:sz w:val="28"/>
          <w:szCs w:val="28"/>
        </w:rPr>
        <w:t xml:space="preserve"> последовательность;</w:t>
      </w:r>
    </w:p>
    <w:p w:rsidR="00BC7ABB" w:rsidRDefault="00BC7ABB">
      <w:pPr>
        <w:rPr>
          <w:color w:val="000000"/>
          <w:sz w:val="28"/>
          <w:szCs w:val="28"/>
        </w:rPr>
      </w:pPr>
      <w:r>
        <w:rPr>
          <w:rFonts w:eastAsia="NewtonC"/>
          <w:color w:val="000000"/>
          <w:sz w:val="28"/>
          <w:szCs w:val="28"/>
        </w:rPr>
        <w:t>ТТЛ</w:t>
      </w:r>
      <w:r>
        <w:rPr>
          <w:color w:val="000000"/>
          <w:sz w:val="28"/>
          <w:szCs w:val="28"/>
        </w:rPr>
        <w:t xml:space="preserve"> – транзисторно-транзисторная логика;</w:t>
      </w:r>
    </w:p>
    <w:p w:rsidR="00BC7ABB" w:rsidRDefault="00BC7ABB">
      <w:pPr>
        <w:wordWrap w:val="0"/>
        <w:rPr>
          <w:color w:val="000000"/>
          <w:sz w:val="28"/>
          <w:szCs w:val="28"/>
        </w:rPr>
      </w:pPr>
      <w:r>
        <w:rPr>
          <w:color w:val="000000"/>
          <w:sz w:val="28"/>
        </w:rPr>
        <w:t>ФНЧ</w:t>
      </w:r>
      <w:r>
        <w:rPr>
          <w:color w:val="000000"/>
          <w:sz w:val="28"/>
          <w:szCs w:val="28"/>
        </w:rPr>
        <w:t xml:space="preserve"> – </w:t>
      </w:r>
      <w:r>
        <w:rPr>
          <w:color w:val="000000"/>
          <w:sz w:val="28"/>
        </w:rPr>
        <w:t>фильтр нижних частот</w:t>
      </w:r>
      <w:r>
        <w:rPr>
          <w:color w:val="000000"/>
          <w:sz w:val="28"/>
          <w:szCs w:val="28"/>
        </w:rPr>
        <w:t>;</w:t>
      </w:r>
    </w:p>
    <w:p w:rsidR="00BC7ABB" w:rsidRDefault="00BC7ABB">
      <w:pPr>
        <w:rPr>
          <w:color w:val="000000"/>
          <w:sz w:val="28"/>
          <w:szCs w:val="28"/>
        </w:rPr>
      </w:pPr>
      <w:r>
        <w:rPr>
          <w:color w:val="000000"/>
          <w:sz w:val="28"/>
          <w:szCs w:val="28"/>
        </w:rPr>
        <w:t>ФЧХ – ф</w:t>
      </w:r>
      <w:r>
        <w:rPr>
          <w:color w:val="000000"/>
          <w:sz w:val="28"/>
        </w:rPr>
        <w:t>азо-частотная характеристика</w:t>
      </w:r>
      <w:r>
        <w:rPr>
          <w:color w:val="000000"/>
          <w:sz w:val="28"/>
          <w:szCs w:val="28"/>
        </w:rPr>
        <w:t>;</w:t>
      </w:r>
    </w:p>
    <w:p w:rsidR="00BC7ABB" w:rsidRDefault="00BC7ABB">
      <w:pPr>
        <w:wordWrap w:val="0"/>
        <w:rPr>
          <w:rFonts w:eastAsia="NewtonC"/>
          <w:color w:val="000000"/>
          <w:sz w:val="28"/>
          <w:szCs w:val="28"/>
        </w:rPr>
      </w:pPr>
      <w:r>
        <w:rPr>
          <w:rFonts w:eastAsia="NewtonC"/>
          <w:color w:val="000000"/>
          <w:sz w:val="28"/>
          <w:szCs w:val="28"/>
        </w:rPr>
        <w:t>ЦАП</w:t>
      </w:r>
      <w:r>
        <w:rPr>
          <w:color w:val="000000"/>
          <w:sz w:val="28"/>
          <w:szCs w:val="28"/>
        </w:rPr>
        <w:t xml:space="preserve"> – ц</w:t>
      </w:r>
      <w:r>
        <w:rPr>
          <w:rFonts w:eastAsia="NewtonC"/>
          <w:color w:val="000000"/>
          <w:sz w:val="28"/>
          <w:szCs w:val="28"/>
        </w:rPr>
        <w:t>ифроаналоговый преобразователь</w:t>
      </w:r>
      <w:r>
        <w:rPr>
          <w:color w:val="000000"/>
          <w:sz w:val="28"/>
          <w:szCs w:val="28"/>
        </w:rPr>
        <w:t>;</w:t>
      </w:r>
    </w:p>
    <w:p w:rsidR="00BC7ABB" w:rsidRDefault="00BC7ABB">
      <w:pPr>
        <w:wordWrap w:val="0"/>
        <w:rPr>
          <w:color w:val="000000"/>
          <w:sz w:val="28"/>
          <w:szCs w:val="28"/>
        </w:rPr>
      </w:pPr>
      <w:r>
        <w:rPr>
          <w:rFonts w:eastAsia="TimesNewRoman"/>
          <w:color w:val="000000"/>
          <w:sz w:val="28"/>
          <w:szCs w:val="28"/>
        </w:rPr>
        <w:t>ЦВМ</w:t>
      </w:r>
      <w:r>
        <w:rPr>
          <w:color w:val="000000"/>
          <w:sz w:val="28"/>
          <w:szCs w:val="28"/>
        </w:rPr>
        <w:t xml:space="preserve"> – цифровая вычислительная машина;</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ЦВУ – цифровое вычислительное устройство;</w:t>
      </w:r>
    </w:p>
    <w:p w:rsidR="00BC7ABB" w:rsidRDefault="00BC7ABB">
      <w:pPr>
        <w:wordWrap w:val="0"/>
        <w:rPr>
          <w:color w:val="000000"/>
          <w:sz w:val="28"/>
          <w:szCs w:val="28"/>
        </w:rPr>
      </w:pPr>
      <w:r>
        <w:rPr>
          <w:color w:val="000000"/>
          <w:sz w:val="28"/>
          <w:szCs w:val="28"/>
        </w:rPr>
        <w:t>ЦЛЗ – цифровая линия задержки;</w:t>
      </w:r>
    </w:p>
    <w:p w:rsidR="00BC7ABB" w:rsidRDefault="00BC7ABB">
      <w:pPr>
        <w:wordWrap w:val="0"/>
        <w:rPr>
          <w:color w:val="000000"/>
          <w:sz w:val="28"/>
          <w:szCs w:val="28"/>
        </w:rPr>
      </w:pPr>
      <w:r>
        <w:rPr>
          <w:rFonts w:eastAsia="NewtonC"/>
          <w:color w:val="000000"/>
          <w:sz w:val="28"/>
          <w:szCs w:val="28"/>
        </w:rPr>
        <w:t>AFG</w:t>
      </w:r>
      <w:r>
        <w:rPr>
          <w:color w:val="000000"/>
          <w:sz w:val="28"/>
          <w:szCs w:val="28"/>
        </w:rPr>
        <w:t xml:space="preserve"> – </w:t>
      </w:r>
      <w:proofErr w:type="spellStart"/>
      <w:r>
        <w:rPr>
          <w:rFonts w:eastAsia="NewtonC"/>
          <w:color w:val="000000"/>
          <w:sz w:val="28"/>
          <w:szCs w:val="28"/>
        </w:rPr>
        <w:t>Arbitrary</w:t>
      </w:r>
      <w:proofErr w:type="spellEnd"/>
      <w:r>
        <w:rPr>
          <w:rFonts w:eastAsia="NewtonC"/>
          <w:color w:val="000000"/>
          <w:sz w:val="28"/>
          <w:szCs w:val="28"/>
        </w:rPr>
        <w:t xml:space="preserve"> </w:t>
      </w:r>
      <w:proofErr w:type="spellStart"/>
      <w:r>
        <w:rPr>
          <w:rFonts w:eastAsia="NewtonC"/>
          <w:color w:val="000000"/>
          <w:sz w:val="28"/>
          <w:szCs w:val="28"/>
        </w:rPr>
        <w:t>Function</w:t>
      </w:r>
      <w:proofErr w:type="spellEnd"/>
      <w:r>
        <w:rPr>
          <w:rFonts w:eastAsia="NewtonC"/>
          <w:color w:val="000000"/>
          <w:sz w:val="28"/>
          <w:szCs w:val="28"/>
        </w:rPr>
        <w:t xml:space="preserve"> </w:t>
      </w:r>
      <w:proofErr w:type="spellStart"/>
      <w:r>
        <w:rPr>
          <w:rFonts w:eastAsia="NewtonC"/>
          <w:color w:val="000000"/>
          <w:sz w:val="28"/>
          <w:szCs w:val="28"/>
        </w:rPr>
        <w:t>Generator</w:t>
      </w:r>
      <w:proofErr w:type="spellEnd"/>
      <w:r>
        <w:rPr>
          <w:color w:val="000000"/>
          <w:sz w:val="28"/>
          <w:szCs w:val="28"/>
        </w:rPr>
        <w:t xml:space="preserve"> – г</w:t>
      </w:r>
      <w:r>
        <w:rPr>
          <w:rFonts w:eastAsia="NewtonC"/>
          <w:color w:val="000000"/>
          <w:sz w:val="28"/>
          <w:szCs w:val="28"/>
        </w:rPr>
        <w:t>енератор произвольных   функций</w:t>
      </w:r>
      <w:r>
        <w:rPr>
          <w:color w:val="000000"/>
          <w:sz w:val="28"/>
          <w:szCs w:val="28"/>
        </w:rPr>
        <w:t>;</w:t>
      </w:r>
    </w:p>
    <w:p w:rsidR="00BC7ABB" w:rsidRDefault="00BC7ABB">
      <w:pPr>
        <w:jc w:val="both"/>
        <w:rPr>
          <w:color w:val="000000"/>
          <w:sz w:val="28"/>
          <w:szCs w:val="28"/>
        </w:rPr>
      </w:pPr>
      <w:r>
        <w:rPr>
          <w:rFonts w:eastAsia="NewtonC"/>
          <w:color w:val="000000"/>
          <w:sz w:val="28"/>
          <w:szCs w:val="28"/>
        </w:rPr>
        <w:t>AWG</w:t>
      </w:r>
      <w:r>
        <w:rPr>
          <w:color w:val="000000"/>
          <w:sz w:val="28"/>
          <w:szCs w:val="28"/>
        </w:rPr>
        <w:t xml:space="preserve"> – </w:t>
      </w:r>
      <w:proofErr w:type="spellStart"/>
      <w:r>
        <w:rPr>
          <w:rFonts w:eastAsia="NewtonC"/>
          <w:color w:val="000000"/>
          <w:sz w:val="28"/>
          <w:szCs w:val="28"/>
        </w:rPr>
        <w:t>Arbitrary</w:t>
      </w:r>
      <w:proofErr w:type="spellEnd"/>
      <w:r>
        <w:rPr>
          <w:rFonts w:eastAsia="NewtonC"/>
          <w:color w:val="000000"/>
          <w:sz w:val="28"/>
          <w:szCs w:val="28"/>
        </w:rPr>
        <w:t xml:space="preserve"> </w:t>
      </w:r>
      <w:proofErr w:type="spellStart"/>
      <w:r>
        <w:rPr>
          <w:rFonts w:eastAsia="NewtonC"/>
          <w:color w:val="000000"/>
          <w:sz w:val="28"/>
          <w:szCs w:val="28"/>
        </w:rPr>
        <w:t>Waveform</w:t>
      </w:r>
      <w:proofErr w:type="spellEnd"/>
      <w:r>
        <w:rPr>
          <w:rFonts w:eastAsia="NewtonC"/>
          <w:color w:val="000000"/>
          <w:sz w:val="28"/>
          <w:szCs w:val="28"/>
        </w:rPr>
        <w:t xml:space="preserve"> </w:t>
      </w:r>
      <w:proofErr w:type="spellStart"/>
      <w:r>
        <w:rPr>
          <w:rFonts w:eastAsia="NewtonC"/>
          <w:color w:val="000000"/>
          <w:sz w:val="28"/>
          <w:szCs w:val="28"/>
        </w:rPr>
        <w:t>Generator</w:t>
      </w:r>
      <w:proofErr w:type="spellEnd"/>
      <w:r>
        <w:rPr>
          <w:color w:val="000000"/>
          <w:sz w:val="28"/>
          <w:szCs w:val="28"/>
        </w:rPr>
        <w:t xml:space="preserve"> – </w:t>
      </w:r>
      <w:r>
        <w:rPr>
          <w:rFonts w:eastAsia="NewtonC"/>
          <w:color w:val="000000"/>
          <w:sz w:val="28"/>
          <w:szCs w:val="28"/>
        </w:rPr>
        <w:t>генераторы сигналов произвольной формы</w:t>
      </w:r>
      <w:r>
        <w:rPr>
          <w:color w:val="000000"/>
          <w:sz w:val="28"/>
          <w:szCs w:val="28"/>
        </w:rPr>
        <w:t>;</w:t>
      </w:r>
    </w:p>
    <w:p w:rsidR="00BC7ABB" w:rsidRDefault="00BC7ABB">
      <w:pPr>
        <w:wordWrap w:val="0"/>
        <w:rPr>
          <w:color w:val="000000"/>
          <w:sz w:val="28"/>
          <w:szCs w:val="28"/>
          <w:lang w:val="en-GB"/>
        </w:rPr>
      </w:pPr>
      <w:r>
        <w:rPr>
          <w:rFonts w:eastAsia="NewtonC"/>
          <w:color w:val="000000"/>
          <w:sz w:val="28"/>
          <w:szCs w:val="28"/>
          <w:lang w:val="en-GB"/>
        </w:rPr>
        <w:t>DDS</w:t>
      </w:r>
      <w:r>
        <w:rPr>
          <w:color w:val="000000"/>
          <w:sz w:val="28"/>
          <w:szCs w:val="28"/>
          <w:lang w:val="en-GB"/>
        </w:rPr>
        <w:t xml:space="preserve"> – </w:t>
      </w:r>
      <w:r>
        <w:rPr>
          <w:rFonts w:eastAsia="NewtonC"/>
          <w:color w:val="000000"/>
          <w:sz w:val="28"/>
          <w:szCs w:val="28"/>
          <w:lang w:val="en-GB"/>
        </w:rPr>
        <w:t>Direct Digital Synthesis</w:t>
      </w:r>
      <w:r>
        <w:rPr>
          <w:color w:val="000000"/>
          <w:sz w:val="28"/>
          <w:szCs w:val="28"/>
          <w:lang w:val="en-GB"/>
        </w:rPr>
        <w:t xml:space="preserve"> – </w:t>
      </w:r>
      <w:r>
        <w:rPr>
          <w:color w:val="000000"/>
          <w:sz w:val="28"/>
        </w:rPr>
        <w:t>прямой</w:t>
      </w:r>
      <w:r>
        <w:rPr>
          <w:color w:val="000000"/>
          <w:sz w:val="28"/>
          <w:lang w:val="en-GB"/>
        </w:rPr>
        <w:t xml:space="preserve"> </w:t>
      </w:r>
      <w:r>
        <w:rPr>
          <w:color w:val="000000"/>
          <w:sz w:val="28"/>
        </w:rPr>
        <w:t>цифровой</w:t>
      </w:r>
      <w:r>
        <w:rPr>
          <w:color w:val="000000"/>
          <w:sz w:val="28"/>
          <w:lang w:val="en-GB"/>
        </w:rPr>
        <w:t xml:space="preserve"> </w:t>
      </w:r>
      <w:r>
        <w:rPr>
          <w:color w:val="000000"/>
          <w:sz w:val="28"/>
        </w:rPr>
        <w:t>синтез</w:t>
      </w:r>
      <w:r>
        <w:rPr>
          <w:color w:val="000000"/>
          <w:sz w:val="28"/>
          <w:szCs w:val="28"/>
          <w:lang w:val="en-GB"/>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8"/>
          <w:szCs w:val="28"/>
          <w:lang w:val="en-GB"/>
        </w:rPr>
      </w:pPr>
      <w:proofErr w:type="gramStart"/>
      <w:r>
        <w:rPr>
          <w:rFonts w:ascii="Times New Roman" w:hAnsi="Times New Roman" w:cs="Times New Roman"/>
          <w:color w:val="000000"/>
          <w:sz w:val="28"/>
          <w:szCs w:val="28"/>
          <w:lang w:val="en-GB"/>
        </w:rPr>
        <w:t xml:space="preserve">MSPS – Million Samples per Second – </w:t>
      </w:r>
      <w:r>
        <w:rPr>
          <w:rFonts w:ascii="Times New Roman" w:hAnsi="Times New Roman" w:cs="Times New Roman"/>
          <w:color w:val="000000"/>
          <w:sz w:val="28"/>
          <w:szCs w:val="28"/>
          <w:lang w:val="ru-RU"/>
        </w:rPr>
        <w:t>миллионов</w:t>
      </w:r>
      <w:r>
        <w:rPr>
          <w:rFonts w:ascii="Times New Roman" w:hAnsi="Times New Roman" w:cs="Times New Roman"/>
          <w:color w:val="000000"/>
          <w:sz w:val="28"/>
          <w:szCs w:val="28"/>
          <w:lang w:val="en-GB"/>
        </w:rPr>
        <w:t xml:space="preserve"> </w:t>
      </w:r>
      <w:r>
        <w:rPr>
          <w:rFonts w:ascii="Times New Roman" w:hAnsi="Times New Roman" w:cs="Times New Roman"/>
          <w:color w:val="000000"/>
          <w:sz w:val="28"/>
          <w:szCs w:val="28"/>
          <w:lang w:val="ru-RU"/>
        </w:rPr>
        <w:t>выборок</w:t>
      </w:r>
      <w:r>
        <w:rPr>
          <w:rFonts w:ascii="Times New Roman" w:hAnsi="Times New Roman" w:cs="Times New Roman"/>
          <w:color w:val="000000"/>
          <w:sz w:val="28"/>
          <w:szCs w:val="28"/>
          <w:lang w:val="en-GB"/>
        </w:rPr>
        <w:t xml:space="preserve"> </w:t>
      </w:r>
      <w:r>
        <w:rPr>
          <w:rFonts w:ascii="Times New Roman" w:hAnsi="Times New Roman" w:cs="Times New Roman"/>
          <w:color w:val="000000"/>
          <w:sz w:val="28"/>
          <w:szCs w:val="28"/>
          <w:lang w:val="ru-RU"/>
        </w:rPr>
        <w:t>в</w:t>
      </w:r>
      <w:r>
        <w:rPr>
          <w:rFonts w:ascii="Times New Roman" w:hAnsi="Times New Roman" w:cs="Times New Roman"/>
          <w:color w:val="000000"/>
          <w:sz w:val="28"/>
          <w:szCs w:val="28"/>
          <w:lang w:val="en-GB"/>
        </w:rPr>
        <w:t xml:space="preserve"> </w:t>
      </w:r>
      <w:r>
        <w:rPr>
          <w:rFonts w:ascii="Times New Roman" w:hAnsi="Times New Roman" w:cs="Times New Roman"/>
          <w:color w:val="000000"/>
          <w:sz w:val="28"/>
          <w:szCs w:val="28"/>
          <w:lang w:val="ru-RU"/>
        </w:rPr>
        <w:t>секунду</w:t>
      </w:r>
      <w:r>
        <w:rPr>
          <w:rFonts w:ascii="Times New Roman" w:hAnsi="Times New Roman" w:cs="Times New Roman"/>
          <w:color w:val="000000"/>
          <w:sz w:val="28"/>
          <w:szCs w:val="28"/>
          <w:lang w:val="en-GB"/>
        </w:rPr>
        <w:t>.</w:t>
      </w:r>
      <w:proofErr w:type="gramEnd"/>
    </w:p>
    <w:p w:rsidR="00BC7ABB" w:rsidRDefault="00BC7ABB">
      <w:pPr>
        <w:spacing w:before="100" w:beforeAutospacing="1" w:after="100" w:afterAutospacing="1"/>
        <w:jc w:val="center"/>
        <w:rPr>
          <w:b/>
          <w:color w:val="000000"/>
          <w:sz w:val="28"/>
          <w:szCs w:val="28"/>
        </w:rPr>
      </w:pPr>
      <w:r w:rsidRPr="00650DC8">
        <w:rPr>
          <w:color w:val="000000"/>
          <w:sz w:val="28"/>
          <w:szCs w:val="28"/>
        </w:rPr>
        <w:br w:type="page"/>
      </w:r>
      <w:r>
        <w:rPr>
          <w:b/>
          <w:color w:val="000000"/>
          <w:sz w:val="28"/>
          <w:szCs w:val="28"/>
        </w:rPr>
        <w:lastRenderedPageBreak/>
        <w:t>ВВЕДЕНИЕ</w:t>
      </w:r>
    </w:p>
    <w:p w:rsidR="00BC7ABB" w:rsidRDefault="00BC7ABB">
      <w:pPr>
        <w:ind w:firstLine="567"/>
        <w:jc w:val="both"/>
        <w:rPr>
          <w:color w:val="000000"/>
          <w:sz w:val="28"/>
          <w:szCs w:val="28"/>
        </w:rPr>
      </w:pPr>
      <w:r>
        <w:rPr>
          <w:color w:val="000000"/>
          <w:sz w:val="28"/>
          <w:szCs w:val="28"/>
        </w:rPr>
        <w:t>Цифровой генератор сигналов</w:t>
      </w:r>
      <w:r>
        <w:rPr>
          <w:rFonts w:hint="eastAsia"/>
          <w:color w:val="000000"/>
          <w:sz w:val="28"/>
          <w:szCs w:val="28"/>
          <w:lang w:eastAsia="zh-CN"/>
        </w:rPr>
        <w:t xml:space="preserve"> </w:t>
      </w:r>
      <w:r>
        <w:rPr>
          <w:color w:val="000000"/>
          <w:sz w:val="28"/>
          <w:szCs w:val="28"/>
        </w:rPr>
        <w:t>– это</w:t>
      </w:r>
      <w:r>
        <w:rPr>
          <w:rFonts w:hint="eastAsia"/>
          <w:color w:val="000000"/>
          <w:sz w:val="28"/>
          <w:szCs w:val="28"/>
          <w:lang w:eastAsia="zh-CN"/>
        </w:rPr>
        <w:t xml:space="preserve"> </w:t>
      </w:r>
      <w:r>
        <w:rPr>
          <w:color w:val="000000"/>
          <w:sz w:val="28"/>
          <w:szCs w:val="28"/>
        </w:rPr>
        <w:t>генератор сигналов на основе программного и аппаратного обеспечения, который может генерировать основный сигнал.</w:t>
      </w:r>
    </w:p>
    <w:p w:rsidR="00BC7ABB" w:rsidRDefault="00BC7ABB">
      <w:pPr>
        <w:ind w:firstLine="567"/>
        <w:jc w:val="both"/>
        <w:rPr>
          <w:color w:val="000000"/>
          <w:sz w:val="28"/>
          <w:szCs w:val="28"/>
        </w:rPr>
      </w:pPr>
      <w:r>
        <w:rPr>
          <w:color w:val="000000"/>
          <w:sz w:val="28"/>
          <w:szCs w:val="28"/>
        </w:rPr>
        <w:t>В инженерной работе различные сложные сигналы состоят из этих основных сигналов, которые могут</w:t>
      </w:r>
      <w:r w:rsidR="00594A8C" w:rsidRPr="00594A8C">
        <w:rPr>
          <w:color w:val="000000"/>
          <w:sz w:val="28"/>
          <w:szCs w:val="28"/>
        </w:rPr>
        <w:t xml:space="preserve"> </w:t>
      </w:r>
      <w:r w:rsidR="00594A8C">
        <w:rPr>
          <w:color w:val="000000"/>
          <w:sz w:val="28"/>
          <w:szCs w:val="28"/>
        </w:rPr>
        <w:t>быть</w:t>
      </w:r>
      <w:r>
        <w:rPr>
          <w:color w:val="000000"/>
          <w:sz w:val="28"/>
          <w:szCs w:val="28"/>
        </w:rPr>
        <w:t xml:space="preserve"> просто </w:t>
      </w:r>
      <w:r w:rsidR="00594A8C">
        <w:rPr>
          <w:color w:val="000000"/>
          <w:sz w:val="28"/>
          <w:szCs w:val="28"/>
        </w:rPr>
        <w:t>с</w:t>
      </w:r>
      <w:r>
        <w:rPr>
          <w:color w:val="000000"/>
          <w:sz w:val="28"/>
          <w:szCs w:val="28"/>
        </w:rPr>
        <w:t>формирова</w:t>
      </w:r>
      <w:r w:rsidR="00594A8C">
        <w:rPr>
          <w:color w:val="000000"/>
          <w:sz w:val="28"/>
          <w:szCs w:val="28"/>
        </w:rPr>
        <w:t>ны</w:t>
      </w:r>
      <w:r>
        <w:rPr>
          <w:color w:val="000000"/>
          <w:sz w:val="28"/>
          <w:szCs w:val="28"/>
        </w:rPr>
        <w:t xml:space="preserve"> с помощью цифровых генераторов сигналов. Цифровы</w:t>
      </w:r>
      <w:r w:rsidR="00594A8C">
        <w:rPr>
          <w:color w:val="000000"/>
          <w:sz w:val="28"/>
          <w:szCs w:val="28"/>
        </w:rPr>
        <w:t>ми</w:t>
      </w:r>
      <w:r>
        <w:rPr>
          <w:color w:val="000000"/>
          <w:sz w:val="28"/>
          <w:szCs w:val="28"/>
        </w:rPr>
        <w:t xml:space="preserve"> метод</w:t>
      </w:r>
      <w:r w:rsidR="00594A8C">
        <w:rPr>
          <w:color w:val="000000"/>
          <w:sz w:val="28"/>
          <w:szCs w:val="28"/>
        </w:rPr>
        <w:t>ами</w:t>
      </w:r>
      <w:r>
        <w:rPr>
          <w:color w:val="000000"/>
          <w:sz w:val="28"/>
          <w:szCs w:val="28"/>
        </w:rPr>
        <w:t xml:space="preserve"> можно генерировать сигналы произвольн</w:t>
      </w:r>
      <w:r w:rsidR="00594A8C">
        <w:rPr>
          <w:color w:val="000000"/>
          <w:sz w:val="28"/>
          <w:szCs w:val="28"/>
        </w:rPr>
        <w:t>ой</w:t>
      </w:r>
      <w:r>
        <w:rPr>
          <w:color w:val="000000"/>
          <w:sz w:val="28"/>
          <w:szCs w:val="28"/>
        </w:rPr>
        <w:t xml:space="preserve"> формы. Это </w:t>
      </w:r>
      <w:r w:rsidR="00594A8C">
        <w:rPr>
          <w:color w:val="000000"/>
          <w:sz w:val="28"/>
          <w:szCs w:val="28"/>
        </w:rPr>
        <w:t xml:space="preserve">сигналы </w:t>
      </w:r>
      <w:r>
        <w:rPr>
          <w:color w:val="000000"/>
          <w:sz w:val="28"/>
          <w:szCs w:val="28"/>
        </w:rPr>
        <w:t>широко используется при анализе техники и экспериментальн</w:t>
      </w:r>
      <w:r w:rsidR="00594A8C">
        <w:rPr>
          <w:color w:val="000000"/>
          <w:sz w:val="28"/>
          <w:szCs w:val="28"/>
        </w:rPr>
        <w:t>о</w:t>
      </w:r>
      <w:r>
        <w:rPr>
          <w:color w:val="000000"/>
          <w:sz w:val="28"/>
          <w:szCs w:val="28"/>
        </w:rPr>
        <w:t>м обучения. Цифровые генераторы низких частот по сравнению с аналоговыми характеризуются более эффективными метрологическими характеристиками: высок</w:t>
      </w:r>
      <w:r w:rsidR="00594A8C">
        <w:rPr>
          <w:color w:val="000000"/>
          <w:sz w:val="28"/>
          <w:szCs w:val="28"/>
        </w:rPr>
        <w:t>ой</w:t>
      </w:r>
      <w:r>
        <w:rPr>
          <w:color w:val="000000"/>
          <w:sz w:val="28"/>
          <w:szCs w:val="28"/>
        </w:rPr>
        <w:t xml:space="preserve"> точностью установки и стабильностью частоты, малым коэффициентом нелинейных искажений (строго синусоидальной формой), постоянством уровня выходного сигнала. Цифровые генераторы, получающие все более широкое распространение, удобнее аналоговые в эксплуатации: выше быстродействие, существенно проще установка требуемой частоты, более наглядна индикация. Кроме того, цифровые генераторы имеют возможность автоматической перестройки частоты по заранее заданной программе и применения в сочетании с цифровыми средствами обработки информации. Поэтому они получают всё большее распространение</w:t>
      </w:r>
      <w:r w:rsidR="00594A8C">
        <w:rPr>
          <w:color w:val="000000"/>
          <w:sz w:val="28"/>
          <w:szCs w:val="28"/>
        </w:rPr>
        <w:t>,</w:t>
      </w:r>
      <w:r>
        <w:rPr>
          <w:color w:val="000000"/>
          <w:sz w:val="28"/>
          <w:szCs w:val="28"/>
        </w:rPr>
        <w:t xml:space="preserve"> как узлы электронной аппаратуры, та</w:t>
      </w:r>
      <w:r w:rsidR="00594A8C">
        <w:rPr>
          <w:color w:val="000000"/>
          <w:sz w:val="28"/>
          <w:szCs w:val="28"/>
        </w:rPr>
        <w:t>к</w:t>
      </w:r>
      <w:r>
        <w:rPr>
          <w:color w:val="000000"/>
          <w:sz w:val="28"/>
          <w:szCs w:val="28"/>
        </w:rPr>
        <w:t xml:space="preserve"> и как самостоятельные устройства</w:t>
      </w:r>
      <w:r w:rsidR="00594A8C">
        <w:rPr>
          <w:color w:val="000000"/>
          <w:sz w:val="28"/>
          <w:szCs w:val="28"/>
        </w:rPr>
        <w:t>,</w:t>
      </w:r>
      <w:r>
        <w:rPr>
          <w:color w:val="000000"/>
          <w:sz w:val="28"/>
          <w:szCs w:val="28"/>
        </w:rPr>
        <w:t xml:space="preserve"> применяемые при измерениях и налаживании систем, работающих со сложными сигналами. </w:t>
      </w:r>
    </w:p>
    <w:p w:rsidR="00BC7ABB" w:rsidRDefault="00BC7ABB">
      <w:pPr>
        <w:ind w:firstLine="567"/>
        <w:jc w:val="both"/>
        <w:rPr>
          <w:color w:val="000000"/>
          <w:sz w:val="28"/>
          <w:szCs w:val="28"/>
        </w:rPr>
      </w:pPr>
      <w:r>
        <w:rPr>
          <w:color w:val="000000"/>
          <w:sz w:val="28"/>
          <w:szCs w:val="28"/>
        </w:rPr>
        <w:t xml:space="preserve">Целью данного проекта является разработка цифрового </w:t>
      </w:r>
      <w:r w:rsidR="00594A8C">
        <w:rPr>
          <w:color w:val="000000"/>
          <w:sz w:val="28"/>
          <w:szCs w:val="28"/>
        </w:rPr>
        <w:t xml:space="preserve">НЧ </w:t>
      </w:r>
      <w:r>
        <w:rPr>
          <w:color w:val="000000"/>
          <w:sz w:val="28"/>
          <w:szCs w:val="28"/>
        </w:rPr>
        <w:t xml:space="preserve">генератора. Это устройство должно генерировать сигналы заданных форм на выходах </w:t>
      </w:r>
      <w:r w:rsidR="00594A8C">
        <w:rPr>
          <w:color w:val="000000"/>
          <w:sz w:val="28"/>
          <w:szCs w:val="28"/>
        </w:rPr>
        <w:t>двух, независимых,</w:t>
      </w:r>
      <w:r>
        <w:rPr>
          <w:color w:val="000000"/>
          <w:sz w:val="28"/>
          <w:szCs w:val="28"/>
        </w:rPr>
        <w:t xml:space="preserve"> аналоговых каналов. Форма и параметры сигналов для каждого из независимых каналов должны задаваться с помощью клавиатуры и отображаться на жидкокристаллическом индикаторе (ЖКИ). В процессе проектирования я выучил теори</w:t>
      </w:r>
      <w:r w:rsidR="00594A8C">
        <w:rPr>
          <w:color w:val="000000"/>
          <w:sz w:val="28"/>
          <w:szCs w:val="28"/>
        </w:rPr>
        <w:t>ю</w:t>
      </w:r>
      <w:r>
        <w:rPr>
          <w:color w:val="000000"/>
          <w:sz w:val="28"/>
          <w:szCs w:val="28"/>
        </w:rPr>
        <w:t xml:space="preserve"> основных видов аналоговых и  цифровых генераторов сигналов, ещё более пон</w:t>
      </w:r>
      <w:r w:rsidR="00594A8C">
        <w:rPr>
          <w:color w:val="000000"/>
          <w:sz w:val="28"/>
          <w:szCs w:val="28"/>
        </w:rPr>
        <w:t>ял</w:t>
      </w:r>
      <w:r>
        <w:rPr>
          <w:color w:val="000000"/>
          <w:sz w:val="28"/>
          <w:szCs w:val="28"/>
        </w:rPr>
        <w:t xml:space="preserve"> принцип действия соответствующих компонентов, использование модели выбора и покупки и программные обеспечения (</w:t>
      </w:r>
      <w:r w:rsidR="00594A8C">
        <w:rPr>
          <w:color w:val="000000"/>
          <w:sz w:val="28"/>
          <w:szCs w:val="28"/>
          <w:lang w:val="en-US" w:eastAsia="zh-CN"/>
        </w:rPr>
        <w:t>M</w:t>
      </w:r>
      <w:r>
        <w:rPr>
          <w:rFonts w:hint="eastAsia"/>
          <w:color w:val="000000"/>
          <w:sz w:val="28"/>
          <w:szCs w:val="28"/>
          <w:lang w:val="en-US" w:eastAsia="zh-CN"/>
        </w:rPr>
        <w:t>atlab</w:t>
      </w:r>
      <w:r>
        <w:rPr>
          <w:color w:val="000000"/>
          <w:sz w:val="28"/>
          <w:szCs w:val="28"/>
          <w:lang w:eastAsia="zh-CN"/>
        </w:rPr>
        <w:t xml:space="preserve"> и </w:t>
      </w:r>
      <w:r>
        <w:rPr>
          <w:rFonts w:hint="eastAsia"/>
          <w:color w:val="000000"/>
          <w:sz w:val="28"/>
          <w:szCs w:val="28"/>
          <w:lang w:val="en-US" w:eastAsia="zh-CN"/>
        </w:rPr>
        <w:t>OrCAD</w:t>
      </w:r>
      <w:r>
        <w:rPr>
          <w:color w:val="000000"/>
          <w:sz w:val="28"/>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afterAutospacing="1"/>
        <w:jc w:val="center"/>
        <w:rPr>
          <w:rFonts w:ascii="Times New Roman" w:hAnsi="Times New Roman" w:cs="Times New Roman"/>
          <w:b/>
          <w:bCs/>
          <w:color w:val="000000"/>
          <w:sz w:val="28"/>
          <w:szCs w:val="28"/>
          <w:lang w:val="ru-RU"/>
        </w:rPr>
      </w:pPr>
      <w:r>
        <w:rPr>
          <w:color w:val="000000"/>
          <w:sz w:val="28"/>
          <w:szCs w:val="28"/>
          <w:lang w:val="ru-RU"/>
        </w:rPr>
        <w:br w:type="page"/>
      </w:r>
      <w:r>
        <w:rPr>
          <w:rFonts w:ascii="Times New Roman" w:hAnsi="Times New Roman" w:cs="Times New Roman"/>
          <w:b/>
          <w:bCs/>
          <w:color w:val="000000"/>
          <w:sz w:val="28"/>
          <w:szCs w:val="28"/>
          <w:lang w:val="ru-RU"/>
        </w:rPr>
        <w:lastRenderedPageBreak/>
        <w:t>1 ОБЗОР МЕТОДОВ И УСТРОЙСТВ ГЕНЕРАЦИИ СИГНАЛОВ</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1.1 </w:t>
      </w:r>
      <w:r>
        <w:rPr>
          <w:rFonts w:ascii="Times New Roman" w:hAnsi="Times New Roman" w:cs="Times New Roman"/>
          <w:b/>
          <w:bCs/>
          <w:color w:val="000000"/>
          <w:sz w:val="28"/>
          <w:lang w:val="ru-RU"/>
        </w:rPr>
        <w:t>Основные виды аналоговых генераторов периодических сигналов</w:t>
      </w:r>
    </w:p>
    <w:p w:rsidR="00BC7ABB" w:rsidRDefault="00BC7ABB">
      <w:pPr>
        <w:tabs>
          <w:tab w:val="left" w:pos="1680"/>
        </w:tabs>
        <w:spacing w:before="100" w:beforeAutospacing="1" w:after="100" w:afterAutospacing="1"/>
        <w:ind w:firstLine="567"/>
        <w:rPr>
          <w:b/>
          <w:bCs/>
          <w:color w:val="000000"/>
          <w:sz w:val="28"/>
          <w:szCs w:val="28"/>
          <w:lang w:eastAsia="zh-CN"/>
        </w:rPr>
      </w:pPr>
      <w:r>
        <w:rPr>
          <w:b/>
          <w:bCs/>
          <w:color w:val="000000"/>
          <w:sz w:val="28"/>
          <w:szCs w:val="28"/>
        </w:rPr>
        <w:t>1.1.1 </w:t>
      </w:r>
      <w:r>
        <w:rPr>
          <w:b/>
          <w:bCs/>
          <w:color w:val="000000"/>
          <w:sz w:val="28"/>
        </w:rPr>
        <w:t>RC-генераторы</w:t>
      </w:r>
      <w:r>
        <w:rPr>
          <w:rFonts w:hint="eastAsia"/>
          <w:b/>
          <w:bCs/>
          <w:color w:val="000000"/>
          <w:sz w:val="28"/>
          <w:lang w:eastAsia="zh-CN"/>
        </w:rPr>
        <w:t xml:space="preserve"> </w:t>
      </w:r>
      <w:r>
        <w:rPr>
          <w:b/>
          <w:bCs/>
          <w:color w:val="000000"/>
          <w:sz w:val="28"/>
        </w:rPr>
        <w:t>аналоговых сигналов</w:t>
      </w:r>
    </w:p>
    <w:p w:rsidR="00BC7ABB" w:rsidRDefault="003576F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b/>
          <w:color w:val="000000"/>
          <w:sz w:val="28"/>
          <w:szCs w:val="28"/>
          <w:lang w:val="ru-RU"/>
        </w:rPr>
      </w:pPr>
      <w:r>
        <w:rPr>
          <w:rFonts w:ascii="Times New Roman" w:hAnsi="Times New Roman" w:cs="Times New Roman"/>
          <w:color w:val="000000"/>
          <w:sz w:val="28"/>
          <w:szCs w:val="28"/>
          <w:lang w:val="ru-RU"/>
        </w:rPr>
        <w:t>Г</w:t>
      </w:r>
      <w:r w:rsidR="00BC7ABB">
        <w:rPr>
          <w:rFonts w:ascii="Times New Roman" w:hAnsi="Times New Roman" w:cs="Times New Roman"/>
          <w:color w:val="000000"/>
          <w:sz w:val="28"/>
          <w:szCs w:val="28"/>
          <w:lang w:val="ru-RU"/>
        </w:rPr>
        <w:t>енератор</w:t>
      </w:r>
      <w:r>
        <w:rPr>
          <w:rFonts w:ascii="Times New Roman" w:hAnsi="Times New Roman" w:cs="Times New Roman"/>
          <w:color w:val="000000"/>
          <w:sz w:val="28"/>
          <w:szCs w:val="28"/>
          <w:lang w:val="ru-RU"/>
        </w:rPr>
        <w:t>ы,</w:t>
      </w:r>
      <w:r w:rsidR="00BC7ABB">
        <w:rPr>
          <w:rFonts w:ascii="Times New Roman" w:hAnsi="Times New Roman" w:cs="Times New Roman"/>
          <w:color w:val="000000"/>
          <w:sz w:val="28"/>
          <w:szCs w:val="28"/>
          <w:lang w:val="ru-RU"/>
        </w:rPr>
        <w:t xml:space="preserve"> которые используют RC цепи, комбинацию резисторов и конденсаторов, в их частотно избирательных частях</w:t>
      </w:r>
      <w:r>
        <w:rPr>
          <w:rFonts w:ascii="Times New Roman" w:hAnsi="Times New Roman" w:cs="Times New Roman"/>
          <w:color w:val="000000"/>
          <w:sz w:val="28"/>
          <w:szCs w:val="28"/>
          <w:lang w:val="ru-RU"/>
        </w:rPr>
        <w:t>,</w:t>
      </w:r>
      <w:r w:rsidR="00BC7ABB">
        <w:rPr>
          <w:rFonts w:ascii="Times New Roman" w:hAnsi="Times New Roman" w:cs="Times New Roman"/>
          <w:color w:val="000000"/>
          <w:sz w:val="28"/>
          <w:szCs w:val="28"/>
          <w:lang w:val="ru-RU"/>
        </w:rPr>
        <w:t xml:space="preserve"> называются RC генераторами. RC-генераторы используются для генерации сверхнизких и низких частот, а также радиочастот примерно до 2-5 МГц, Как правило, модуляции у таких генераторов не используется за исключением некоторых моделей с частотой генерируемых сигналов выше 100кГц </w:t>
      </w:r>
      <w:r w:rsidR="00BC7ABB">
        <w:rPr>
          <w:rFonts w:ascii="Times New Roman" w:hAnsi="Times New Roman" w:cs="Times New Roman"/>
          <w:sz w:val="28"/>
          <w:lang w:val="ru-RU"/>
        </w:rPr>
        <w:t>[1]</w:t>
      </w:r>
      <w:r w:rsidR="00BC7ABB">
        <w:rPr>
          <w:rFonts w:ascii="Times New Roman" w:hAnsi="Times New Roman" w:cs="Times New Roman"/>
          <w:color w:val="000000"/>
          <w:sz w:val="28"/>
          <w:szCs w:val="28"/>
          <w:lang w:val="ru-RU"/>
        </w:rPr>
        <w:t>.</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jc w:val="center"/>
        <w:rPr>
          <w:rFonts w:ascii="Times New Roman" w:hAnsi="Times New Roman" w:cs="Times New Roman"/>
          <w:color w:val="000000"/>
          <w:sz w:val="28"/>
          <w:szCs w:val="28"/>
          <w:lang w:val="ru-RU"/>
        </w:rPr>
      </w:pPr>
      <w:r>
        <w:rPr>
          <w:rFonts w:ascii="Times New Roman" w:hAnsi="Times New Roman" w:cs="Times New Roman"/>
          <w:noProof/>
          <w:color w:val="000000"/>
          <w:sz w:val="28"/>
          <w:szCs w:val="28"/>
          <w:lang w:val="ru-RU" w:eastAsia="ru-RU"/>
        </w:rPr>
        <w:drawing>
          <wp:inline distT="0" distB="0" distL="0" distR="0">
            <wp:extent cx="2607310" cy="2256155"/>
            <wp:effectExtent l="1905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607310" cy="2256155"/>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1.1 – Типичная схема RC-генератора на операционном усилителе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jc w:val="left"/>
        <w:rPr>
          <w:rFonts w:ascii="Times New Roman" w:hAnsi="Times New Roman" w:cs="Times New Roman"/>
          <w:color w:val="000000"/>
          <w:sz w:val="28"/>
          <w:szCs w:val="28"/>
          <w:lang w:val="ru-RU"/>
        </w:rPr>
      </w:pP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На рис. 1.1 показана одна схема </w:t>
      </w:r>
      <w:r>
        <w:rPr>
          <w:rFonts w:ascii="Times New Roman" w:hAnsi="Times New Roman" w:cs="Times New Roman" w:hint="eastAsia"/>
          <w:color w:val="000000"/>
          <w:sz w:val="28"/>
          <w:szCs w:val="28"/>
        </w:rPr>
        <w:t>RC</w:t>
      </w:r>
      <w:r>
        <w:rPr>
          <w:rFonts w:ascii="Times New Roman" w:hAnsi="Times New Roman" w:cs="Times New Roman" w:hint="eastAsia"/>
          <w:color w:val="000000"/>
          <w:sz w:val="28"/>
          <w:szCs w:val="28"/>
          <w:lang w:val="ru-RU"/>
        </w:rPr>
        <w:t>-</w:t>
      </w:r>
      <w:r>
        <w:rPr>
          <w:rFonts w:ascii="Times New Roman" w:hAnsi="Times New Roman" w:cs="Times New Roman"/>
          <w:color w:val="000000"/>
          <w:sz w:val="28"/>
          <w:szCs w:val="28"/>
          <w:lang w:val="ru-RU"/>
        </w:rPr>
        <w:t>генераторов с Г-образной избирательной цепей (ИЦ), образованной последовательной (</w:t>
      </w:r>
      <w:r>
        <w:rPr>
          <w:rFonts w:ascii="Times New Roman" w:hAnsi="Times New Roman" w:cs="Times New Roman" w:hint="eastAsia"/>
          <w:color w:val="000000"/>
          <w:sz w:val="28"/>
          <w:szCs w:val="28"/>
        </w:rPr>
        <w:t>R</w:t>
      </w:r>
      <w:r>
        <w:rPr>
          <w:rFonts w:ascii="Times New Roman" w:hAnsi="Times New Roman" w:cs="Times New Roman" w:hint="eastAsia"/>
          <w:color w:val="000000"/>
          <w:sz w:val="28"/>
          <w:szCs w:val="28"/>
          <w:vertAlign w:val="subscript"/>
          <w:lang w:val="ru-RU"/>
        </w:rPr>
        <w:t>1</w:t>
      </w:r>
      <w:r>
        <w:rPr>
          <w:rFonts w:ascii="Times New Roman" w:hAnsi="Times New Roman" w:cs="Times New Roman" w:hint="eastAsia"/>
          <w:color w:val="000000"/>
          <w:sz w:val="28"/>
          <w:szCs w:val="28"/>
        </w:rPr>
        <w:t>C</w:t>
      </w:r>
      <w:r>
        <w:rPr>
          <w:rFonts w:ascii="Times New Roman" w:hAnsi="Times New Roman" w:cs="Times New Roman" w:hint="eastAsia"/>
          <w:color w:val="000000"/>
          <w:sz w:val="28"/>
          <w:szCs w:val="28"/>
          <w:vertAlign w:val="subscript"/>
          <w:lang w:val="ru-RU"/>
        </w:rPr>
        <w:t>1</w:t>
      </w:r>
      <w:r>
        <w:rPr>
          <w:rFonts w:ascii="Times New Roman" w:hAnsi="Times New Roman" w:cs="Times New Roman"/>
          <w:color w:val="000000"/>
          <w:sz w:val="28"/>
          <w:szCs w:val="28"/>
          <w:lang w:val="ru-RU"/>
        </w:rPr>
        <w:t>)</w:t>
      </w:r>
      <w:r>
        <w:rPr>
          <w:rFonts w:ascii="Times New Roman" w:hAnsi="Times New Roman" w:cs="Times New Roman" w:hint="eastAsia"/>
          <w:color w:val="000000"/>
          <w:sz w:val="28"/>
          <w:szCs w:val="28"/>
          <w:lang w:val="ru-RU"/>
        </w:rPr>
        <w:t xml:space="preserve"> </w:t>
      </w:r>
      <w:r>
        <w:rPr>
          <w:rFonts w:ascii="Times New Roman" w:hAnsi="Times New Roman" w:cs="Times New Roman"/>
          <w:color w:val="000000"/>
          <w:sz w:val="28"/>
          <w:szCs w:val="28"/>
          <w:lang w:val="ru-RU"/>
        </w:rPr>
        <w:t>и (</w:t>
      </w:r>
      <w:r>
        <w:rPr>
          <w:rFonts w:ascii="Times New Roman" w:hAnsi="Times New Roman" w:cs="Times New Roman" w:hint="eastAsia"/>
          <w:color w:val="000000"/>
          <w:sz w:val="28"/>
          <w:szCs w:val="28"/>
        </w:rPr>
        <w:t>R</w:t>
      </w:r>
      <w:r>
        <w:rPr>
          <w:rFonts w:ascii="Times New Roman" w:hAnsi="Times New Roman" w:cs="Times New Roman"/>
          <w:color w:val="000000"/>
          <w:sz w:val="28"/>
          <w:szCs w:val="28"/>
          <w:vertAlign w:val="subscript"/>
          <w:lang w:val="ru-RU"/>
        </w:rPr>
        <w:t>2</w:t>
      </w:r>
      <w:r>
        <w:rPr>
          <w:rFonts w:ascii="Times New Roman" w:hAnsi="Times New Roman" w:cs="Times New Roman" w:hint="eastAsia"/>
          <w:color w:val="000000"/>
          <w:sz w:val="28"/>
          <w:szCs w:val="28"/>
        </w:rPr>
        <w:t>C</w:t>
      </w:r>
      <w:r>
        <w:rPr>
          <w:rFonts w:ascii="Times New Roman" w:hAnsi="Times New Roman" w:cs="Times New Roman"/>
          <w:color w:val="000000"/>
          <w:sz w:val="28"/>
          <w:szCs w:val="28"/>
          <w:vertAlign w:val="subscript"/>
          <w:lang w:val="ru-RU"/>
        </w:rPr>
        <w:t>2</w:t>
      </w:r>
      <w:r>
        <w:rPr>
          <w:rFonts w:ascii="Times New Roman" w:hAnsi="Times New Roman" w:cs="Times New Roman"/>
          <w:color w:val="000000"/>
          <w:sz w:val="28"/>
          <w:szCs w:val="28"/>
          <w:lang w:val="ru-RU"/>
        </w:rPr>
        <w:t>)</w:t>
      </w:r>
      <w:r>
        <w:rPr>
          <w:rFonts w:ascii="Times New Roman" w:hAnsi="Times New Roman" w:cs="Times New Roman" w:hint="eastAsia"/>
          <w:color w:val="000000"/>
          <w:sz w:val="28"/>
          <w:szCs w:val="28"/>
          <w:lang w:val="ru-RU"/>
        </w:rPr>
        <w:t xml:space="preserve"> </w:t>
      </w:r>
      <w:r>
        <w:rPr>
          <w:rFonts w:ascii="Times New Roman" w:hAnsi="Times New Roman" w:cs="Times New Roman" w:hint="eastAsia"/>
          <w:color w:val="000000"/>
          <w:sz w:val="28"/>
          <w:szCs w:val="28"/>
        </w:rPr>
        <w:t>RC</w:t>
      </w:r>
      <w:r>
        <w:rPr>
          <w:rFonts w:ascii="Times New Roman" w:hAnsi="Times New Roman" w:cs="Times New Roman"/>
          <w:color w:val="000000"/>
          <w:sz w:val="28"/>
          <w:szCs w:val="28"/>
          <w:lang w:val="ru-RU"/>
        </w:rPr>
        <w:t>-цепями.</w:t>
      </w:r>
    </w:p>
    <w:p w:rsidR="00BC7ABB" w:rsidRDefault="00BC7ABB">
      <w:pPr>
        <w:wordWrap w:val="0"/>
        <w:ind w:firstLine="567"/>
        <w:jc w:val="both"/>
        <w:rPr>
          <w:color w:val="000000"/>
          <w:sz w:val="28"/>
          <w:szCs w:val="28"/>
        </w:rPr>
      </w:pPr>
      <w:proofErr w:type="gramStart"/>
      <w:r>
        <w:rPr>
          <w:color w:val="000000"/>
          <w:sz w:val="28"/>
          <w:szCs w:val="28"/>
        </w:rPr>
        <w:t>Из</w:t>
      </w:r>
      <w:proofErr w:type="gramEnd"/>
      <w:r>
        <w:rPr>
          <w:color w:val="000000"/>
          <w:sz w:val="28"/>
          <w:szCs w:val="28"/>
        </w:rPr>
        <w:t xml:space="preserve"> рис. 1.2 можно получить выходное напряжение:</w:t>
      </w:r>
    </w:p>
    <w:p w:rsidR="00BC7ABB" w:rsidRDefault="008C1FC0">
      <w:pPr>
        <w:wordWrap w:val="0"/>
        <w:ind w:firstLine="567"/>
        <w:jc w:val="center"/>
        <w:rPr>
          <w:color w:val="000000"/>
          <w:sz w:val="28"/>
          <w:szCs w:val="28"/>
        </w:rPr>
      </w:pPr>
      <w:r>
        <w:rPr>
          <w:noProof/>
          <w:color w:val="000000"/>
          <w:sz w:val="28"/>
          <w:szCs w:val="28"/>
        </w:rPr>
        <w:drawing>
          <wp:inline distT="0" distB="0" distL="0" distR="0">
            <wp:extent cx="2743200" cy="10648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743200" cy="1064895"/>
                    </a:xfrm>
                    <a:prstGeom prst="rect">
                      <a:avLst/>
                    </a:prstGeom>
                    <a:noFill/>
                    <a:ln w="9525">
                      <a:noFill/>
                      <a:miter lim="800000"/>
                      <a:headEnd/>
                      <a:tailEnd/>
                    </a:ln>
                  </pic:spPr>
                </pic:pic>
              </a:graphicData>
            </a:graphic>
          </wp:inline>
        </w:drawing>
      </w:r>
    </w:p>
    <w:p w:rsidR="00BC7ABB" w:rsidRDefault="00BC7ABB">
      <w:pPr>
        <w:wordWrap w:val="0"/>
        <w:jc w:val="center"/>
        <w:rPr>
          <w:color w:val="000000"/>
          <w:sz w:val="28"/>
          <w:szCs w:val="28"/>
        </w:rPr>
      </w:pPr>
      <w:r>
        <w:rPr>
          <w:color w:val="000000"/>
          <w:sz w:val="28"/>
          <w:szCs w:val="28"/>
        </w:rPr>
        <w:t xml:space="preserve">Рисунок 1.2 – Сокращенная схема RC-генератора </w:t>
      </w:r>
    </w:p>
    <w:p w:rsidR="00BC7ABB" w:rsidRDefault="00BC7ABB">
      <w:pPr>
        <w:wordWrap w:val="0"/>
        <w:jc w:val="center"/>
        <w:rPr>
          <w:color w:val="000000"/>
          <w:sz w:val="28"/>
          <w:szCs w:val="28"/>
        </w:rPr>
      </w:pPr>
    </w:p>
    <w:p w:rsidR="00BC7ABB" w:rsidRDefault="00BC7ABB">
      <w:pPr>
        <w:wordWrap w:val="0"/>
        <w:ind w:firstLine="567"/>
        <w:rPr>
          <w:color w:val="000000"/>
          <w:sz w:val="28"/>
          <w:szCs w:val="28"/>
        </w:rPr>
      </w:pPr>
      <w:r w:rsidRPr="000248D7">
        <w:rPr>
          <w:color w:val="000000"/>
          <w:position w:val="-122"/>
          <w:sz w:val="28"/>
          <w:szCs w:val="28"/>
        </w:rPr>
        <w:object w:dxaOrig="7499" w:dyaOrig="2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27.65pt;mso-position-horizontal-relative:page;mso-position-vertical-relative:page" o:ole="">
            <v:imagedata r:id="rId9" o:title=""/>
          </v:shape>
          <o:OLEObject Type="Embed" ProgID="Equation.KSEE3" ShapeID="_x0000_i1025" DrawAspect="Content" ObjectID="_1451317688" r:id="rId10">
            <o:FieldCodes>\* MERGEFORMAT</o:FieldCodes>
          </o:OLEObject>
        </w:object>
      </w:r>
      <w:r>
        <w:rPr>
          <w:color w:val="000000"/>
          <w:sz w:val="28"/>
          <w:szCs w:val="28"/>
        </w:rPr>
        <w:t xml:space="preserve">       (1.1)</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eastAsia="NewtonC" w:hAnsi="Times New Roman" w:cs="Times New Roman"/>
          <w:color w:val="000000"/>
          <w:sz w:val="28"/>
          <w:szCs w:val="28"/>
          <w:lang w:val="ru-RU"/>
        </w:rPr>
      </w:pPr>
      <w:r>
        <w:rPr>
          <w:rFonts w:ascii="Times New Roman" w:hAnsi="Times New Roman"/>
          <w:color w:val="000000"/>
          <w:sz w:val="28"/>
          <w:lang w:val="ru-RU"/>
        </w:rPr>
        <w:lastRenderedPageBreak/>
        <w:t>Амплитудно-частотная характеристика (</w:t>
      </w:r>
      <w:r>
        <w:rPr>
          <w:rFonts w:ascii="Times New Roman" w:hAnsi="Times New Roman" w:cs="Times New Roman"/>
          <w:color w:val="000000"/>
          <w:sz w:val="28"/>
          <w:szCs w:val="28"/>
          <w:lang w:val="ru-RU"/>
        </w:rPr>
        <w:t>АЧХ) и ф</w:t>
      </w:r>
      <w:r>
        <w:rPr>
          <w:rFonts w:ascii="Times New Roman" w:hAnsi="Times New Roman"/>
          <w:color w:val="000000"/>
          <w:sz w:val="28"/>
          <w:lang w:val="ru-RU"/>
        </w:rPr>
        <w:t>азо-частотная характеристика</w:t>
      </w:r>
      <w:r>
        <w:rPr>
          <w:rFonts w:ascii="Times New Roman" w:hAnsi="Times New Roman" w:cs="Times New Roman"/>
          <w:color w:val="000000"/>
          <w:sz w:val="28"/>
          <w:szCs w:val="28"/>
          <w:lang w:val="ru-RU"/>
        </w:rPr>
        <w:t xml:space="preserve"> (ФЧХ) именно этой цепи показаны на рис. 1.3 а) и б). На частоте генерации такая цепь имеет угол сдвига фазы, который равно 0. </w:t>
      </w:r>
      <w:r w:rsidR="003576F6">
        <w:rPr>
          <w:rFonts w:ascii="Times New Roman" w:hAnsi="Times New Roman" w:cs="Times New Roman"/>
          <w:color w:val="000000"/>
          <w:sz w:val="28"/>
          <w:szCs w:val="28"/>
          <w:lang w:val="ru-RU"/>
        </w:rPr>
        <w:t>На п</w:t>
      </w:r>
      <w:r>
        <w:rPr>
          <w:rFonts w:ascii="Times New Roman" w:hAnsi="Times New Roman" w:cs="Times New Roman"/>
          <w:color w:val="000000"/>
          <w:sz w:val="28"/>
          <w:szCs w:val="28"/>
          <w:lang w:val="ru-RU"/>
        </w:rPr>
        <w:t>риведенных</w:t>
      </w:r>
      <w:r w:rsidR="003576F6">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на рис. 1.1</w:t>
      </w:r>
      <w:r w:rsidR="003576F6">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данных, схема рассчитана на генерацию фиксированной частоты в 1000 Гц, задаваемой с высокой точностью.</w:t>
      </w:r>
      <w:r>
        <w:rPr>
          <w:rFonts w:ascii="Times New Roman" w:eastAsia="NewtonC" w:hAnsi="Times New Roman" w:cs="Times New Roman"/>
          <w:color w:val="000000"/>
          <w:sz w:val="28"/>
          <w:szCs w:val="28"/>
          <w:lang w:val="ru-RU"/>
        </w:rPr>
        <w:t xml:space="preserve"> </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eastAsia="NewtonC" w:hAnsi="Times New Roman" w:cs="Times New Roman"/>
          <w:color w:val="000000"/>
          <w:sz w:val="28"/>
          <w:szCs w:val="28"/>
          <w:lang w:val="ru-RU"/>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jc w:val="center"/>
        <w:rPr>
          <w:rFonts w:ascii="Times New Roman" w:hAnsi="Times New Roman" w:cs="Times New Roman"/>
          <w:color w:val="000000"/>
          <w:sz w:val="28"/>
          <w:szCs w:val="28"/>
          <w:lang w:val="ru-RU"/>
        </w:rPr>
      </w:pPr>
      <w:r>
        <w:rPr>
          <w:rFonts w:ascii="Times New Roman" w:hAnsi="Times New Roman" w:cs="Times New Roman"/>
          <w:noProof/>
          <w:color w:val="000000"/>
          <w:sz w:val="28"/>
          <w:szCs w:val="28"/>
          <w:lang w:val="ru-RU" w:eastAsia="ru-RU"/>
        </w:rPr>
        <w:drawing>
          <wp:inline distT="0" distB="0" distL="0" distR="0">
            <wp:extent cx="2396490" cy="2044700"/>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396490" cy="2044700"/>
                    </a:xfrm>
                    <a:prstGeom prst="rect">
                      <a:avLst/>
                    </a:prstGeom>
                    <a:noFill/>
                    <a:ln w="9525">
                      <a:noFill/>
                      <a:miter lim="800000"/>
                      <a:headEnd/>
                      <a:tailEnd/>
                    </a:ln>
                  </pic:spPr>
                </pic:pic>
              </a:graphicData>
            </a:graphic>
          </wp:inline>
        </w:drawing>
      </w:r>
      <w:r w:rsidR="00BC7ABB">
        <w:rPr>
          <w:rFonts w:ascii="Times New Roman" w:hAnsi="Times New Roman" w:cs="Times New Roman"/>
          <w:color w:val="000000"/>
          <w:sz w:val="28"/>
          <w:szCs w:val="28"/>
          <w:lang w:val="ru-RU"/>
        </w:rPr>
        <w:t xml:space="preserve">                   </w:t>
      </w:r>
      <w:r>
        <w:rPr>
          <w:rFonts w:ascii="Times New Roman" w:hAnsi="Times New Roman" w:cs="Times New Roman"/>
          <w:noProof/>
          <w:color w:val="000000"/>
          <w:sz w:val="28"/>
          <w:szCs w:val="28"/>
          <w:lang w:val="ru-RU" w:eastAsia="ru-RU"/>
        </w:rPr>
        <w:drawing>
          <wp:inline distT="0" distB="0" distL="0" distR="0">
            <wp:extent cx="2210435" cy="19145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210435" cy="1914525"/>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а) АЧХ RC-генератора                      б) ФЧХ RC-генератора</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color w:val="000000"/>
          <w:sz w:val="28"/>
          <w:szCs w:val="28"/>
          <w:lang w:val="ru-RU"/>
        </w:rPr>
      </w:pPr>
      <w:r>
        <w:rPr>
          <w:rFonts w:ascii="Times New Roman" w:hAnsi="Times New Roman" w:cs="Times New Roman"/>
          <w:color w:val="000000"/>
          <w:sz w:val="28"/>
          <w:szCs w:val="28"/>
          <w:lang w:val="ru-RU"/>
        </w:rPr>
        <w:t>Рисунок 1.3 – АЧХ и ФЧХ RC-генератора</w:t>
      </w:r>
    </w:p>
    <w:p w:rsidR="00BC7ABB" w:rsidRDefault="00BC7ABB">
      <w:pPr>
        <w:ind w:firstLine="567"/>
        <w:jc w:val="both"/>
        <w:rPr>
          <w:color w:val="000000"/>
          <w:sz w:val="28"/>
          <w:szCs w:val="28"/>
        </w:rPr>
      </w:pPr>
      <w:r>
        <w:rPr>
          <w:color w:val="000000"/>
          <w:sz w:val="28"/>
          <w:szCs w:val="28"/>
        </w:rPr>
        <w:t>Частота генерируемого напряжения (о</w:t>
      </w:r>
      <w:r>
        <w:rPr>
          <w:rFonts w:eastAsia="NewtonC"/>
          <w:color w:val="000000"/>
          <w:sz w:val="28"/>
          <w:szCs w:val="28"/>
        </w:rPr>
        <w:t xml:space="preserve">бычно </w:t>
      </w:r>
      <w:r>
        <w:rPr>
          <w:rFonts w:eastAsia="NewtonC-Italic"/>
          <w:i/>
          <w:color w:val="000000"/>
          <w:sz w:val="28"/>
          <w:szCs w:val="28"/>
        </w:rPr>
        <w:t>R</w:t>
      </w:r>
      <w:r>
        <w:rPr>
          <w:rFonts w:eastAsia="NewtonC"/>
          <w:color w:val="000000"/>
          <w:sz w:val="28"/>
          <w:szCs w:val="28"/>
          <w:vertAlign w:val="subscript"/>
        </w:rPr>
        <w:t>1</w:t>
      </w:r>
      <w:r>
        <w:rPr>
          <w:rFonts w:eastAsia="NewtonC"/>
          <w:color w:val="000000"/>
          <w:sz w:val="28"/>
          <w:szCs w:val="28"/>
        </w:rPr>
        <w:t>=</w:t>
      </w:r>
      <w:r>
        <w:rPr>
          <w:rFonts w:eastAsia="NewtonC-Italic"/>
          <w:i/>
          <w:color w:val="000000"/>
          <w:sz w:val="28"/>
          <w:szCs w:val="28"/>
        </w:rPr>
        <w:t>R</w:t>
      </w:r>
      <w:r>
        <w:rPr>
          <w:rFonts w:eastAsia="NewtonC"/>
          <w:color w:val="000000"/>
          <w:sz w:val="28"/>
          <w:szCs w:val="28"/>
          <w:vertAlign w:val="subscript"/>
        </w:rPr>
        <w:t>2</w:t>
      </w:r>
      <w:r>
        <w:rPr>
          <w:rFonts w:eastAsia="NewtonC"/>
          <w:color w:val="000000"/>
          <w:sz w:val="28"/>
          <w:szCs w:val="28"/>
        </w:rPr>
        <w:t>=</w:t>
      </w:r>
      <w:r>
        <w:rPr>
          <w:rFonts w:eastAsia="NewtonC-Italic"/>
          <w:i/>
          <w:color w:val="000000"/>
          <w:sz w:val="28"/>
          <w:szCs w:val="28"/>
        </w:rPr>
        <w:t xml:space="preserve">R </w:t>
      </w:r>
      <w:r>
        <w:rPr>
          <w:rFonts w:eastAsia="NewtonC"/>
          <w:color w:val="000000"/>
          <w:sz w:val="28"/>
          <w:szCs w:val="28"/>
        </w:rPr>
        <w:t xml:space="preserve">и </w:t>
      </w:r>
      <w:r>
        <w:rPr>
          <w:rFonts w:eastAsia="NewtonC-Italic"/>
          <w:i/>
          <w:color w:val="000000"/>
          <w:sz w:val="28"/>
          <w:szCs w:val="28"/>
        </w:rPr>
        <w:t>C</w:t>
      </w:r>
      <w:r>
        <w:rPr>
          <w:rFonts w:eastAsia="NewtonC"/>
          <w:color w:val="000000"/>
          <w:sz w:val="28"/>
          <w:szCs w:val="28"/>
          <w:vertAlign w:val="subscript"/>
        </w:rPr>
        <w:t>1</w:t>
      </w:r>
      <w:r>
        <w:rPr>
          <w:rFonts w:eastAsia="NewtonC"/>
          <w:color w:val="000000"/>
          <w:sz w:val="28"/>
          <w:szCs w:val="28"/>
        </w:rPr>
        <w:t>=</w:t>
      </w:r>
      <w:r>
        <w:rPr>
          <w:rFonts w:eastAsia="NewtonC-Italic"/>
          <w:i/>
          <w:color w:val="000000"/>
          <w:sz w:val="28"/>
          <w:szCs w:val="28"/>
        </w:rPr>
        <w:t>C</w:t>
      </w:r>
      <w:r>
        <w:rPr>
          <w:rFonts w:eastAsia="NewtonC"/>
          <w:color w:val="000000"/>
          <w:sz w:val="28"/>
          <w:szCs w:val="28"/>
          <w:vertAlign w:val="subscript"/>
        </w:rPr>
        <w:t>2</w:t>
      </w:r>
      <w:r>
        <w:rPr>
          <w:rFonts w:eastAsia="NewtonC"/>
          <w:color w:val="000000"/>
          <w:sz w:val="28"/>
          <w:szCs w:val="28"/>
        </w:rPr>
        <w:t>=</w:t>
      </w:r>
      <w:r>
        <w:rPr>
          <w:rFonts w:eastAsia="NewtonC-Italic"/>
          <w:i/>
          <w:color w:val="000000"/>
          <w:sz w:val="28"/>
          <w:szCs w:val="28"/>
        </w:rPr>
        <w:t>C</w:t>
      </w:r>
      <w:r>
        <w:rPr>
          <w:color w:val="000000"/>
          <w:sz w:val="28"/>
          <w:szCs w:val="28"/>
        </w:rPr>
        <w:t>) определяется так:</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ind w:firstLine="567"/>
        <w:jc w:val="left"/>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r w:rsidRPr="000248D7">
        <w:rPr>
          <w:rFonts w:ascii="Times New Roman" w:hAnsi="Times New Roman" w:cs="Times New Roman"/>
          <w:color w:val="000000"/>
          <w:position w:val="-34"/>
          <w:sz w:val="28"/>
          <w:szCs w:val="28"/>
          <w:lang w:val="ru-RU"/>
        </w:rPr>
        <w:object w:dxaOrig="2779" w:dyaOrig="720">
          <v:shape id="_x0000_i1026" type="#_x0000_t75" style="width:138.7pt;height:36.2pt;mso-position-horizontal-relative:page;mso-position-vertical-relative:page" o:ole="">
            <v:imagedata r:id="rId13" o:title=""/>
          </v:shape>
          <o:OLEObject Type="Embed" ProgID="Equation.3" ShapeID="_x0000_i1026" DrawAspect="Content" ObjectID="_1451317689" r:id="rId14">
            <o:FieldCodes>\* MERGEFORMAT</o:FieldCodes>
          </o:OLEObject>
        </w:object>
      </w:r>
      <w:r>
        <w:rPr>
          <w:rFonts w:ascii="Times New Roman" w:hAnsi="Times New Roman" w:cs="Times New Roman"/>
          <w:color w:val="000000"/>
          <w:sz w:val="28"/>
          <w:szCs w:val="28"/>
          <w:lang w:val="ru-RU"/>
        </w:rPr>
        <w:tab/>
        <w:t>(1.2)</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В этом случае цепь положительной обратной связи на частоте f</w:t>
      </w:r>
      <w:r>
        <w:rPr>
          <w:rFonts w:ascii="Times New Roman" w:hAnsi="Times New Roman" w:cs="Times New Roman"/>
          <w:color w:val="000000"/>
          <w:sz w:val="28"/>
          <w:szCs w:val="28"/>
          <w:vertAlign w:val="subscript"/>
          <w:lang w:val="ru-RU"/>
        </w:rPr>
        <w:t>0</w:t>
      </w:r>
      <w:r>
        <w:rPr>
          <w:rFonts w:ascii="Times New Roman" w:hAnsi="Times New Roman" w:cs="Times New Roman"/>
          <w:color w:val="000000"/>
          <w:sz w:val="28"/>
          <w:szCs w:val="28"/>
          <w:lang w:val="ru-RU"/>
        </w:rPr>
        <w:t xml:space="preserve"> вносит ослабление 1+(R</w:t>
      </w:r>
      <w:r>
        <w:rPr>
          <w:rFonts w:ascii="Times New Roman" w:hAnsi="Times New Roman" w:cs="Times New Roman"/>
          <w:color w:val="000000"/>
          <w:sz w:val="28"/>
          <w:szCs w:val="28"/>
          <w:vertAlign w:val="subscript"/>
          <w:lang w:val="ru-RU"/>
        </w:rPr>
        <w:t>1</w:t>
      </w:r>
      <w:r>
        <w:rPr>
          <w:rFonts w:ascii="Times New Roman" w:hAnsi="Times New Roman" w:cs="Times New Roman"/>
          <w:color w:val="000000"/>
          <w:sz w:val="28"/>
          <w:szCs w:val="28"/>
          <w:lang w:val="ru-RU"/>
        </w:rPr>
        <w:t>/R</w:t>
      </w:r>
      <w:r>
        <w:rPr>
          <w:rFonts w:ascii="Times New Roman" w:hAnsi="Times New Roman" w:cs="Times New Roman"/>
          <w:color w:val="000000"/>
          <w:sz w:val="28"/>
          <w:szCs w:val="28"/>
          <w:vertAlign w:val="subscript"/>
          <w:lang w:val="ru-RU"/>
        </w:rPr>
        <w:t>2</w:t>
      </w:r>
      <w:r>
        <w:rPr>
          <w:rFonts w:ascii="Times New Roman" w:hAnsi="Times New Roman" w:cs="Times New Roman"/>
          <w:color w:val="000000"/>
          <w:sz w:val="28"/>
          <w:szCs w:val="28"/>
          <w:lang w:val="ru-RU"/>
        </w:rPr>
        <w:t>)+(C</w:t>
      </w:r>
      <w:r>
        <w:rPr>
          <w:rFonts w:ascii="Times New Roman" w:hAnsi="Times New Roman" w:cs="Times New Roman"/>
          <w:color w:val="000000"/>
          <w:sz w:val="28"/>
          <w:szCs w:val="28"/>
          <w:vertAlign w:val="subscript"/>
          <w:lang w:val="ru-RU"/>
        </w:rPr>
        <w:t>1</w:t>
      </w:r>
      <w:r>
        <w:rPr>
          <w:rFonts w:ascii="Times New Roman" w:hAnsi="Times New Roman" w:cs="Times New Roman"/>
          <w:color w:val="000000"/>
          <w:sz w:val="28"/>
          <w:szCs w:val="28"/>
          <w:lang w:val="ru-RU"/>
        </w:rPr>
        <w:t>/C</w:t>
      </w:r>
      <w:r>
        <w:rPr>
          <w:rFonts w:ascii="Times New Roman" w:hAnsi="Times New Roman" w:cs="Times New Roman"/>
          <w:color w:val="000000"/>
          <w:sz w:val="28"/>
          <w:szCs w:val="28"/>
          <w:vertAlign w:val="subscript"/>
          <w:lang w:val="ru-RU"/>
        </w:rPr>
        <w:t>2</w:t>
      </w:r>
      <w:r>
        <w:rPr>
          <w:rFonts w:ascii="Times New Roman" w:hAnsi="Times New Roman" w:cs="Times New Roman"/>
          <w:color w:val="000000"/>
          <w:sz w:val="28"/>
          <w:szCs w:val="28"/>
          <w:lang w:val="ru-RU"/>
        </w:rPr>
        <w:t xml:space="preserve">) равное 3 при </w:t>
      </w:r>
      <w:r>
        <w:rPr>
          <w:rFonts w:ascii="Times New Roman" w:eastAsia="NewtonC-Italic" w:hAnsi="Times New Roman" w:cs="Times New Roman"/>
          <w:i/>
          <w:color w:val="000000"/>
          <w:sz w:val="28"/>
          <w:szCs w:val="28"/>
          <w:lang w:val="ru-RU"/>
        </w:rPr>
        <w:t>R</w:t>
      </w:r>
      <w:r>
        <w:rPr>
          <w:rFonts w:ascii="Times New Roman" w:eastAsia="NewtonC" w:hAnsi="Times New Roman" w:cs="Times New Roman"/>
          <w:color w:val="000000"/>
          <w:sz w:val="28"/>
          <w:szCs w:val="28"/>
          <w:vertAlign w:val="subscript"/>
          <w:lang w:val="ru-RU"/>
        </w:rPr>
        <w:t>1</w:t>
      </w:r>
      <w:r>
        <w:rPr>
          <w:rFonts w:ascii="Times New Roman" w:eastAsia="NewtonC" w:hAnsi="Times New Roman" w:cs="Times New Roman"/>
          <w:color w:val="000000"/>
          <w:sz w:val="28"/>
          <w:szCs w:val="28"/>
          <w:lang w:val="ru-RU"/>
        </w:rPr>
        <w:t>=</w:t>
      </w:r>
      <w:r>
        <w:rPr>
          <w:rFonts w:ascii="Times New Roman" w:eastAsia="NewtonC-Italic" w:hAnsi="Times New Roman" w:cs="Times New Roman"/>
          <w:i/>
          <w:color w:val="000000"/>
          <w:sz w:val="28"/>
          <w:szCs w:val="28"/>
          <w:lang w:val="ru-RU"/>
        </w:rPr>
        <w:t>R</w:t>
      </w:r>
      <w:r>
        <w:rPr>
          <w:rFonts w:ascii="Times New Roman" w:eastAsia="NewtonC" w:hAnsi="Times New Roman" w:cs="Times New Roman"/>
          <w:color w:val="000000"/>
          <w:sz w:val="28"/>
          <w:szCs w:val="28"/>
          <w:vertAlign w:val="subscript"/>
          <w:lang w:val="ru-RU"/>
        </w:rPr>
        <w:t xml:space="preserve">2 </w:t>
      </w:r>
      <w:r>
        <w:rPr>
          <w:rFonts w:ascii="Times New Roman" w:eastAsia="NewtonC" w:hAnsi="Times New Roman" w:cs="Times New Roman"/>
          <w:color w:val="000000"/>
          <w:sz w:val="28"/>
          <w:szCs w:val="28"/>
          <w:lang w:val="ru-RU"/>
        </w:rPr>
        <w:t xml:space="preserve">и </w:t>
      </w:r>
      <w:r>
        <w:rPr>
          <w:rFonts w:ascii="Times New Roman" w:eastAsia="NewtonC-Italic" w:hAnsi="Times New Roman" w:cs="Times New Roman"/>
          <w:i/>
          <w:color w:val="000000"/>
          <w:sz w:val="28"/>
          <w:szCs w:val="28"/>
          <w:lang w:val="ru-RU"/>
        </w:rPr>
        <w:t>C</w:t>
      </w:r>
      <w:r>
        <w:rPr>
          <w:rFonts w:ascii="Times New Roman" w:eastAsia="NewtonC" w:hAnsi="Times New Roman" w:cs="Times New Roman"/>
          <w:color w:val="000000"/>
          <w:sz w:val="28"/>
          <w:szCs w:val="28"/>
          <w:vertAlign w:val="subscript"/>
          <w:lang w:val="ru-RU"/>
        </w:rPr>
        <w:t>1</w:t>
      </w:r>
      <w:r>
        <w:rPr>
          <w:rFonts w:ascii="Times New Roman" w:eastAsia="NewtonC" w:hAnsi="Times New Roman" w:cs="Times New Roman"/>
          <w:color w:val="000000"/>
          <w:sz w:val="28"/>
          <w:szCs w:val="28"/>
          <w:lang w:val="ru-RU"/>
        </w:rPr>
        <w:t>=</w:t>
      </w:r>
      <w:r>
        <w:rPr>
          <w:rFonts w:ascii="Times New Roman" w:eastAsia="NewtonC-Italic" w:hAnsi="Times New Roman" w:cs="Times New Roman"/>
          <w:i/>
          <w:color w:val="000000"/>
          <w:sz w:val="28"/>
          <w:szCs w:val="28"/>
          <w:lang w:val="ru-RU"/>
        </w:rPr>
        <w:t>C</w:t>
      </w:r>
      <w:r>
        <w:rPr>
          <w:rFonts w:ascii="Times New Roman" w:eastAsia="NewtonC" w:hAnsi="Times New Roman" w:cs="Times New Roman"/>
          <w:color w:val="000000"/>
          <w:sz w:val="28"/>
          <w:szCs w:val="28"/>
          <w:vertAlign w:val="subscript"/>
          <w:lang w:val="ru-RU"/>
        </w:rPr>
        <w:t>2</w:t>
      </w:r>
      <w:r>
        <w:rPr>
          <w:rFonts w:ascii="Times New Roman" w:eastAsia="NewtonC" w:hAnsi="Times New Roman" w:cs="Times New Roman"/>
          <w:color w:val="000000"/>
          <w:sz w:val="28"/>
          <w:szCs w:val="28"/>
          <w:lang w:val="ru-RU"/>
        </w:rPr>
        <w:t xml:space="preserve">. </w:t>
      </w:r>
      <w:r w:rsidR="003576F6">
        <w:rPr>
          <w:rFonts w:ascii="Times New Roman" w:eastAsia="NewtonC" w:hAnsi="Times New Roman" w:cs="Times New Roman"/>
          <w:color w:val="000000"/>
          <w:sz w:val="28"/>
          <w:szCs w:val="28"/>
          <w:lang w:val="ru-RU"/>
        </w:rPr>
        <w:t>Для</w:t>
      </w:r>
      <w:r>
        <w:rPr>
          <w:rFonts w:ascii="Times New Roman" w:eastAsia="NewtonC" w:hAnsi="Times New Roman" w:cs="Times New Roman"/>
          <w:color w:val="000000"/>
          <w:sz w:val="28"/>
          <w:szCs w:val="28"/>
          <w:lang w:val="ru-RU"/>
        </w:rPr>
        <w:t xml:space="preserve"> получения синусоидальных колебаний вводится цепь отрицательной обратной связи, которая должна обеспечивать усиление на уровне чуть больше 3 (условия баланса амплитуд).</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Как видно из р</w:t>
      </w:r>
      <w:r>
        <w:rPr>
          <w:color w:val="000000"/>
          <w:sz w:val="28"/>
          <w:szCs w:val="28"/>
        </w:rPr>
        <w:t>ис.</w:t>
      </w:r>
      <w:r>
        <w:rPr>
          <w:rFonts w:eastAsia="NewtonC"/>
          <w:color w:val="000000"/>
          <w:sz w:val="28"/>
          <w:szCs w:val="28"/>
        </w:rPr>
        <w:t xml:space="preserve"> 1.3 а)</w:t>
      </w:r>
      <w:r>
        <w:rPr>
          <w:rFonts w:eastAsia="NewtonC-Italic"/>
          <w:i/>
          <w:color w:val="000000"/>
          <w:sz w:val="28"/>
          <w:szCs w:val="28"/>
        </w:rPr>
        <w:t xml:space="preserve"> </w:t>
      </w:r>
      <w:r>
        <w:rPr>
          <w:rFonts w:eastAsia="NewtonC"/>
          <w:color w:val="000000"/>
          <w:sz w:val="28"/>
          <w:szCs w:val="28"/>
        </w:rPr>
        <w:t xml:space="preserve">и б), АЧХ и ФЧХ ИЦ в данном генераторе довольно </w:t>
      </w:r>
      <w:proofErr w:type="gramStart"/>
      <w:r>
        <w:rPr>
          <w:rFonts w:eastAsia="NewtonC"/>
          <w:color w:val="000000"/>
          <w:sz w:val="28"/>
          <w:szCs w:val="28"/>
        </w:rPr>
        <w:t>пологие</w:t>
      </w:r>
      <w:proofErr w:type="gramEnd"/>
      <w:r>
        <w:rPr>
          <w:rFonts w:eastAsia="NewtonC"/>
          <w:color w:val="000000"/>
          <w:sz w:val="28"/>
          <w:szCs w:val="28"/>
        </w:rPr>
        <w:t xml:space="preserve">. Это говорит о том, что стабильность частоты не может быть высокой. Это характерно практически для всех известных схем </w:t>
      </w:r>
      <w:r>
        <w:rPr>
          <w:rFonts w:eastAsia="NewtonC-Italic"/>
          <w:i/>
          <w:color w:val="000000"/>
          <w:sz w:val="28"/>
          <w:szCs w:val="28"/>
        </w:rPr>
        <w:t>RC</w:t>
      </w:r>
      <w:r>
        <w:rPr>
          <w:rFonts w:eastAsia="NewtonC"/>
          <w:color w:val="000000"/>
          <w:sz w:val="28"/>
          <w:szCs w:val="28"/>
        </w:rPr>
        <w:t xml:space="preserve">-генераторов синусоидального (или почти синусоидального) напряжения. Главные достоинства таких генераторов заключаются в отсутствии катушек индуктивности, сложных в изготовлении и громоздких, а также в широком перекрытии частоты при ее изменении изменением </w:t>
      </w:r>
      <w:r>
        <w:rPr>
          <w:rFonts w:eastAsia="NewtonC-Italic"/>
          <w:i/>
          <w:color w:val="000000"/>
          <w:sz w:val="28"/>
          <w:szCs w:val="28"/>
        </w:rPr>
        <w:t xml:space="preserve">R </w:t>
      </w:r>
      <w:r>
        <w:rPr>
          <w:rFonts w:eastAsia="NewtonC"/>
          <w:color w:val="000000"/>
          <w:sz w:val="28"/>
          <w:szCs w:val="28"/>
        </w:rPr>
        <w:t xml:space="preserve">или </w:t>
      </w:r>
      <w:r>
        <w:rPr>
          <w:rFonts w:eastAsia="NewtonC-Italic"/>
          <w:i/>
          <w:color w:val="000000"/>
          <w:sz w:val="28"/>
          <w:szCs w:val="28"/>
        </w:rPr>
        <w:t>C</w:t>
      </w:r>
      <w:r>
        <w:rPr>
          <w:rFonts w:eastAsia="NewtonC"/>
          <w:color w:val="000000"/>
          <w:sz w:val="28"/>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1.1.2 </w:t>
      </w:r>
      <w:r>
        <w:rPr>
          <w:rFonts w:ascii="Times New Roman" w:hAnsi="Times New Roman" w:cs="Times New Roman"/>
          <w:b/>
          <w:bCs/>
          <w:color w:val="000000"/>
          <w:sz w:val="28"/>
        </w:rPr>
        <w:t>LC</w:t>
      </w:r>
      <w:r>
        <w:rPr>
          <w:rFonts w:ascii="Times New Roman" w:hAnsi="Times New Roman" w:cs="Times New Roman"/>
          <w:b/>
          <w:bCs/>
          <w:color w:val="000000"/>
          <w:sz w:val="28"/>
          <w:lang w:val="ru-RU"/>
        </w:rPr>
        <w:t>-генераторы</w:t>
      </w:r>
      <w:r>
        <w:rPr>
          <w:rFonts w:ascii="Times New Roman" w:hAnsi="Times New Roman" w:cs="Times New Roman" w:hint="eastAsia"/>
          <w:b/>
          <w:bCs/>
          <w:color w:val="000000"/>
          <w:sz w:val="28"/>
          <w:lang w:val="ru-RU"/>
        </w:rPr>
        <w:t xml:space="preserve"> </w:t>
      </w:r>
      <w:r>
        <w:rPr>
          <w:rFonts w:ascii="Times New Roman" w:hAnsi="Times New Roman" w:cs="Times New Roman"/>
          <w:b/>
          <w:bCs/>
          <w:color w:val="000000"/>
          <w:sz w:val="28"/>
          <w:lang w:val="ru-RU"/>
        </w:rPr>
        <w:t>аналоговых сигналов</w:t>
      </w:r>
    </w:p>
    <w:p w:rsidR="00BC7ABB" w:rsidRDefault="00BC7ABB">
      <w:pPr>
        <w:autoSpaceDN w:val="0"/>
        <w:ind w:firstLine="567"/>
        <w:jc w:val="both"/>
        <w:rPr>
          <w:color w:val="000000"/>
          <w:sz w:val="28"/>
          <w:szCs w:val="28"/>
        </w:rPr>
      </w:pPr>
      <w:r>
        <w:rPr>
          <w:color w:val="000000"/>
          <w:sz w:val="28"/>
          <w:szCs w:val="28"/>
        </w:rPr>
        <w:t>LC-генераторы – это генераторы с индуктивной обратной связью. Принцип автогенератора можно понять, если представить себе, что в рассмотренном ранее резонансном усилителе электрические колебания поступают на вход не от внешнего источника, а с выхода этого же усилителя через цепь обратной связи. Если на схему подано напряжение питания, то в коллекторной (</w:t>
      </w:r>
      <w:proofErr w:type="gramStart"/>
      <w:r>
        <w:rPr>
          <w:color w:val="000000"/>
          <w:sz w:val="28"/>
          <w:szCs w:val="28"/>
        </w:rPr>
        <w:t xml:space="preserve">стоковой) </w:t>
      </w:r>
      <w:proofErr w:type="gramEnd"/>
      <w:r>
        <w:rPr>
          <w:color w:val="000000"/>
          <w:sz w:val="28"/>
          <w:szCs w:val="28"/>
        </w:rPr>
        <w:t xml:space="preserve">цепи протекает ток, который содержит как постоянную, так и флуктуирующую </w:t>
      </w:r>
      <w:r>
        <w:rPr>
          <w:color w:val="000000"/>
          <w:sz w:val="28"/>
          <w:szCs w:val="28"/>
        </w:rPr>
        <w:lastRenderedPageBreak/>
        <w:t>составляющие. С чем связано появление флуктуирующей составляющей? Электрические заряды в цепи имеются в определенном количестве. Причем в любой цепи реальное количество носителей заряда постоянно меняется. Амплитудный спектр флуктуирующего сигнала равномерен вплоть до частот 10</w:t>
      </w:r>
      <w:r>
        <w:rPr>
          <w:color w:val="000000"/>
          <w:position w:val="6"/>
          <w:sz w:val="28"/>
          <w:szCs w:val="28"/>
          <w:vertAlign w:val="superscript"/>
        </w:rPr>
        <w:t>12</w:t>
      </w:r>
      <w:r>
        <w:rPr>
          <w:color w:val="000000"/>
          <w:sz w:val="28"/>
          <w:szCs w:val="28"/>
        </w:rPr>
        <w:t xml:space="preserve"> Гц. В спектре флуктуаций всегда найдется составляющая, частота которой близка к резонансной частоте контура, включенного в выходную цепь транзистора. За счет избирательных свойств контура эта спектральная составляющая будет выделена, а через цепь обратной связи (ОС) поступит на вход усилителя.</w:t>
      </w:r>
    </w:p>
    <w:p w:rsidR="00BC7ABB" w:rsidRDefault="00BC7ABB">
      <w:pPr>
        <w:autoSpaceDN w:val="0"/>
        <w:ind w:firstLine="567"/>
        <w:jc w:val="both"/>
        <w:rPr>
          <w:color w:val="000000"/>
          <w:sz w:val="28"/>
          <w:szCs w:val="28"/>
        </w:rPr>
      </w:pPr>
      <w:r>
        <w:rPr>
          <w:color w:val="000000"/>
          <w:sz w:val="28"/>
          <w:szCs w:val="28"/>
        </w:rPr>
        <w:t>Колебание, поступившее на вход, будет усиленно, как в обычном усилителе. В дальнейшем произойдет нарастание сигнала. Для этого необходимо:</w:t>
      </w:r>
    </w:p>
    <w:p w:rsidR="00BC7ABB" w:rsidRDefault="00BC7ABB">
      <w:pPr>
        <w:tabs>
          <w:tab w:val="left" w:pos="814"/>
        </w:tabs>
        <w:autoSpaceDN w:val="0"/>
        <w:ind w:firstLine="567"/>
        <w:jc w:val="both"/>
        <w:rPr>
          <w:color w:val="000000"/>
          <w:sz w:val="28"/>
          <w:szCs w:val="28"/>
        </w:rPr>
      </w:pPr>
      <w:r>
        <w:rPr>
          <w:color w:val="000000"/>
          <w:sz w:val="28"/>
          <w:szCs w:val="28"/>
        </w:rPr>
        <w:t>-ОС между входом и выходом должна быть положительной (это фазовое условие самовозбуждения);</w:t>
      </w:r>
    </w:p>
    <w:p w:rsidR="00BC7ABB" w:rsidRDefault="00BC7ABB">
      <w:pPr>
        <w:tabs>
          <w:tab w:val="left" w:pos="814"/>
        </w:tabs>
        <w:autoSpaceDN w:val="0"/>
        <w:ind w:firstLine="567"/>
        <w:jc w:val="both"/>
        <w:rPr>
          <w:color w:val="000000"/>
          <w:sz w:val="28"/>
          <w:szCs w:val="28"/>
        </w:rPr>
      </w:pPr>
      <w:r>
        <w:rPr>
          <w:color w:val="000000"/>
          <w:sz w:val="28"/>
          <w:szCs w:val="28"/>
        </w:rPr>
        <w:t>-коэффициент усиления (</w:t>
      </w:r>
      <w:proofErr w:type="gramStart"/>
      <w:r>
        <w:rPr>
          <w:color w:val="000000"/>
          <w:sz w:val="28"/>
          <w:szCs w:val="28"/>
        </w:rPr>
        <w:t>К</w:t>
      </w:r>
      <w:r>
        <w:rPr>
          <w:color w:val="000000"/>
          <w:position w:val="-6"/>
          <w:sz w:val="28"/>
          <w:szCs w:val="28"/>
          <w:vertAlign w:val="subscript"/>
        </w:rPr>
        <w:t>ус</w:t>
      </w:r>
      <w:proofErr w:type="gramEnd"/>
      <w:r>
        <w:rPr>
          <w:color w:val="000000"/>
          <w:sz w:val="28"/>
          <w:szCs w:val="28"/>
        </w:rPr>
        <w:t>) должен превышать определенное значение (амплитудное условие самовозбуждения).</w:t>
      </w:r>
    </w:p>
    <w:p w:rsidR="00BC7ABB" w:rsidRDefault="00BC7ABB">
      <w:pPr>
        <w:autoSpaceDE w:val="0"/>
        <w:autoSpaceDN w:val="0"/>
        <w:ind w:firstLine="567"/>
        <w:jc w:val="both"/>
        <w:rPr>
          <w:iCs/>
          <w:color w:val="000000"/>
          <w:sz w:val="28"/>
          <w:szCs w:val="28"/>
        </w:rPr>
      </w:pPr>
      <w:r>
        <w:rPr>
          <w:rFonts w:eastAsia="NewtonC"/>
          <w:color w:val="000000"/>
          <w:sz w:val="28"/>
          <w:szCs w:val="28"/>
        </w:rPr>
        <w:t xml:space="preserve">На высоких частотах (от десятков кГц до сотен МГц и выше) применяются </w:t>
      </w:r>
      <w:r>
        <w:rPr>
          <w:rFonts w:eastAsia="NewtonC-Italic"/>
          <w:i/>
          <w:color w:val="000000"/>
          <w:sz w:val="28"/>
          <w:szCs w:val="28"/>
        </w:rPr>
        <w:t>LC-</w:t>
      </w:r>
      <w:r>
        <w:rPr>
          <w:rFonts w:eastAsia="NewtonC"/>
          <w:color w:val="000000"/>
          <w:sz w:val="28"/>
          <w:szCs w:val="28"/>
        </w:rPr>
        <w:t xml:space="preserve">генераторы на основе высокодобротных </w:t>
      </w:r>
      <w:r>
        <w:rPr>
          <w:rFonts w:eastAsia="NewtonC-Italic"/>
          <w:i/>
          <w:color w:val="000000"/>
          <w:sz w:val="28"/>
          <w:szCs w:val="28"/>
        </w:rPr>
        <w:t>LC-</w:t>
      </w:r>
      <w:r>
        <w:rPr>
          <w:rFonts w:eastAsia="NewtonC"/>
          <w:color w:val="000000"/>
          <w:sz w:val="28"/>
          <w:szCs w:val="28"/>
        </w:rPr>
        <w:t>контуров.</w:t>
      </w:r>
      <w:r>
        <w:rPr>
          <w:color w:val="000000"/>
          <w:sz w:val="28"/>
          <w:szCs w:val="28"/>
        </w:rPr>
        <w:t xml:space="preserve"> </w:t>
      </w:r>
      <w:r>
        <w:rPr>
          <w:rFonts w:eastAsia="NewtonC"/>
          <w:color w:val="000000"/>
          <w:sz w:val="28"/>
          <w:szCs w:val="28"/>
        </w:rPr>
        <w:t xml:space="preserve">Частота контура (последовательного или параллельного), на которой фазовый сдвиг равен 0, обычно очень близка к </w:t>
      </w:r>
      <w:r>
        <w:rPr>
          <w:rFonts w:eastAsia="NewtonC-Italic"/>
          <w:iCs/>
          <w:color w:val="000000"/>
          <w:sz w:val="28"/>
          <w:szCs w:val="28"/>
        </w:rPr>
        <w:t xml:space="preserve">резонансной частоте </w:t>
      </w:r>
      <w:r>
        <w:rPr>
          <w:rFonts w:eastAsia="NewtonC"/>
          <w:iCs/>
          <w:color w:val="000000"/>
          <w:sz w:val="28"/>
          <w:szCs w:val="28"/>
        </w:rPr>
        <w:t xml:space="preserve">идеального последовательного </w:t>
      </w:r>
      <w:r>
        <w:rPr>
          <w:rFonts w:eastAsia="NewtonC-Italic"/>
          <w:i/>
          <w:color w:val="000000"/>
          <w:sz w:val="28"/>
          <w:szCs w:val="28"/>
        </w:rPr>
        <w:t>LC</w:t>
      </w:r>
      <w:r>
        <w:rPr>
          <w:rFonts w:eastAsia="NewtonC"/>
          <w:color w:val="000000"/>
          <w:sz w:val="28"/>
          <w:szCs w:val="28"/>
        </w:rPr>
        <w:t>-контура</w:t>
      </w:r>
      <w:r>
        <w:rPr>
          <w:color w:val="000000"/>
          <w:sz w:val="28"/>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ab/>
      </w:r>
      <w:r w:rsidRPr="000248D7">
        <w:rPr>
          <w:rFonts w:ascii="Times New Roman" w:hAnsi="Times New Roman" w:cs="Times New Roman"/>
          <w:color w:val="000000"/>
          <w:position w:val="-28"/>
          <w:sz w:val="28"/>
          <w:szCs w:val="28"/>
          <w:lang w:val="ru-RU"/>
        </w:rPr>
        <w:object w:dxaOrig="1373" w:dyaOrig="666">
          <v:shape id="_x0000_i1027" type="#_x0000_t75" style="width:68pt;height:32.7pt;mso-position-horizontal-relative:page;mso-position-vertical-relative:page" o:ole="">
            <v:imagedata r:id="rId15" o:title=""/>
          </v:shape>
          <o:OLEObject Type="Embed" ProgID="Equation.3" ShapeID="_x0000_i1027" DrawAspect="Content" ObjectID="_1451317690" r:id="rId16">
            <o:FieldCodes>\* MERGEFORMAT</o:FieldCodes>
          </o:OLEObject>
        </w:object>
      </w:r>
      <w:r>
        <w:rPr>
          <w:rFonts w:ascii="Times New Roman" w:hAnsi="Times New Roman" w:cs="Times New Roman"/>
          <w:color w:val="000000"/>
          <w:sz w:val="28"/>
          <w:szCs w:val="28"/>
          <w:lang w:val="ru-RU"/>
        </w:rPr>
        <w:tab/>
        <w:t xml:space="preserve"> (1.3)</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Фильтрующая способность </w:t>
      </w:r>
      <w:r>
        <w:rPr>
          <w:rFonts w:eastAsia="NewtonC-Italic"/>
          <w:i/>
          <w:color w:val="000000"/>
          <w:sz w:val="28"/>
          <w:szCs w:val="28"/>
        </w:rPr>
        <w:t>LC</w:t>
      </w:r>
      <w:r>
        <w:rPr>
          <w:rFonts w:eastAsia="NewtonC"/>
          <w:color w:val="000000"/>
          <w:sz w:val="28"/>
          <w:szCs w:val="28"/>
        </w:rPr>
        <w:t xml:space="preserve">-контура определяется его добротностью </w:t>
      </w:r>
      <w:r>
        <w:rPr>
          <w:rFonts w:eastAsia="NewtonC-Italic"/>
          <w:i/>
          <w:color w:val="000000"/>
          <w:sz w:val="28"/>
          <w:szCs w:val="28"/>
        </w:rPr>
        <w:t xml:space="preserve">Q </w:t>
      </w:r>
      <w:r>
        <w:rPr>
          <w:rFonts w:eastAsia="NewtonC"/>
          <w:color w:val="000000"/>
          <w:sz w:val="28"/>
          <w:szCs w:val="28"/>
        </w:rPr>
        <w:t xml:space="preserve">- отношением реактивного сопротивления элементов </w:t>
      </w:r>
      <w:r>
        <w:rPr>
          <w:rFonts w:eastAsia="NewtonC-Italic"/>
          <w:i/>
          <w:color w:val="000000"/>
          <w:sz w:val="28"/>
          <w:szCs w:val="28"/>
        </w:rPr>
        <w:t xml:space="preserve">L </w:t>
      </w:r>
      <w:r>
        <w:rPr>
          <w:rFonts w:eastAsia="NewtonC"/>
          <w:color w:val="000000"/>
          <w:sz w:val="28"/>
          <w:szCs w:val="28"/>
        </w:rPr>
        <w:t xml:space="preserve">или </w:t>
      </w:r>
      <w:r>
        <w:rPr>
          <w:rFonts w:eastAsia="NewtonC-Italic"/>
          <w:i/>
          <w:color w:val="000000"/>
          <w:sz w:val="28"/>
          <w:szCs w:val="28"/>
        </w:rPr>
        <w:t xml:space="preserve">C </w:t>
      </w:r>
      <w:r>
        <w:rPr>
          <w:rFonts w:eastAsia="NewtonC"/>
          <w:color w:val="000000"/>
          <w:sz w:val="28"/>
          <w:szCs w:val="28"/>
        </w:rPr>
        <w:t xml:space="preserve">к активному сопротивлению потерь </w:t>
      </w:r>
      <w:proofErr w:type="spellStart"/>
      <w:r>
        <w:rPr>
          <w:rFonts w:eastAsia="NewtonC"/>
          <w:color w:val="000000"/>
          <w:sz w:val="28"/>
          <w:szCs w:val="28"/>
        </w:rPr>
        <w:t>r</w:t>
      </w:r>
      <w:proofErr w:type="spellEnd"/>
      <w:r>
        <w:rPr>
          <w:rFonts w:eastAsia="NewtonC"/>
          <w:color w:val="000000"/>
          <w:sz w:val="28"/>
          <w:szCs w:val="28"/>
        </w:rPr>
        <w:t xml:space="preserve"> контура. Значения </w:t>
      </w:r>
      <w:r>
        <w:rPr>
          <w:rFonts w:eastAsia="NewtonC-Italic"/>
          <w:i/>
          <w:color w:val="000000"/>
          <w:sz w:val="28"/>
          <w:szCs w:val="28"/>
        </w:rPr>
        <w:t xml:space="preserve">Q </w:t>
      </w:r>
      <w:r>
        <w:rPr>
          <w:rFonts w:eastAsia="NewtonC"/>
          <w:color w:val="000000"/>
          <w:sz w:val="28"/>
          <w:szCs w:val="28"/>
        </w:rPr>
        <w:t xml:space="preserve">у радиочастотных контуров составляют несколько десятков и даже сотен. При этом </w:t>
      </w:r>
      <w:r>
        <w:rPr>
          <w:rFonts w:eastAsia="NewtonC-Italic"/>
          <w:i/>
          <w:color w:val="000000"/>
          <w:sz w:val="28"/>
          <w:szCs w:val="28"/>
        </w:rPr>
        <w:t xml:space="preserve">Q </w:t>
      </w:r>
      <w:r>
        <w:rPr>
          <w:rFonts w:eastAsia="NewtonC"/>
          <w:color w:val="000000"/>
          <w:sz w:val="28"/>
          <w:szCs w:val="28"/>
        </w:rPr>
        <w:t xml:space="preserve">определяет и полосу частот контура </w:t>
      </w:r>
      <w:r>
        <w:rPr>
          <w:rFonts w:eastAsia="NewtonC-Italic"/>
          <w:i/>
          <w:color w:val="000000"/>
          <w:sz w:val="28"/>
          <w:szCs w:val="28"/>
        </w:rPr>
        <w:t>f</w:t>
      </w:r>
      <w:r>
        <w:rPr>
          <w:rFonts w:eastAsia="NewtonC"/>
          <w:color w:val="000000"/>
          <w:sz w:val="28"/>
          <w:szCs w:val="28"/>
        </w:rPr>
        <w:t>=</w:t>
      </w:r>
      <w:r>
        <w:rPr>
          <w:rFonts w:eastAsia="NewtonC-Italic"/>
          <w:i/>
          <w:color w:val="000000"/>
          <w:sz w:val="28"/>
          <w:szCs w:val="28"/>
        </w:rPr>
        <w:t>f</w:t>
      </w:r>
      <w:r>
        <w:rPr>
          <w:rFonts w:eastAsia="NewtonC"/>
          <w:color w:val="000000"/>
          <w:sz w:val="28"/>
          <w:szCs w:val="28"/>
          <w:vertAlign w:val="subscript"/>
        </w:rPr>
        <w:t>0</w:t>
      </w:r>
      <w:r>
        <w:rPr>
          <w:rFonts w:eastAsia="NewtonC"/>
          <w:color w:val="000000"/>
          <w:sz w:val="28"/>
          <w:szCs w:val="28"/>
        </w:rPr>
        <w:t>/</w:t>
      </w:r>
      <w:r>
        <w:rPr>
          <w:rFonts w:eastAsia="NewtonC-Italic"/>
          <w:i/>
          <w:color w:val="000000"/>
          <w:sz w:val="28"/>
          <w:szCs w:val="28"/>
        </w:rPr>
        <w:t>Q</w:t>
      </w:r>
      <w:r>
        <w:rPr>
          <w:rFonts w:eastAsia="NewtonC"/>
          <w:color w:val="000000"/>
          <w:sz w:val="28"/>
          <w:szCs w:val="28"/>
        </w:rPr>
        <w:t xml:space="preserve">. Очевидно, что чем выше </w:t>
      </w:r>
      <w:r>
        <w:rPr>
          <w:rFonts w:eastAsia="NewtonC-Italic"/>
          <w:i/>
          <w:color w:val="000000"/>
          <w:sz w:val="28"/>
          <w:szCs w:val="28"/>
        </w:rPr>
        <w:t>Q</w:t>
      </w:r>
      <w:r>
        <w:rPr>
          <w:rFonts w:eastAsia="NewtonC"/>
          <w:color w:val="000000"/>
          <w:sz w:val="28"/>
          <w:szCs w:val="28"/>
        </w:rPr>
        <w:t xml:space="preserve">, тем более стабильна частота генератора. Стабильность частоты </w:t>
      </w:r>
      <w:r>
        <w:rPr>
          <w:rFonts w:eastAsia="NewtonC-Italic"/>
          <w:i/>
          <w:color w:val="000000"/>
          <w:sz w:val="28"/>
          <w:szCs w:val="28"/>
        </w:rPr>
        <w:t>LC-</w:t>
      </w:r>
      <w:r>
        <w:rPr>
          <w:rFonts w:eastAsia="NewtonC"/>
          <w:color w:val="000000"/>
          <w:sz w:val="28"/>
          <w:szCs w:val="28"/>
        </w:rPr>
        <w:t xml:space="preserve">генераторов на 1–2 порядка выше, чем у </w:t>
      </w:r>
      <w:r>
        <w:rPr>
          <w:rFonts w:eastAsia="NewtonC-Italic"/>
          <w:i/>
          <w:color w:val="000000"/>
          <w:sz w:val="28"/>
          <w:szCs w:val="28"/>
        </w:rPr>
        <w:t>RC-</w:t>
      </w:r>
      <w:r>
        <w:rPr>
          <w:rFonts w:eastAsia="NewtonC"/>
          <w:color w:val="000000"/>
          <w:sz w:val="28"/>
          <w:szCs w:val="28"/>
        </w:rPr>
        <w:t>генераторов. Но относительная нестабильность частоты редко получается меньшей 10</w:t>
      </w:r>
      <w:r>
        <w:rPr>
          <w:rFonts w:eastAsia="NewtonC"/>
          <w:color w:val="000000"/>
          <w:sz w:val="28"/>
          <w:szCs w:val="28"/>
          <w:vertAlign w:val="superscript"/>
        </w:rPr>
        <w:t>-4</w:t>
      </w:r>
      <w:r>
        <w:rPr>
          <w:rFonts w:eastAsia="NewtonC"/>
          <w:color w:val="000000"/>
          <w:sz w:val="28"/>
          <w:szCs w:val="28"/>
        </w:rPr>
        <w:t>.</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Благодаря высокой фильтрующей способности колебательных </w:t>
      </w:r>
      <w:r>
        <w:rPr>
          <w:rFonts w:eastAsia="NewtonC-Italic"/>
          <w:i/>
          <w:color w:val="000000"/>
          <w:sz w:val="28"/>
          <w:szCs w:val="28"/>
        </w:rPr>
        <w:t>LC</w:t>
      </w:r>
      <w:r>
        <w:rPr>
          <w:rFonts w:eastAsia="NewtonC"/>
          <w:color w:val="000000"/>
          <w:sz w:val="28"/>
          <w:szCs w:val="28"/>
        </w:rPr>
        <w:t xml:space="preserve">-контуров получение синусоидальной формы от </w:t>
      </w:r>
      <w:r>
        <w:rPr>
          <w:rFonts w:eastAsia="NewtonC-Italic"/>
          <w:i/>
          <w:color w:val="000000"/>
          <w:sz w:val="28"/>
          <w:szCs w:val="28"/>
        </w:rPr>
        <w:t>LC</w:t>
      </w:r>
      <w:r>
        <w:rPr>
          <w:rFonts w:eastAsia="NewtonC"/>
          <w:color w:val="000000"/>
          <w:sz w:val="28"/>
          <w:szCs w:val="28"/>
        </w:rPr>
        <w:t xml:space="preserve">-генераторов оказывается более простой задачей, чем в случае построения </w:t>
      </w:r>
      <w:r>
        <w:rPr>
          <w:rFonts w:eastAsia="NewtonC-Italic"/>
          <w:i/>
          <w:color w:val="000000"/>
          <w:sz w:val="28"/>
          <w:szCs w:val="28"/>
        </w:rPr>
        <w:t>RC</w:t>
      </w:r>
      <w:r>
        <w:rPr>
          <w:rFonts w:eastAsia="NewtonC"/>
          <w:color w:val="000000"/>
          <w:sz w:val="28"/>
          <w:szCs w:val="28"/>
        </w:rPr>
        <w:t xml:space="preserve">-генераторов. Однако и тут простые схемы могут давать </w:t>
      </w:r>
      <w:proofErr w:type="gramStart"/>
      <w:r>
        <w:rPr>
          <w:rFonts w:eastAsia="NewtonC-Italic"/>
          <w:i/>
          <w:color w:val="000000"/>
          <w:sz w:val="28"/>
          <w:szCs w:val="28"/>
        </w:rPr>
        <w:t>K</w:t>
      </w:r>
      <w:proofErr w:type="gramEnd"/>
      <w:r>
        <w:rPr>
          <w:rFonts w:eastAsia="NewtonC"/>
          <w:color w:val="000000"/>
          <w:sz w:val="28"/>
          <w:szCs w:val="28"/>
          <w:vertAlign w:val="subscript"/>
        </w:rPr>
        <w:t>Г</w:t>
      </w:r>
      <w:r>
        <w:rPr>
          <w:color w:val="000000"/>
          <w:sz w:val="28"/>
          <w:szCs w:val="28"/>
          <w:vertAlign w:val="subscript"/>
        </w:rPr>
        <w:t xml:space="preserve"> </w:t>
      </w:r>
      <w:r>
        <w:rPr>
          <w:rFonts w:eastAsia="NewtonC"/>
          <w:color w:val="000000"/>
          <w:sz w:val="28"/>
          <w:szCs w:val="28"/>
        </w:rPr>
        <w:t xml:space="preserve">до нескольких процентов. Часто вместо </w:t>
      </w:r>
      <w:proofErr w:type="gramStart"/>
      <w:r>
        <w:rPr>
          <w:rFonts w:eastAsia="NewtonC-Italic"/>
          <w:i/>
          <w:color w:val="000000"/>
          <w:sz w:val="28"/>
          <w:szCs w:val="28"/>
        </w:rPr>
        <w:t>K</w:t>
      </w:r>
      <w:proofErr w:type="gramEnd"/>
      <w:r>
        <w:rPr>
          <w:rFonts w:eastAsia="NewtonC"/>
          <w:color w:val="000000"/>
          <w:sz w:val="28"/>
          <w:szCs w:val="28"/>
          <w:vertAlign w:val="subscript"/>
        </w:rPr>
        <w:t>Г</w:t>
      </w:r>
      <w:r>
        <w:rPr>
          <w:rFonts w:eastAsia="NewtonC"/>
          <w:color w:val="000000"/>
          <w:sz w:val="28"/>
          <w:szCs w:val="28"/>
        </w:rPr>
        <w:t xml:space="preserve"> чистоту спектра </w:t>
      </w:r>
      <w:r>
        <w:rPr>
          <w:color w:val="000000"/>
          <w:sz w:val="28"/>
          <w:szCs w:val="28"/>
        </w:rPr>
        <w:t>высокочастот</w:t>
      </w:r>
      <w:r w:rsidR="003576F6">
        <w:rPr>
          <w:color w:val="000000"/>
          <w:sz w:val="28"/>
          <w:szCs w:val="28"/>
        </w:rPr>
        <w:t>ных</w:t>
      </w:r>
      <w:r>
        <w:rPr>
          <w:rFonts w:eastAsia="NewtonC"/>
          <w:color w:val="000000"/>
          <w:sz w:val="28"/>
          <w:szCs w:val="28"/>
        </w:rPr>
        <w:t xml:space="preserve"> генераторов оценивают просто по уровню гармоник сигнала.</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Классическая схема автогенератора на транзисторе, включенном по схеме с общей базой, представлена на </w:t>
      </w:r>
      <w:r>
        <w:rPr>
          <w:color w:val="000000"/>
          <w:sz w:val="28"/>
          <w:szCs w:val="28"/>
        </w:rPr>
        <w:t xml:space="preserve">рис. </w:t>
      </w:r>
      <w:r>
        <w:rPr>
          <w:rFonts w:eastAsia="NewtonC"/>
          <w:color w:val="000000"/>
          <w:sz w:val="28"/>
          <w:szCs w:val="28"/>
        </w:rPr>
        <w:t xml:space="preserve">1.4. Частота генерации задается параллельным </w:t>
      </w:r>
      <w:r>
        <w:rPr>
          <w:rFonts w:eastAsia="NewtonC-Italic"/>
          <w:i/>
          <w:color w:val="000000"/>
          <w:sz w:val="28"/>
          <w:szCs w:val="28"/>
        </w:rPr>
        <w:t>LC-</w:t>
      </w:r>
      <w:r>
        <w:rPr>
          <w:rFonts w:eastAsia="NewtonC"/>
          <w:color w:val="000000"/>
          <w:sz w:val="28"/>
          <w:szCs w:val="28"/>
        </w:rPr>
        <w:t xml:space="preserve">контуром. Каскад с общей базой не инвертирует фазу, поэтому для создания положительной обратной связи достаточно подать сигнал с части контура на эмиттер транзистора. Эта схема (при использовании соответствующего транзистора и контура) может работать на частотах от десятков кГц до сотен МГц и выше. Поскольку входное сопротивление каскада </w:t>
      </w:r>
      <w:r>
        <w:rPr>
          <w:rFonts w:eastAsia="NewtonC"/>
          <w:color w:val="000000"/>
          <w:sz w:val="28"/>
          <w:szCs w:val="28"/>
        </w:rPr>
        <w:lastRenderedPageBreak/>
        <w:t>с общей базой мало, то необходимо согласование между высокоомной выходной цепью усилителя и его низкоомной входной цепью. Оно и достигается неполным включением контура.</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Еще одна классическая схема </w:t>
      </w:r>
      <w:r>
        <w:rPr>
          <w:rFonts w:eastAsia="NewtonC-Italic"/>
          <w:i/>
          <w:color w:val="000000"/>
          <w:sz w:val="28"/>
          <w:szCs w:val="28"/>
        </w:rPr>
        <w:t>LC</w:t>
      </w:r>
      <w:r>
        <w:rPr>
          <w:rFonts w:eastAsia="NewtonC"/>
          <w:color w:val="000000"/>
          <w:sz w:val="28"/>
          <w:szCs w:val="28"/>
        </w:rPr>
        <w:t>-генератора показана на р</w:t>
      </w:r>
      <w:r>
        <w:rPr>
          <w:color w:val="000000"/>
          <w:sz w:val="28"/>
          <w:szCs w:val="28"/>
        </w:rPr>
        <w:t xml:space="preserve">ис. </w:t>
      </w:r>
      <w:r>
        <w:rPr>
          <w:rFonts w:eastAsia="NewtonC"/>
          <w:color w:val="000000"/>
          <w:sz w:val="28"/>
          <w:szCs w:val="28"/>
        </w:rPr>
        <w:t>1.5. Здесь используется каскад с общим коллектором (эмиттерный повторитель), который тоже не инвертирует фазу входного сигнала, но имеет коэффициент передачи несколько меньший 1.</w:t>
      </w:r>
      <w:r>
        <w:rPr>
          <w:color w:val="000000"/>
          <w:sz w:val="28"/>
          <w:szCs w:val="28"/>
        </w:rPr>
        <w:t xml:space="preserve"> </w:t>
      </w:r>
      <w:r>
        <w:rPr>
          <w:rFonts w:eastAsia="NewtonC"/>
          <w:color w:val="000000"/>
          <w:sz w:val="28"/>
          <w:szCs w:val="28"/>
        </w:rPr>
        <w:t>Поэтому для соблюдения условия баланса амплитуд надо использовать повышающее напряжение автотрансформаторное включение колебательного контура.</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Заметим, что каскад с общим коллектором, как и каскад с общей базой, имеют наилучшие частотные свойства, чем каскад с общим эмиттером. Это гарантирует устойчивую работу автогенератора на высоких частотах.</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Множество генераторов создано на основе каскада с общим эмиттером, дающего, как известно, наибольшее усиление по мощности. Однако, эта схема каскада не очень удачна для построения генераторов из-за намного худших частотных свойств</w:t>
      </w:r>
      <w:r w:rsidR="003576F6">
        <w:rPr>
          <w:rFonts w:eastAsia="NewtonC"/>
          <w:color w:val="000000"/>
          <w:sz w:val="28"/>
          <w:szCs w:val="28"/>
        </w:rPr>
        <w:t xml:space="preserve"> </w:t>
      </w:r>
      <w:r>
        <w:rPr>
          <w:rFonts w:eastAsia="NewtonC"/>
          <w:color w:val="000000"/>
          <w:sz w:val="28"/>
          <w:szCs w:val="28"/>
        </w:rPr>
        <w:t>биполярного транзистора</w:t>
      </w:r>
      <w:r w:rsidR="003576F6">
        <w:rPr>
          <w:rFonts w:eastAsia="NewtonC"/>
          <w:color w:val="000000"/>
          <w:sz w:val="28"/>
          <w:szCs w:val="28"/>
        </w:rPr>
        <w:t>,</w:t>
      </w:r>
      <w:r w:rsidR="003576F6" w:rsidRPr="003576F6">
        <w:rPr>
          <w:rFonts w:eastAsia="NewtonC"/>
          <w:color w:val="000000"/>
          <w:sz w:val="28"/>
          <w:szCs w:val="28"/>
        </w:rPr>
        <w:t xml:space="preserve"> </w:t>
      </w:r>
      <w:r w:rsidR="003576F6">
        <w:rPr>
          <w:rFonts w:eastAsia="NewtonC"/>
          <w:color w:val="000000"/>
          <w:sz w:val="28"/>
          <w:szCs w:val="28"/>
        </w:rPr>
        <w:t>включенного с общим эмиттером</w:t>
      </w:r>
      <w:r>
        <w:rPr>
          <w:rFonts w:eastAsia="NewtonC"/>
          <w:color w:val="000000"/>
          <w:sz w:val="28"/>
          <w:szCs w:val="28"/>
        </w:rPr>
        <w:t>.</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Подобные автогенераторы строятся и на полевых транзисторах по схеме с общим истоком, достоинством которых является высокое входное сопротивление.</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Главные недостаток таких генераторов</w:t>
      </w:r>
      <w:r>
        <w:rPr>
          <w:color w:val="000000"/>
          <w:sz w:val="28"/>
          <w:szCs w:val="28"/>
        </w:rPr>
        <w:t>: для формирования высоких частот генерации, нужно увеличивать значение L, методом увеличение число витков индуктивности, но при этом увеличива</w:t>
      </w:r>
      <w:r w:rsidR="003576F6">
        <w:rPr>
          <w:color w:val="000000"/>
          <w:sz w:val="28"/>
          <w:szCs w:val="28"/>
        </w:rPr>
        <w:t>ю</w:t>
      </w:r>
      <w:r>
        <w:rPr>
          <w:color w:val="000000"/>
          <w:sz w:val="28"/>
          <w:szCs w:val="28"/>
        </w:rPr>
        <w:t>тся</w:t>
      </w:r>
      <w:r w:rsidR="003576F6">
        <w:rPr>
          <w:color w:val="000000"/>
          <w:sz w:val="28"/>
          <w:szCs w:val="28"/>
        </w:rPr>
        <w:t xml:space="preserve"> и размеры</w:t>
      </w:r>
      <w:r w:rsidR="003576F6" w:rsidRPr="003576F6">
        <w:rPr>
          <w:color w:val="000000"/>
          <w:sz w:val="28"/>
          <w:szCs w:val="28"/>
        </w:rPr>
        <w:t xml:space="preserve"> </w:t>
      </w:r>
      <w:r w:rsidR="003576F6">
        <w:rPr>
          <w:color w:val="000000"/>
          <w:sz w:val="28"/>
          <w:szCs w:val="28"/>
        </w:rPr>
        <w:t>катушек</w:t>
      </w:r>
      <w:r>
        <w:rPr>
          <w:color w:val="000000"/>
          <w:sz w:val="28"/>
          <w:szCs w:val="28"/>
        </w:rPr>
        <w:t>.</w:t>
      </w:r>
    </w:p>
    <w:p w:rsidR="00BC7ABB" w:rsidRDefault="008C1FC0">
      <w:pPr>
        <w:autoSpaceDE w:val="0"/>
        <w:autoSpaceDN w:val="0"/>
        <w:spacing w:before="100" w:beforeAutospacing="1" w:after="100" w:afterAutospacing="1"/>
        <w:jc w:val="center"/>
        <w:rPr>
          <w:color w:val="000000"/>
          <w:sz w:val="28"/>
          <w:szCs w:val="28"/>
        </w:rPr>
      </w:pPr>
      <w:r>
        <w:rPr>
          <w:noProof/>
          <w:color w:val="000000"/>
          <w:sz w:val="28"/>
          <w:szCs w:val="28"/>
        </w:rPr>
        <w:drawing>
          <wp:inline distT="0" distB="0" distL="0" distR="0">
            <wp:extent cx="2341245" cy="3119755"/>
            <wp:effectExtent l="1905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341245" cy="3119755"/>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color w:val="000000"/>
          <w:sz w:val="28"/>
          <w:szCs w:val="28"/>
        </w:rPr>
      </w:pPr>
      <w:r>
        <w:rPr>
          <w:color w:val="000000"/>
          <w:sz w:val="28"/>
          <w:szCs w:val="28"/>
        </w:rPr>
        <w:t xml:space="preserve">Рисунок </w:t>
      </w:r>
      <w:r>
        <w:rPr>
          <w:rFonts w:eastAsia="NewtonC"/>
          <w:color w:val="000000"/>
          <w:sz w:val="28"/>
          <w:szCs w:val="28"/>
        </w:rPr>
        <w:t>1.4</w:t>
      </w:r>
      <w:r>
        <w:rPr>
          <w:color w:val="000000"/>
          <w:sz w:val="28"/>
          <w:szCs w:val="28"/>
        </w:rPr>
        <w:t xml:space="preserve"> –</w:t>
      </w:r>
      <w:r>
        <w:rPr>
          <w:rFonts w:eastAsia="NewtonC"/>
          <w:color w:val="000000"/>
          <w:sz w:val="28"/>
          <w:szCs w:val="28"/>
        </w:rPr>
        <w:t xml:space="preserve"> LC</w:t>
      </w:r>
      <w:r>
        <w:rPr>
          <w:rFonts w:eastAsia="NewtonC-Italic"/>
          <w:color w:val="000000"/>
          <w:sz w:val="28"/>
          <w:szCs w:val="28"/>
        </w:rPr>
        <w:t>-генератор на транзисторе, включенном по схеме с общей базой, и контуре с неполным включением</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 w:val="28"/>
          <w:szCs w:val="28"/>
          <w:lang w:val="ru-RU"/>
        </w:rPr>
      </w:pPr>
      <w:r>
        <w:rPr>
          <w:rFonts w:ascii="Times New Roman" w:hAnsi="Times New Roman" w:cs="Times New Roman"/>
          <w:noProof/>
          <w:color w:val="000000"/>
          <w:sz w:val="28"/>
          <w:szCs w:val="28"/>
          <w:lang w:val="ru-RU" w:eastAsia="ru-RU"/>
        </w:rPr>
        <w:lastRenderedPageBreak/>
        <w:drawing>
          <wp:inline distT="0" distB="0" distL="0" distR="0">
            <wp:extent cx="2924175" cy="215011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924175" cy="215011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NewtonC-Italic"/>
          <w:color w:val="000000"/>
          <w:sz w:val="28"/>
          <w:szCs w:val="28"/>
        </w:rPr>
      </w:pPr>
      <w:r>
        <w:rPr>
          <w:color w:val="000000"/>
          <w:sz w:val="28"/>
          <w:szCs w:val="28"/>
        </w:rPr>
        <w:t xml:space="preserve">Рисунок </w:t>
      </w:r>
      <w:r>
        <w:rPr>
          <w:rFonts w:eastAsia="NewtonC"/>
          <w:color w:val="000000"/>
          <w:sz w:val="28"/>
          <w:szCs w:val="28"/>
        </w:rPr>
        <w:t>1.5</w:t>
      </w:r>
      <w:r>
        <w:rPr>
          <w:color w:val="000000"/>
          <w:sz w:val="28"/>
          <w:szCs w:val="28"/>
        </w:rPr>
        <w:t xml:space="preserve"> – </w:t>
      </w:r>
      <w:r>
        <w:rPr>
          <w:rFonts w:eastAsia="NewtonC"/>
          <w:color w:val="000000"/>
          <w:sz w:val="28"/>
          <w:szCs w:val="28"/>
        </w:rPr>
        <w:t>LC</w:t>
      </w:r>
      <w:r>
        <w:rPr>
          <w:rFonts w:eastAsia="NewtonC-Italic"/>
          <w:color w:val="000000"/>
          <w:sz w:val="28"/>
          <w:szCs w:val="28"/>
        </w:rPr>
        <w:t>-генератор на транзисторе, включенном по схеме с общим</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 w:val="28"/>
          <w:szCs w:val="28"/>
          <w:lang w:val="ru-RU"/>
        </w:rPr>
      </w:pPr>
      <w:r>
        <w:rPr>
          <w:rFonts w:ascii="Times New Roman" w:eastAsia="NewtonC-Italic" w:hAnsi="Times New Roman" w:cs="Times New Roman"/>
          <w:color w:val="000000"/>
          <w:sz w:val="28"/>
          <w:szCs w:val="28"/>
          <w:lang w:val="ru-RU"/>
        </w:rPr>
        <w:t>коллектором с автотрансформаторным включением контура</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color w:val="000000"/>
          <w:sz w:val="28"/>
          <w:szCs w:val="28"/>
          <w:lang w:val="ru-RU"/>
        </w:rPr>
      </w:pP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1.1.3 </w:t>
      </w:r>
      <w:r>
        <w:rPr>
          <w:rFonts w:ascii="Times New Roman" w:hAnsi="Times New Roman" w:cs="Times New Roman"/>
          <w:b/>
          <w:bCs/>
          <w:color w:val="000000"/>
          <w:sz w:val="28"/>
          <w:lang w:val="ru-RU"/>
        </w:rPr>
        <w:t>Кварцевые генераторы</w:t>
      </w:r>
    </w:p>
    <w:p w:rsidR="00BC7ABB" w:rsidRDefault="00BC7ABB">
      <w:pPr>
        <w:autoSpaceDN w:val="0"/>
        <w:ind w:firstLine="567"/>
        <w:jc w:val="both"/>
        <w:rPr>
          <w:color w:val="000000"/>
          <w:sz w:val="28"/>
          <w:szCs w:val="28"/>
        </w:rPr>
      </w:pPr>
      <w:r>
        <w:rPr>
          <w:color w:val="000000"/>
          <w:sz w:val="28"/>
          <w:szCs w:val="28"/>
        </w:rPr>
        <w:t>Относительная нестабильность частоты автогенераторов, выполняемых на резонаторах в виде LC-контуров и RC-контуров, обычно не ниже 10</w:t>
      </w:r>
      <w:r>
        <w:rPr>
          <w:color w:val="000000"/>
          <w:sz w:val="28"/>
          <w:szCs w:val="28"/>
          <w:vertAlign w:val="superscript"/>
        </w:rPr>
        <w:t>-3</w:t>
      </w:r>
      <w:r>
        <w:rPr>
          <w:color w:val="000000"/>
          <w:sz w:val="28"/>
          <w:szCs w:val="28"/>
        </w:rPr>
        <w:t>...10</w:t>
      </w:r>
      <w:r>
        <w:rPr>
          <w:color w:val="000000"/>
          <w:sz w:val="28"/>
          <w:szCs w:val="28"/>
          <w:vertAlign w:val="superscript"/>
        </w:rPr>
        <w:t xml:space="preserve">-4 </w:t>
      </w:r>
      <w:r>
        <w:rPr>
          <w:sz w:val="28"/>
        </w:rPr>
        <w:t>[2]</w:t>
      </w:r>
      <w:r>
        <w:rPr>
          <w:color w:val="000000"/>
          <w:sz w:val="28"/>
          <w:szCs w:val="28"/>
        </w:rPr>
        <w:t>.</w:t>
      </w:r>
    </w:p>
    <w:p w:rsidR="00BC7ABB" w:rsidRDefault="00BC7ABB">
      <w:pPr>
        <w:autoSpaceDN w:val="0"/>
        <w:ind w:firstLine="567"/>
        <w:jc w:val="both"/>
        <w:rPr>
          <w:color w:val="000000"/>
          <w:sz w:val="28"/>
          <w:szCs w:val="28"/>
        </w:rPr>
      </w:pPr>
      <w:r>
        <w:rPr>
          <w:color w:val="000000"/>
          <w:sz w:val="28"/>
          <w:szCs w:val="28"/>
        </w:rPr>
        <w:t>Стабильность частоты генератора существенно зависит от добротности и стабильности колебательной системы. Добротность LC-контура обычно не выше 200...300. К современным радиопередатчикам и приемникам предъявляются более высокие требования по стабильности частоты. Обычно требуется долговременная относительная нестабильность частоты не хуже чем 10</w:t>
      </w:r>
      <w:r>
        <w:rPr>
          <w:color w:val="000000"/>
          <w:sz w:val="28"/>
          <w:szCs w:val="28"/>
          <w:vertAlign w:val="superscript"/>
        </w:rPr>
        <w:t>-6</w:t>
      </w:r>
      <w:r>
        <w:rPr>
          <w:color w:val="000000"/>
          <w:sz w:val="28"/>
          <w:szCs w:val="28"/>
        </w:rPr>
        <w:t>...10</w:t>
      </w:r>
      <w:r>
        <w:rPr>
          <w:color w:val="000000"/>
          <w:sz w:val="28"/>
          <w:szCs w:val="28"/>
          <w:vertAlign w:val="superscript"/>
        </w:rPr>
        <w:t>-8</w:t>
      </w:r>
      <w:r>
        <w:rPr>
          <w:color w:val="000000"/>
          <w:sz w:val="28"/>
          <w:szCs w:val="28"/>
        </w:rPr>
        <w:t>, что можно обеспечить, применяя кварцевые резонаторы. Добротность кварцевых резонаторов во много раз превышает добротность резонаторов на LC-контурах и составляет 10</w:t>
      </w:r>
      <w:r>
        <w:rPr>
          <w:color w:val="000000"/>
          <w:sz w:val="28"/>
          <w:szCs w:val="28"/>
          <w:vertAlign w:val="superscript"/>
        </w:rPr>
        <w:t>4</w:t>
      </w:r>
      <w:r>
        <w:rPr>
          <w:color w:val="000000"/>
          <w:sz w:val="28"/>
          <w:szCs w:val="28"/>
        </w:rPr>
        <w:t>...10</w:t>
      </w:r>
      <w:r>
        <w:rPr>
          <w:color w:val="000000"/>
          <w:sz w:val="28"/>
          <w:szCs w:val="28"/>
          <w:vertAlign w:val="superscript"/>
        </w:rPr>
        <w:t>6</w:t>
      </w:r>
      <w:r>
        <w:rPr>
          <w:color w:val="000000"/>
          <w:sz w:val="28"/>
          <w:szCs w:val="28"/>
        </w:rPr>
        <w:t>.</w:t>
      </w:r>
    </w:p>
    <w:p w:rsidR="00BC7ABB" w:rsidRDefault="00BC7ABB">
      <w:pPr>
        <w:autoSpaceDN w:val="0"/>
        <w:ind w:firstLine="567"/>
        <w:jc w:val="both"/>
        <w:rPr>
          <w:color w:val="000000"/>
          <w:sz w:val="28"/>
          <w:szCs w:val="28"/>
        </w:rPr>
      </w:pPr>
      <w:r>
        <w:rPr>
          <w:color w:val="000000"/>
          <w:sz w:val="28"/>
          <w:szCs w:val="28"/>
        </w:rPr>
        <w:t xml:space="preserve">Существует много схем кварцевых автогенераторов. Поэтому </w:t>
      </w:r>
      <w:r w:rsidR="00E556C7">
        <w:rPr>
          <w:color w:val="000000"/>
          <w:sz w:val="28"/>
          <w:szCs w:val="28"/>
        </w:rPr>
        <w:t>рассмотрим</w:t>
      </w:r>
      <w:r>
        <w:rPr>
          <w:color w:val="000000"/>
          <w:sz w:val="28"/>
          <w:szCs w:val="28"/>
        </w:rPr>
        <w:t xml:space="preserve"> наиболее часто применяемые на практике схемы.</w:t>
      </w:r>
    </w:p>
    <w:p w:rsidR="00BC7ABB" w:rsidRDefault="00BC7ABB">
      <w:pPr>
        <w:autoSpaceDN w:val="0"/>
        <w:ind w:firstLine="567"/>
        <w:jc w:val="both"/>
        <w:rPr>
          <w:color w:val="000000"/>
          <w:sz w:val="28"/>
          <w:szCs w:val="28"/>
        </w:rPr>
      </w:pPr>
      <w:r>
        <w:rPr>
          <w:color w:val="000000"/>
          <w:sz w:val="28"/>
          <w:szCs w:val="28"/>
        </w:rPr>
        <w:t xml:space="preserve">Общепринятая эквивалентная схема кварцевого резонатора изображена на рис. 1.6. Динамическая индуктивность </w:t>
      </w:r>
      <w:proofErr w:type="spellStart"/>
      <w:r>
        <w:rPr>
          <w:color w:val="000000"/>
          <w:sz w:val="28"/>
          <w:szCs w:val="28"/>
        </w:rPr>
        <w:t>Ls</w:t>
      </w:r>
      <w:proofErr w:type="spellEnd"/>
      <w:r>
        <w:rPr>
          <w:color w:val="000000"/>
          <w:sz w:val="28"/>
          <w:szCs w:val="28"/>
        </w:rPr>
        <w:t xml:space="preserve">, динамическая емкость </w:t>
      </w:r>
      <w:proofErr w:type="spellStart"/>
      <w:r>
        <w:rPr>
          <w:color w:val="000000"/>
          <w:sz w:val="28"/>
          <w:szCs w:val="28"/>
        </w:rPr>
        <w:t>Cs</w:t>
      </w:r>
      <w:proofErr w:type="spellEnd"/>
      <w:r>
        <w:rPr>
          <w:color w:val="000000"/>
          <w:sz w:val="28"/>
          <w:szCs w:val="28"/>
        </w:rPr>
        <w:t xml:space="preserve"> и сопротивление потерь </w:t>
      </w:r>
      <w:proofErr w:type="spellStart"/>
      <w:r>
        <w:rPr>
          <w:color w:val="000000"/>
          <w:sz w:val="28"/>
          <w:szCs w:val="28"/>
        </w:rPr>
        <w:t>Rs</w:t>
      </w:r>
      <w:proofErr w:type="spellEnd"/>
      <w:r>
        <w:rPr>
          <w:color w:val="000000"/>
          <w:sz w:val="28"/>
          <w:szCs w:val="28"/>
        </w:rPr>
        <w:t xml:space="preserve"> </w:t>
      </w:r>
      <w:proofErr w:type="gramStart"/>
      <w:r>
        <w:rPr>
          <w:color w:val="000000"/>
          <w:sz w:val="28"/>
          <w:szCs w:val="28"/>
        </w:rPr>
        <w:t>обусловлены</w:t>
      </w:r>
      <w:proofErr w:type="gramEnd"/>
      <w:r>
        <w:rPr>
          <w:color w:val="000000"/>
          <w:sz w:val="28"/>
          <w:szCs w:val="28"/>
        </w:rPr>
        <w:t xml:space="preserve"> наличием прямого и обратного пьезоэффекта и резонансными свойствами пьезоэлемента. Параллельная емкость </w:t>
      </w:r>
      <w:proofErr w:type="gramStart"/>
      <w:r>
        <w:rPr>
          <w:color w:val="000000"/>
          <w:sz w:val="28"/>
          <w:szCs w:val="28"/>
        </w:rPr>
        <w:t>Ср</w:t>
      </w:r>
      <w:proofErr w:type="gramEnd"/>
      <w:r>
        <w:rPr>
          <w:color w:val="000000"/>
          <w:sz w:val="28"/>
          <w:szCs w:val="28"/>
        </w:rPr>
        <w:t xml:space="preserve"> обусловлена межэлектродной емкостью пьезоэлектрика, емкостью корпуса и монтажа. Резонансная частота динамической ветви называется частотой последовательного резонанса кварцевого резонатора </w:t>
      </w:r>
      <w:proofErr w:type="spellStart"/>
      <w:r>
        <w:rPr>
          <w:color w:val="000000"/>
          <w:sz w:val="28"/>
          <w:szCs w:val="28"/>
        </w:rPr>
        <w:t>Fs</w:t>
      </w:r>
      <w:proofErr w:type="spellEnd"/>
      <w:r>
        <w:rPr>
          <w:color w:val="000000"/>
          <w:sz w:val="28"/>
          <w:szCs w:val="28"/>
        </w:rPr>
        <w:t>.</w:t>
      </w:r>
    </w:p>
    <w:p w:rsidR="00BC7ABB" w:rsidRDefault="00BC7ABB">
      <w:pPr>
        <w:autoSpaceDN w:val="0"/>
        <w:ind w:firstLine="567"/>
        <w:rPr>
          <w:color w:val="000000"/>
          <w:sz w:val="28"/>
          <w:szCs w:val="28"/>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 w:val="28"/>
          <w:szCs w:val="28"/>
          <w:lang w:val="ru-RU"/>
        </w:rPr>
      </w:pPr>
      <w:r>
        <w:rPr>
          <w:rFonts w:ascii="Times New Roman" w:hAnsi="Times New Roman" w:cs="Times New Roman"/>
          <w:noProof/>
          <w:color w:val="000000"/>
          <w:sz w:val="28"/>
          <w:szCs w:val="28"/>
          <w:lang w:val="ru-RU" w:eastAsia="ru-RU"/>
        </w:rPr>
        <w:lastRenderedPageBreak/>
        <w:drawing>
          <wp:inline distT="0" distB="0" distL="0" distR="0">
            <wp:extent cx="1351280" cy="2195830"/>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351280" cy="2195830"/>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Рисунок 1.6 – Общепринятая эквивалентная схема кварцевого резонатора</w:t>
      </w:r>
    </w:p>
    <w:p w:rsidR="00BC7ABB" w:rsidRDefault="00BC7ABB">
      <w:pPr>
        <w:autoSpaceDN w:val="0"/>
        <w:ind w:firstLine="567"/>
        <w:jc w:val="both"/>
        <w:rPr>
          <w:color w:val="000000"/>
          <w:sz w:val="28"/>
          <w:szCs w:val="28"/>
        </w:rPr>
      </w:pPr>
      <w:r>
        <w:rPr>
          <w:color w:val="000000"/>
          <w:sz w:val="28"/>
          <w:szCs w:val="28"/>
        </w:rPr>
        <w:t>Добротность кварцевого резонатора Q определяется динамической ветвью в соответствии с формулой для последовательного колебательного контура</w:t>
      </w:r>
    </w:p>
    <w:p w:rsidR="00BC7ABB" w:rsidRDefault="00BC7ABB">
      <w:pPr>
        <w:tabs>
          <w:tab w:val="center" w:pos="4820"/>
          <w:tab w:val="center" w:pos="8789"/>
        </w:tabs>
        <w:autoSpaceDN w:val="0"/>
        <w:ind w:firstLine="567"/>
        <w:rPr>
          <w:bCs/>
          <w:color w:val="000000"/>
          <w:sz w:val="28"/>
          <w:szCs w:val="28"/>
        </w:rPr>
      </w:pPr>
      <w:r>
        <w:rPr>
          <w:bCs/>
          <w:color w:val="000000"/>
          <w:sz w:val="28"/>
          <w:szCs w:val="28"/>
        </w:rPr>
        <w:tab/>
        <w:t xml:space="preserve">Q </w:t>
      </w:r>
      <w:r w:rsidR="00E556C7">
        <w:rPr>
          <w:bCs/>
          <w:color w:val="000000"/>
          <w:sz w:val="28"/>
          <w:szCs w:val="28"/>
        </w:rPr>
        <w:t xml:space="preserve"> </w:t>
      </w:r>
      <w:r>
        <w:rPr>
          <w:bCs/>
          <w:color w:val="000000"/>
          <w:sz w:val="28"/>
          <w:szCs w:val="28"/>
        </w:rPr>
        <w:t>=</w:t>
      </w:r>
      <w:r w:rsidR="00E556C7">
        <w:rPr>
          <w:bCs/>
          <w:color w:val="000000"/>
          <w:sz w:val="28"/>
          <w:szCs w:val="28"/>
        </w:rPr>
        <w:t xml:space="preserve"> </w:t>
      </w:r>
      <w:r>
        <w:rPr>
          <w:bCs/>
          <w:color w:val="000000"/>
          <w:sz w:val="28"/>
          <w:szCs w:val="28"/>
        </w:rPr>
        <w:t>(2pFsLs)/</w:t>
      </w:r>
      <w:proofErr w:type="spellStart"/>
      <w:r>
        <w:rPr>
          <w:bCs/>
          <w:color w:val="000000"/>
          <w:sz w:val="28"/>
          <w:szCs w:val="28"/>
        </w:rPr>
        <w:t>Rs</w:t>
      </w:r>
      <w:proofErr w:type="spellEnd"/>
      <w:r>
        <w:rPr>
          <w:bCs/>
          <w:color w:val="000000"/>
          <w:sz w:val="28"/>
          <w:szCs w:val="28"/>
        </w:rPr>
        <w:tab/>
      </w:r>
      <w:r>
        <w:rPr>
          <w:color w:val="000000"/>
          <w:sz w:val="28"/>
          <w:szCs w:val="28"/>
        </w:rPr>
        <w:t>(1.4)</w:t>
      </w:r>
    </w:p>
    <w:p w:rsidR="00BC7ABB" w:rsidRDefault="00BC7ABB">
      <w:pPr>
        <w:autoSpaceDN w:val="0"/>
        <w:ind w:firstLine="567"/>
        <w:jc w:val="both"/>
        <w:rPr>
          <w:bCs/>
          <w:color w:val="000000"/>
          <w:sz w:val="28"/>
          <w:szCs w:val="28"/>
        </w:rPr>
      </w:pPr>
      <w:r>
        <w:rPr>
          <w:color w:val="000000"/>
          <w:sz w:val="28"/>
          <w:szCs w:val="28"/>
        </w:rPr>
        <w:t xml:space="preserve">Частота параллельного резонанса </w:t>
      </w:r>
      <w:proofErr w:type="spellStart"/>
      <w:r>
        <w:rPr>
          <w:color w:val="000000"/>
          <w:sz w:val="28"/>
          <w:szCs w:val="28"/>
        </w:rPr>
        <w:t>Fp</w:t>
      </w:r>
      <w:proofErr w:type="spellEnd"/>
      <w:r>
        <w:rPr>
          <w:color w:val="000000"/>
          <w:sz w:val="28"/>
          <w:szCs w:val="28"/>
        </w:rPr>
        <w:t xml:space="preserve"> несколько выше </w:t>
      </w:r>
      <w:proofErr w:type="spellStart"/>
      <w:r>
        <w:rPr>
          <w:color w:val="000000"/>
          <w:sz w:val="28"/>
          <w:szCs w:val="28"/>
        </w:rPr>
        <w:t>Fs</w:t>
      </w:r>
      <w:proofErr w:type="spellEnd"/>
      <w:r>
        <w:rPr>
          <w:color w:val="000000"/>
          <w:sz w:val="28"/>
          <w:szCs w:val="28"/>
        </w:rPr>
        <w:t xml:space="preserve">, что обусловлено параллельным резонансом </w:t>
      </w:r>
      <w:proofErr w:type="gramStart"/>
      <w:r>
        <w:rPr>
          <w:color w:val="000000"/>
          <w:sz w:val="28"/>
          <w:szCs w:val="28"/>
        </w:rPr>
        <w:t>Ср</w:t>
      </w:r>
      <w:proofErr w:type="gramEnd"/>
      <w:r>
        <w:rPr>
          <w:color w:val="000000"/>
          <w:sz w:val="28"/>
          <w:szCs w:val="28"/>
        </w:rPr>
        <w:t xml:space="preserve">, </w:t>
      </w:r>
      <w:proofErr w:type="spellStart"/>
      <w:r>
        <w:rPr>
          <w:color w:val="000000"/>
          <w:sz w:val="28"/>
          <w:szCs w:val="28"/>
        </w:rPr>
        <w:t>Cs</w:t>
      </w:r>
      <w:proofErr w:type="spellEnd"/>
      <w:r>
        <w:rPr>
          <w:color w:val="000000"/>
          <w:sz w:val="28"/>
          <w:szCs w:val="28"/>
        </w:rPr>
        <w:t xml:space="preserve"> и </w:t>
      </w:r>
      <w:proofErr w:type="spellStart"/>
      <w:r>
        <w:rPr>
          <w:color w:val="000000"/>
          <w:sz w:val="28"/>
          <w:szCs w:val="28"/>
        </w:rPr>
        <w:t>Ls</w:t>
      </w:r>
      <w:proofErr w:type="spellEnd"/>
      <w:r>
        <w:rPr>
          <w:color w:val="000000"/>
          <w:sz w:val="28"/>
          <w:szCs w:val="28"/>
        </w:rPr>
        <w:t xml:space="preserve">. Важным параметром кварцевого резонатора является отношение его параллельной емкости </w:t>
      </w:r>
      <w:proofErr w:type="gramStart"/>
      <w:r>
        <w:rPr>
          <w:color w:val="000000"/>
          <w:sz w:val="28"/>
          <w:szCs w:val="28"/>
        </w:rPr>
        <w:t>к</w:t>
      </w:r>
      <w:proofErr w:type="gramEnd"/>
      <w:r>
        <w:rPr>
          <w:color w:val="000000"/>
          <w:sz w:val="28"/>
          <w:szCs w:val="28"/>
        </w:rPr>
        <w:t xml:space="preserve"> динамической, обозначаемое г и называемое емкостным коэффициентом </w:t>
      </w:r>
      <w:proofErr w:type="spellStart"/>
      <w:r>
        <w:rPr>
          <w:bCs/>
          <w:color w:val="000000"/>
          <w:sz w:val="28"/>
          <w:szCs w:val="28"/>
        </w:rPr>
        <w:t>r</w:t>
      </w:r>
      <w:proofErr w:type="spellEnd"/>
      <w:r w:rsidR="00E556C7">
        <w:rPr>
          <w:bCs/>
          <w:color w:val="000000"/>
          <w:sz w:val="28"/>
          <w:szCs w:val="28"/>
        </w:rPr>
        <w:t xml:space="preserve"> </w:t>
      </w:r>
      <w:r>
        <w:rPr>
          <w:bCs/>
          <w:color w:val="000000"/>
          <w:sz w:val="28"/>
          <w:szCs w:val="28"/>
        </w:rPr>
        <w:t>=</w:t>
      </w:r>
      <w:r w:rsidR="00E556C7">
        <w:rPr>
          <w:bCs/>
          <w:color w:val="000000"/>
          <w:sz w:val="28"/>
          <w:szCs w:val="28"/>
        </w:rPr>
        <w:t xml:space="preserve"> </w:t>
      </w:r>
      <w:proofErr w:type="spellStart"/>
      <w:r>
        <w:rPr>
          <w:bCs/>
          <w:color w:val="000000"/>
          <w:sz w:val="28"/>
          <w:szCs w:val="28"/>
        </w:rPr>
        <w:t>Cc</w:t>
      </w:r>
      <w:proofErr w:type="spellEnd"/>
      <w:r>
        <w:rPr>
          <w:bCs/>
          <w:color w:val="000000"/>
          <w:sz w:val="28"/>
          <w:szCs w:val="28"/>
        </w:rPr>
        <w:t>/</w:t>
      </w:r>
      <w:proofErr w:type="spellStart"/>
      <w:r>
        <w:rPr>
          <w:bCs/>
          <w:color w:val="000000"/>
          <w:sz w:val="28"/>
          <w:szCs w:val="28"/>
        </w:rPr>
        <w:t>Cs</w:t>
      </w:r>
      <w:proofErr w:type="spellEnd"/>
      <w:r w:rsidR="00E556C7">
        <w:rPr>
          <w:bCs/>
          <w:color w:val="000000"/>
          <w:sz w:val="28"/>
          <w:szCs w:val="28"/>
        </w:rPr>
        <w:t>.</w:t>
      </w:r>
    </w:p>
    <w:p w:rsidR="00BC7ABB" w:rsidRDefault="00BC7ABB">
      <w:pPr>
        <w:autoSpaceDN w:val="0"/>
        <w:ind w:firstLine="567"/>
        <w:jc w:val="both"/>
        <w:rPr>
          <w:bCs/>
          <w:color w:val="000000"/>
          <w:sz w:val="28"/>
          <w:szCs w:val="28"/>
        </w:rPr>
      </w:pPr>
      <w:r>
        <w:rPr>
          <w:bCs/>
          <w:color w:val="000000"/>
          <w:sz w:val="28"/>
          <w:szCs w:val="28"/>
        </w:rPr>
        <w:t xml:space="preserve">По разным литературным источникам, </w:t>
      </w:r>
      <w:proofErr w:type="gramStart"/>
      <w:r>
        <w:rPr>
          <w:bCs/>
          <w:color w:val="000000"/>
          <w:sz w:val="28"/>
          <w:szCs w:val="28"/>
        </w:rPr>
        <w:t>емкостной</w:t>
      </w:r>
      <w:proofErr w:type="gramEnd"/>
      <w:r>
        <w:rPr>
          <w:bCs/>
          <w:color w:val="000000"/>
          <w:sz w:val="28"/>
          <w:szCs w:val="28"/>
        </w:rPr>
        <w:t xml:space="preserve"> коэффициент для </w:t>
      </w:r>
      <w:proofErr w:type="spellStart"/>
      <w:r>
        <w:rPr>
          <w:bCs/>
          <w:color w:val="000000"/>
          <w:sz w:val="28"/>
          <w:szCs w:val="28"/>
        </w:rPr>
        <w:t>АТ-среза</w:t>
      </w:r>
      <w:proofErr w:type="spellEnd"/>
      <w:r>
        <w:rPr>
          <w:bCs/>
          <w:color w:val="000000"/>
          <w:sz w:val="28"/>
          <w:szCs w:val="28"/>
        </w:rPr>
        <w:t xml:space="preserve"> кварца равен 220...250.</w:t>
      </w:r>
    </w:p>
    <w:p w:rsidR="00BC7ABB" w:rsidRDefault="00BC7ABB">
      <w:pPr>
        <w:autoSpaceDN w:val="0"/>
        <w:ind w:firstLine="567"/>
        <w:jc w:val="both"/>
        <w:rPr>
          <w:bCs/>
          <w:color w:val="000000"/>
          <w:sz w:val="28"/>
          <w:szCs w:val="28"/>
        </w:rPr>
      </w:pPr>
      <w:r>
        <w:rPr>
          <w:bCs/>
          <w:color w:val="000000"/>
          <w:sz w:val="28"/>
          <w:szCs w:val="28"/>
        </w:rPr>
        <w:t xml:space="preserve">Учитывая, что </w:t>
      </w:r>
      <w:proofErr w:type="spellStart"/>
      <w:r>
        <w:rPr>
          <w:bCs/>
          <w:color w:val="000000"/>
          <w:sz w:val="28"/>
          <w:szCs w:val="28"/>
        </w:rPr>
        <w:t>Cs</w:t>
      </w:r>
      <w:proofErr w:type="spellEnd"/>
      <w:r>
        <w:rPr>
          <w:bCs/>
          <w:color w:val="000000"/>
          <w:sz w:val="28"/>
          <w:szCs w:val="28"/>
        </w:rPr>
        <w:t>/</w:t>
      </w:r>
      <w:proofErr w:type="spellStart"/>
      <w:r>
        <w:rPr>
          <w:bCs/>
          <w:color w:val="000000"/>
          <w:sz w:val="28"/>
          <w:szCs w:val="28"/>
        </w:rPr>
        <w:t>Cp</w:t>
      </w:r>
      <w:proofErr w:type="spellEnd"/>
      <w:r>
        <w:rPr>
          <w:bCs/>
          <w:color w:val="000000"/>
          <w:sz w:val="28"/>
          <w:szCs w:val="28"/>
        </w:rPr>
        <w:t>&lt;0,1, можно пользоваться приближенным выражением для частоты параллельного резонанса</w:t>
      </w:r>
    </w:p>
    <w:p w:rsidR="00BC7ABB" w:rsidRDefault="00BC7ABB">
      <w:pPr>
        <w:tabs>
          <w:tab w:val="center" w:pos="4820"/>
          <w:tab w:val="left" w:pos="8789"/>
        </w:tabs>
        <w:autoSpaceDN w:val="0"/>
        <w:ind w:firstLine="567"/>
        <w:rPr>
          <w:bCs/>
          <w:color w:val="000000"/>
          <w:sz w:val="28"/>
          <w:szCs w:val="28"/>
        </w:rPr>
      </w:pPr>
      <w:r>
        <w:rPr>
          <w:bCs/>
          <w:color w:val="000000"/>
          <w:sz w:val="28"/>
          <w:szCs w:val="28"/>
        </w:rPr>
        <w:tab/>
        <w:t xml:space="preserve"> </w:t>
      </w:r>
      <w:proofErr w:type="spellStart"/>
      <w:r>
        <w:rPr>
          <w:bCs/>
          <w:color w:val="000000"/>
          <w:sz w:val="28"/>
          <w:szCs w:val="28"/>
        </w:rPr>
        <w:t>Fp</w:t>
      </w:r>
      <w:proofErr w:type="spellEnd"/>
      <w:r w:rsidR="00E556C7">
        <w:rPr>
          <w:bCs/>
          <w:color w:val="000000"/>
          <w:sz w:val="28"/>
          <w:szCs w:val="28"/>
        </w:rPr>
        <w:t xml:space="preserve"> </w:t>
      </w:r>
      <w:r>
        <w:rPr>
          <w:bCs/>
          <w:color w:val="000000"/>
          <w:sz w:val="28"/>
          <w:szCs w:val="28"/>
        </w:rPr>
        <w:t>=</w:t>
      </w:r>
      <w:r w:rsidR="00E556C7">
        <w:rPr>
          <w:bCs/>
          <w:color w:val="000000"/>
          <w:sz w:val="28"/>
          <w:szCs w:val="28"/>
        </w:rPr>
        <w:t xml:space="preserve"> </w:t>
      </w:r>
      <w:proofErr w:type="spellStart"/>
      <w:r>
        <w:rPr>
          <w:bCs/>
          <w:color w:val="000000"/>
          <w:sz w:val="28"/>
          <w:szCs w:val="28"/>
        </w:rPr>
        <w:t>Fs</w:t>
      </w:r>
      <w:proofErr w:type="spellEnd"/>
      <w:r>
        <w:rPr>
          <w:bCs/>
          <w:color w:val="000000"/>
          <w:sz w:val="28"/>
          <w:szCs w:val="28"/>
        </w:rPr>
        <w:t>(1+(</w:t>
      </w:r>
      <w:proofErr w:type="spellStart"/>
      <w:r>
        <w:rPr>
          <w:bCs/>
          <w:color w:val="000000"/>
          <w:sz w:val="28"/>
          <w:szCs w:val="28"/>
        </w:rPr>
        <w:t>Cs</w:t>
      </w:r>
      <w:proofErr w:type="spellEnd"/>
      <w:r>
        <w:rPr>
          <w:bCs/>
          <w:color w:val="000000"/>
          <w:sz w:val="28"/>
          <w:szCs w:val="28"/>
        </w:rPr>
        <w:t>/2Cp))</w:t>
      </w:r>
      <w:r>
        <w:rPr>
          <w:rFonts w:hint="eastAsia"/>
          <w:bCs/>
          <w:color w:val="000000"/>
          <w:sz w:val="28"/>
          <w:szCs w:val="28"/>
          <w:lang w:eastAsia="zh-CN"/>
        </w:rPr>
        <w:t xml:space="preserve">                                     </w:t>
      </w:r>
      <w:r>
        <w:rPr>
          <w:bCs/>
          <w:color w:val="000000"/>
          <w:sz w:val="28"/>
          <w:szCs w:val="28"/>
        </w:rPr>
        <w:tab/>
      </w:r>
      <w:r>
        <w:rPr>
          <w:color w:val="000000"/>
          <w:sz w:val="28"/>
          <w:szCs w:val="28"/>
        </w:rPr>
        <w:t>(1.5)</w:t>
      </w:r>
    </w:p>
    <w:p w:rsidR="00BC7ABB" w:rsidRDefault="00BC7ABB">
      <w:pPr>
        <w:autoSpaceDN w:val="0"/>
        <w:ind w:firstLine="567"/>
        <w:jc w:val="both"/>
        <w:rPr>
          <w:bCs/>
          <w:color w:val="000000"/>
          <w:sz w:val="28"/>
          <w:szCs w:val="28"/>
        </w:rPr>
      </w:pPr>
      <w:r>
        <w:rPr>
          <w:bCs/>
          <w:color w:val="000000"/>
          <w:sz w:val="28"/>
          <w:szCs w:val="28"/>
        </w:rPr>
        <w:t xml:space="preserve">Для емкостного коэффициента </w:t>
      </w:r>
      <w:proofErr w:type="gramStart"/>
      <w:r>
        <w:rPr>
          <w:bCs/>
          <w:color w:val="000000"/>
          <w:sz w:val="28"/>
          <w:szCs w:val="28"/>
        </w:rPr>
        <w:t>г</w:t>
      </w:r>
      <w:proofErr w:type="gramEnd"/>
      <w:r w:rsidR="00E556C7">
        <w:rPr>
          <w:bCs/>
          <w:color w:val="000000"/>
          <w:sz w:val="28"/>
          <w:szCs w:val="28"/>
        </w:rPr>
        <w:t xml:space="preserve"> </w:t>
      </w:r>
      <w:r>
        <w:rPr>
          <w:bCs/>
          <w:color w:val="000000"/>
          <w:sz w:val="28"/>
          <w:szCs w:val="28"/>
        </w:rPr>
        <w:t>&gt;</w:t>
      </w:r>
      <w:r w:rsidR="00E556C7">
        <w:rPr>
          <w:bCs/>
          <w:color w:val="000000"/>
          <w:sz w:val="28"/>
          <w:szCs w:val="28"/>
        </w:rPr>
        <w:t xml:space="preserve"> </w:t>
      </w:r>
      <w:r>
        <w:rPr>
          <w:bCs/>
          <w:color w:val="000000"/>
          <w:sz w:val="28"/>
          <w:szCs w:val="28"/>
        </w:rPr>
        <w:t xml:space="preserve">25 резонансный интервал, определяемый как разность между частотами параллельного и последовательного резонансов кварцевого резонатора, можно записать в виде  </w:t>
      </w:r>
      <w:proofErr w:type="spellStart"/>
      <w:r>
        <w:rPr>
          <w:bCs/>
          <w:color w:val="000000"/>
          <w:sz w:val="28"/>
          <w:szCs w:val="28"/>
        </w:rPr>
        <w:t>dF=Fs</w:t>
      </w:r>
      <w:proofErr w:type="spellEnd"/>
      <w:r>
        <w:rPr>
          <w:bCs/>
          <w:color w:val="000000"/>
          <w:sz w:val="28"/>
          <w:szCs w:val="28"/>
        </w:rPr>
        <w:t>/2r.</w:t>
      </w:r>
    </w:p>
    <w:p w:rsidR="00BC7ABB" w:rsidRDefault="00BC7ABB">
      <w:pPr>
        <w:autoSpaceDN w:val="0"/>
        <w:ind w:firstLine="567"/>
        <w:jc w:val="both"/>
        <w:rPr>
          <w:bCs/>
          <w:color w:val="000000"/>
          <w:sz w:val="28"/>
          <w:szCs w:val="28"/>
        </w:rPr>
      </w:pPr>
      <w:r>
        <w:rPr>
          <w:bCs/>
          <w:color w:val="000000"/>
          <w:sz w:val="28"/>
          <w:szCs w:val="28"/>
        </w:rPr>
        <w:t>На механических гармониках кварцевого резонатора резонансный интервал уменьшается и определяется выражением</w:t>
      </w:r>
      <w:r>
        <w:rPr>
          <w:rFonts w:hint="eastAsia"/>
          <w:bCs/>
          <w:color w:val="000000"/>
          <w:sz w:val="28"/>
          <w:szCs w:val="28"/>
        </w:rPr>
        <w:t>:</w:t>
      </w:r>
    </w:p>
    <w:p w:rsidR="00BC7ABB" w:rsidRDefault="00BC7ABB">
      <w:pPr>
        <w:tabs>
          <w:tab w:val="center" w:pos="4820"/>
          <w:tab w:val="left" w:pos="8789"/>
        </w:tabs>
        <w:autoSpaceDN w:val="0"/>
        <w:ind w:firstLine="567"/>
        <w:jc w:val="right"/>
        <w:rPr>
          <w:color w:val="000000"/>
          <w:sz w:val="28"/>
          <w:szCs w:val="28"/>
        </w:rPr>
      </w:pPr>
      <w:r>
        <w:rPr>
          <w:bCs/>
          <w:color w:val="000000"/>
          <w:sz w:val="28"/>
          <w:szCs w:val="28"/>
        </w:rPr>
        <w:tab/>
      </w:r>
      <w:proofErr w:type="spellStart"/>
      <w:r>
        <w:rPr>
          <w:bCs/>
          <w:color w:val="000000"/>
          <w:sz w:val="28"/>
          <w:szCs w:val="28"/>
        </w:rPr>
        <w:t>dFn=Fs</w:t>
      </w:r>
      <w:proofErr w:type="spellEnd"/>
      <w:r>
        <w:rPr>
          <w:bCs/>
          <w:color w:val="000000"/>
          <w:sz w:val="28"/>
          <w:szCs w:val="28"/>
        </w:rPr>
        <w:t>/(2rn2)</w:t>
      </w:r>
      <w:r>
        <w:rPr>
          <w:bCs/>
          <w:color w:val="000000"/>
          <w:sz w:val="28"/>
          <w:szCs w:val="28"/>
        </w:rPr>
        <w:tab/>
      </w:r>
      <w:r>
        <w:rPr>
          <w:color w:val="000000"/>
          <w:sz w:val="28"/>
          <w:szCs w:val="28"/>
        </w:rPr>
        <w:t>(1.6)</w:t>
      </w:r>
    </w:p>
    <w:p w:rsidR="00BC7ABB" w:rsidRDefault="00BC7ABB">
      <w:pPr>
        <w:autoSpaceDN w:val="0"/>
        <w:ind w:firstLine="567"/>
        <w:jc w:val="both"/>
        <w:rPr>
          <w:color w:val="000000"/>
          <w:sz w:val="28"/>
          <w:szCs w:val="28"/>
        </w:rPr>
      </w:pPr>
      <w:r>
        <w:rPr>
          <w:bCs/>
          <w:color w:val="000000"/>
          <w:sz w:val="28"/>
          <w:szCs w:val="28"/>
        </w:rPr>
        <w:t>где n - номер гармоники.</w:t>
      </w:r>
    </w:p>
    <w:p w:rsidR="00BC7ABB" w:rsidRDefault="00BC7ABB">
      <w:pPr>
        <w:autoSpaceDN w:val="0"/>
        <w:ind w:firstLine="567"/>
        <w:jc w:val="both"/>
        <w:rPr>
          <w:bCs/>
          <w:color w:val="000000"/>
          <w:sz w:val="28"/>
          <w:szCs w:val="28"/>
        </w:rPr>
      </w:pPr>
      <w:r>
        <w:rPr>
          <w:bCs/>
          <w:color w:val="000000"/>
          <w:sz w:val="28"/>
          <w:szCs w:val="28"/>
        </w:rPr>
        <w:t>Емкостной коэффициент определяет величину резонансного промежутка резонатора, следовательно, девиацию частоты управляемого кварцевого генератора, стабильность частоты при изменении параметров схемы, условия возникновения и поддержания колебаний в схеме кварцевого автогенератора. Для оценки способности кварцевого резонатора возбуждаться, в некоторых схемах кварцевых генераторов используют параметр, называемый</w:t>
      </w:r>
      <w:r w:rsidR="00E556C7">
        <w:rPr>
          <w:bCs/>
          <w:color w:val="000000"/>
          <w:sz w:val="28"/>
          <w:szCs w:val="28"/>
        </w:rPr>
        <w:t xml:space="preserve"> </w:t>
      </w:r>
      <w:r>
        <w:rPr>
          <w:bCs/>
          <w:color w:val="000000"/>
          <w:sz w:val="28"/>
          <w:szCs w:val="28"/>
        </w:rPr>
        <w:t xml:space="preserve">фактором качества. Он определяется как отношение добротности резонатора к его емкостному коэффициенту </w:t>
      </w:r>
      <w:proofErr w:type="gramStart"/>
      <w:r>
        <w:rPr>
          <w:bCs/>
          <w:color w:val="000000"/>
          <w:sz w:val="28"/>
          <w:szCs w:val="28"/>
        </w:rPr>
        <w:t>м</w:t>
      </w:r>
      <w:proofErr w:type="gramEnd"/>
      <w:r w:rsidR="00E556C7">
        <w:rPr>
          <w:bCs/>
          <w:color w:val="000000"/>
          <w:sz w:val="28"/>
          <w:szCs w:val="28"/>
        </w:rPr>
        <w:t xml:space="preserve"> </w:t>
      </w:r>
      <w:r>
        <w:rPr>
          <w:bCs/>
          <w:color w:val="000000"/>
          <w:sz w:val="28"/>
          <w:szCs w:val="28"/>
        </w:rPr>
        <w:t>=</w:t>
      </w:r>
      <w:r w:rsidR="00E556C7">
        <w:rPr>
          <w:bCs/>
          <w:color w:val="000000"/>
          <w:sz w:val="28"/>
          <w:szCs w:val="28"/>
        </w:rPr>
        <w:t xml:space="preserve"> </w:t>
      </w:r>
      <w:r>
        <w:rPr>
          <w:bCs/>
          <w:color w:val="000000"/>
          <w:sz w:val="28"/>
          <w:szCs w:val="28"/>
        </w:rPr>
        <w:t>Q/</w:t>
      </w:r>
      <w:proofErr w:type="spellStart"/>
      <w:r>
        <w:rPr>
          <w:bCs/>
          <w:color w:val="000000"/>
          <w:sz w:val="28"/>
          <w:szCs w:val="28"/>
        </w:rPr>
        <w:t>r</w:t>
      </w:r>
      <w:proofErr w:type="spellEnd"/>
      <w:r>
        <w:rPr>
          <w:bCs/>
          <w:color w:val="000000"/>
          <w:sz w:val="28"/>
          <w:szCs w:val="28"/>
        </w:rPr>
        <w:t>.</w:t>
      </w:r>
    </w:p>
    <w:p w:rsidR="00BC7ABB" w:rsidRDefault="00BC7ABB">
      <w:pPr>
        <w:autoSpaceDN w:val="0"/>
        <w:ind w:firstLine="567"/>
        <w:jc w:val="both"/>
        <w:rPr>
          <w:bCs/>
          <w:color w:val="000000"/>
          <w:sz w:val="28"/>
          <w:szCs w:val="28"/>
        </w:rPr>
      </w:pPr>
      <w:r>
        <w:rPr>
          <w:bCs/>
          <w:color w:val="000000"/>
          <w:sz w:val="28"/>
          <w:szCs w:val="28"/>
        </w:rPr>
        <w:t>Для кварцевых резонаторов значения М лежат в пределах от 1 до 10000. При М</w:t>
      </w:r>
      <w:r w:rsidR="00E556C7">
        <w:rPr>
          <w:bCs/>
          <w:color w:val="000000"/>
          <w:sz w:val="28"/>
          <w:szCs w:val="28"/>
        </w:rPr>
        <w:t xml:space="preserve"> </w:t>
      </w:r>
      <w:r>
        <w:rPr>
          <w:bCs/>
          <w:color w:val="000000"/>
          <w:sz w:val="28"/>
          <w:szCs w:val="28"/>
        </w:rPr>
        <w:t>&lt;</w:t>
      </w:r>
      <w:r w:rsidR="00E556C7">
        <w:rPr>
          <w:bCs/>
          <w:color w:val="000000"/>
          <w:sz w:val="28"/>
          <w:szCs w:val="28"/>
        </w:rPr>
        <w:t xml:space="preserve"> </w:t>
      </w:r>
      <w:r>
        <w:rPr>
          <w:bCs/>
          <w:color w:val="000000"/>
          <w:sz w:val="28"/>
          <w:szCs w:val="28"/>
        </w:rPr>
        <w:t xml:space="preserve">2 реактивное сопротивление резонатора оказывается положительным (емкостным) и не имеет области индуктивной реакции. Следовательно, </w:t>
      </w:r>
      <w:r>
        <w:rPr>
          <w:bCs/>
          <w:color w:val="000000"/>
          <w:sz w:val="28"/>
          <w:szCs w:val="28"/>
        </w:rPr>
        <w:lastRenderedPageBreak/>
        <w:t>возбуждение такого резонатора в схемах кварцевых генераторов, требующих индуктивной реакции, становится невозможным. При М</w:t>
      </w:r>
      <w:r w:rsidR="00E556C7">
        <w:rPr>
          <w:bCs/>
          <w:color w:val="000000"/>
          <w:sz w:val="28"/>
          <w:szCs w:val="28"/>
        </w:rPr>
        <w:t xml:space="preserve"> </w:t>
      </w:r>
      <w:r>
        <w:rPr>
          <w:bCs/>
          <w:color w:val="000000"/>
          <w:sz w:val="28"/>
          <w:szCs w:val="28"/>
        </w:rPr>
        <w:t>&gt;</w:t>
      </w:r>
      <w:r w:rsidR="00E556C7">
        <w:rPr>
          <w:bCs/>
          <w:color w:val="000000"/>
          <w:sz w:val="28"/>
          <w:szCs w:val="28"/>
        </w:rPr>
        <w:t xml:space="preserve"> </w:t>
      </w:r>
      <w:r>
        <w:rPr>
          <w:bCs/>
          <w:color w:val="000000"/>
          <w:sz w:val="28"/>
          <w:szCs w:val="28"/>
        </w:rPr>
        <w:t>2 резонатор имеет область индуктивной реакции, и чем больше значение М, тем эта область шире.</w:t>
      </w:r>
    </w:p>
    <w:p w:rsidR="00BC7ABB" w:rsidRDefault="00BC7ABB">
      <w:pPr>
        <w:autoSpaceDN w:val="0"/>
        <w:ind w:firstLine="567"/>
        <w:jc w:val="both"/>
        <w:rPr>
          <w:bCs/>
          <w:color w:val="000000"/>
          <w:sz w:val="28"/>
          <w:szCs w:val="28"/>
        </w:rPr>
      </w:pPr>
      <w:r>
        <w:rPr>
          <w:bCs/>
          <w:color w:val="000000"/>
          <w:sz w:val="28"/>
          <w:szCs w:val="28"/>
        </w:rPr>
        <w:t>На практике шире всего распространены два вида кварцевых генераторов:</w:t>
      </w:r>
    </w:p>
    <w:p w:rsidR="00BC7ABB" w:rsidRDefault="00BC7ABB">
      <w:pPr>
        <w:autoSpaceDN w:val="0"/>
        <w:ind w:firstLine="567"/>
        <w:jc w:val="both"/>
        <w:rPr>
          <w:bCs/>
          <w:color w:val="000000"/>
          <w:sz w:val="28"/>
          <w:szCs w:val="28"/>
        </w:rPr>
      </w:pPr>
      <w:r>
        <w:rPr>
          <w:bCs/>
          <w:color w:val="000000"/>
          <w:sz w:val="28"/>
          <w:szCs w:val="28"/>
        </w:rPr>
        <w:t>а) генераторы, в которых кварцевый резонатор является частью колебательного контура и эквивалентен индуктивности;</w:t>
      </w:r>
    </w:p>
    <w:p w:rsidR="00BC7ABB" w:rsidRDefault="00BC7ABB">
      <w:pPr>
        <w:autoSpaceDN w:val="0"/>
        <w:ind w:firstLine="567"/>
        <w:jc w:val="both"/>
        <w:rPr>
          <w:bCs/>
          <w:color w:val="000000"/>
          <w:sz w:val="28"/>
          <w:szCs w:val="28"/>
        </w:rPr>
      </w:pPr>
      <w:r>
        <w:rPr>
          <w:bCs/>
          <w:color w:val="000000"/>
          <w:sz w:val="28"/>
          <w:szCs w:val="28"/>
        </w:rPr>
        <w:t>б) генераторы, в которых кварцевый резонатор включен в цепь обратной связи, используется как узкополосный фильтр и эквивалентен активному сопротивлению.</w:t>
      </w:r>
    </w:p>
    <w:p w:rsidR="00BC7ABB" w:rsidRDefault="00BC7ABB">
      <w:pPr>
        <w:autoSpaceDN w:val="0"/>
        <w:ind w:firstLine="567"/>
        <w:jc w:val="both"/>
        <w:rPr>
          <w:b/>
          <w:bCs/>
          <w:color w:val="000000"/>
          <w:sz w:val="28"/>
          <w:szCs w:val="28"/>
        </w:rPr>
      </w:pPr>
      <w:r>
        <w:rPr>
          <w:bCs/>
          <w:color w:val="000000"/>
          <w:sz w:val="28"/>
          <w:szCs w:val="28"/>
        </w:rPr>
        <w:t>Кварцевые генераторы, в которых кварцевый резонатор используется в качестве элемента контура с индуктивной реакций, называют осцилляторными, а генераторы, в которых кварцевый резонатор включен в цепь обратной связи, называют генераторами последовательного резонанса.</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hint="eastAsia"/>
          <w:b/>
          <w:bCs/>
          <w:color w:val="000000"/>
          <w:sz w:val="28"/>
          <w:szCs w:val="28"/>
          <w:lang w:val="ru-RU"/>
        </w:rPr>
        <w:t>1</w:t>
      </w:r>
      <w:r>
        <w:rPr>
          <w:rFonts w:ascii="Times New Roman" w:hAnsi="Times New Roman" w:cs="Times New Roman"/>
          <w:b/>
          <w:bCs/>
          <w:color w:val="000000"/>
          <w:sz w:val="28"/>
          <w:szCs w:val="28"/>
          <w:lang w:val="ru-RU"/>
        </w:rPr>
        <w:t>.</w:t>
      </w:r>
      <w:r>
        <w:rPr>
          <w:rFonts w:ascii="Times New Roman" w:hAnsi="Times New Roman" w:cs="Times New Roman" w:hint="eastAsia"/>
          <w:b/>
          <w:bCs/>
          <w:color w:val="000000"/>
          <w:sz w:val="28"/>
          <w:szCs w:val="28"/>
          <w:lang w:val="ru-RU"/>
        </w:rPr>
        <w:t>1</w:t>
      </w:r>
      <w:r>
        <w:rPr>
          <w:rFonts w:ascii="Times New Roman" w:hAnsi="Times New Roman" w:cs="Times New Roman"/>
          <w:b/>
          <w:bCs/>
          <w:color w:val="000000"/>
          <w:sz w:val="28"/>
          <w:szCs w:val="28"/>
          <w:lang w:val="ru-RU"/>
        </w:rPr>
        <w:t>.4 </w:t>
      </w:r>
      <w:r>
        <w:rPr>
          <w:rFonts w:ascii="Times New Roman" w:hAnsi="Times New Roman" w:cs="Times New Roman"/>
          <w:b/>
          <w:bCs/>
          <w:color w:val="000000"/>
          <w:sz w:val="28"/>
          <w:lang w:val="ru-RU"/>
        </w:rPr>
        <w:t>Генераторы на пьезокерамических фильтрах</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Колебательная система автогенератора вовсе не обязательно должна быть </w:t>
      </w:r>
      <w:r>
        <w:rPr>
          <w:rFonts w:eastAsia="NewtonC-Italic"/>
          <w:i/>
          <w:color w:val="000000"/>
          <w:sz w:val="28"/>
          <w:szCs w:val="28"/>
        </w:rPr>
        <w:t>LC-</w:t>
      </w:r>
      <w:r>
        <w:rPr>
          <w:rFonts w:eastAsia="NewtonC"/>
          <w:color w:val="000000"/>
          <w:sz w:val="28"/>
          <w:szCs w:val="28"/>
        </w:rPr>
        <w:t>контуром. Возможно применение пьезокерамических фильтров, кварцевых резонаторов и даже камертонов с электромагнитами. На р</w:t>
      </w:r>
      <w:r>
        <w:rPr>
          <w:color w:val="000000"/>
          <w:sz w:val="28"/>
          <w:szCs w:val="28"/>
        </w:rPr>
        <w:t>ис.</w:t>
      </w:r>
      <w:r>
        <w:rPr>
          <w:rFonts w:eastAsia="NewtonC"/>
          <w:color w:val="000000"/>
          <w:sz w:val="28"/>
          <w:szCs w:val="28"/>
        </w:rPr>
        <w:t xml:space="preserve"> 1.7 показаны две схемы автогенераторов с пьезокерамическими фильтрами, обычно предназначенными для применения в усилителях промежуточной частоты супергетеродинных радиоприемников.</w:t>
      </w:r>
    </w:p>
    <w:p w:rsidR="00BC7ABB" w:rsidRDefault="008C1FC0">
      <w:pPr>
        <w:autoSpaceDE w:val="0"/>
        <w:autoSpaceDN w:val="0"/>
        <w:ind w:firstLine="567"/>
        <w:jc w:val="center"/>
        <w:rPr>
          <w:color w:val="000000"/>
          <w:sz w:val="28"/>
          <w:szCs w:val="28"/>
        </w:rPr>
      </w:pPr>
      <w:r>
        <w:rPr>
          <w:noProof/>
          <w:color w:val="000000"/>
          <w:sz w:val="28"/>
          <w:szCs w:val="28"/>
        </w:rPr>
        <w:drawing>
          <wp:inline distT="0" distB="0" distL="0" distR="0">
            <wp:extent cx="6009005" cy="285877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6009005" cy="285877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iCs/>
          <w:color w:val="000000"/>
          <w:sz w:val="28"/>
          <w:szCs w:val="28"/>
        </w:rPr>
      </w:pPr>
      <w:r>
        <w:rPr>
          <w:color w:val="000000"/>
          <w:sz w:val="28"/>
          <w:szCs w:val="28"/>
        </w:rPr>
        <w:t xml:space="preserve">Рисунок </w:t>
      </w:r>
      <w:r>
        <w:rPr>
          <w:rFonts w:eastAsia="NewtonC"/>
          <w:color w:val="000000"/>
          <w:sz w:val="28"/>
          <w:szCs w:val="28"/>
        </w:rPr>
        <w:t>1.7</w:t>
      </w:r>
      <w:r>
        <w:rPr>
          <w:color w:val="000000"/>
          <w:sz w:val="28"/>
          <w:szCs w:val="28"/>
        </w:rPr>
        <w:t xml:space="preserve"> – </w:t>
      </w:r>
      <w:r>
        <w:rPr>
          <w:rFonts w:eastAsia="NewtonC-Italic"/>
          <w:iCs/>
          <w:color w:val="000000"/>
          <w:sz w:val="28"/>
          <w:szCs w:val="28"/>
        </w:rPr>
        <w:t xml:space="preserve">Автогенераторы на основе пьезокерамических фильтров на логической схеме а) и </w:t>
      </w:r>
      <w:r>
        <w:rPr>
          <w:rFonts w:eastAsia="NewtonC"/>
          <w:color w:val="000000"/>
          <w:sz w:val="28"/>
          <w:szCs w:val="28"/>
        </w:rPr>
        <w:t>биполярном транзисторе</w:t>
      </w:r>
      <w:r>
        <w:rPr>
          <w:rFonts w:eastAsia="NewtonC-Italic"/>
          <w:iCs/>
          <w:color w:val="000000"/>
          <w:sz w:val="28"/>
          <w:szCs w:val="28"/>
        </w:rPr>
        <w:t xml:space="preserve"> б)</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Такие фильтры выпускаются в больших количествах, они дешевы и доступны. Фильтры обладают свойством инвертирования входного сигнала и потому для получения</w:t>
      </w:r>
      <w:r>
        <w:rPr>
          <w:color w:val="000000"/>
          <w:sz w:val="28"/>
          <w:szCs w:val="28"/>
        </w:rPr>
        <w:t xml:space="preserve"> </w:t>
      </w:r>
      <w:r>
        <w:rPr>
          <w:rFonts w:eastAsia="NewtonC"/>
          <w:color w:val="000000"/>
          <w:sz w:val="28"/>
          <w:szCs w:val="28"/>
        </w:rPr>
        <w:t xml:space="preserve">положительной обратной связи надо использовать инвертирующий усилитель. В генераторе на </w:t>
      </w:r>
      <w:r>
        <w:rPr>
          <w:color w:val="000000"/>
          <w:sz w:val="28"/>
          <w:szCs w:val="28"/>
        </w:rPr>
        <w:t>рис.</w:t>
      </w:r>
      <w:r>
        <w:rPr>
          <w:rFonts w:eastAsia="NewtonC"/>
          <w:color w:val="000000"/>
          <w:sz w:val="28"/>
          <w:szCs w:val="28"/>
        </w:rPr>
        <w:t xml:space="preserve"> 1.12, </w:t>
      </w:r>
      <w:r>
        <w:rPr>
          <w:rFonts w:eastAsia="NewtonC-Italic"/>
          <w:iCs/>
          <w:color w:val="000000"/>
          <w:sz w:val="28"/>
          <w:szCs w:val="28"/>
        </w:rPr>
        <w:t>а)</w:t>
      </w:r>
      <w:r>
        <w:rPr>
          <w:rFonts w:eastAsia="NewtonC-Italic"/>
          <w:i/>
          <w:color w:val="000000"/>
          <w:sz w:val="28"/>
          <w:szCs w:val="28"/>
        </w:rPr>
        <w:t xml:space="preserve"> </w:t>
      </w:r>
      <w:r>
        <w:rPr>
          <w:rFonts w:eastAsia="NewtonC"/>
          <w:color w:val="000000"/>
          <w:sz w:val="28"/>
          <w:szCs w:val="28"/>
        </w:rPr>
        <w:t>усилитель построен на основе ТТЛ-схем, а в генераторе на р</w:t>
      </w:r>
      <w:r>
        <w:rPr>
          <w:color w:val="000000"/>
          <w:sz w:val="28"/>
          <w:szCs w:val="28"/>
        </w:rPr>
        <w:t>ис.</w:t>
      </w:r>
      <w:r>
        <w:rPr>
          <w:rFonts w:eastAsia="NewtonC"/>
          <w:color w:val="000000"/>
          <w:sz w:val="28"/>
          <w:szCs w:val="28"/>
        </w:rPr>
        <w:t xml:space="preserve"> 1.12, </w:t>
      </w:r>
      <w:r>
        <w:rPr>
          <w:rFonts w:eastAsia="NewtonC-Italic"/>
          <w:iCs/>
          <w:color w:val="000000"/>
          <w:sz w:val="28"/>
          <w:szCs w:val="28"/>
        </w:rPr>
        <w:t>б)</w:t>
      </w:r>
      <w:r>
        <w:rPr>
          <w:rFonts w:eastAsia="NewtonC-Italic"/>
          <w:i/>
          <w:color w:val="000000"/>
          <w:sz w:val="28"/>
          <w:szCs w:val="28"/>
        </w:rPr>
        <w:t xml:space="preserve"> </w:t>
      </w:r>
      <w:r>
        <w:rPr>
          <w:rFonts w:eastAsia="NewtonC"/>
          <w:color w:val="000000"/>
          <w:sz w:val="28"/>
          <w:szCs w:val="28"/>
        </w:rPr>
        <w:t>— на биполярном транзисторе.</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lastRenderedPageBreak/>
        <w:t xml:space="preserve">Добротность пьезокерамических фильтров как резонаторов выше добротности </w:t>
      </w:r>
      <w:r>
        <w:rPr>
          <w:rFonts w:eastAsia="NewtonC-Italic"/>
          <w:i/>
          <w:color w:val="000000"/>
          <w:sz w:val="28"/>
          <w:szCs w:val="28"/>
        </w:rPr>
        <w:t>LC-</w:t>
      </w:r>
      <w:r>
        <w:rPr>
          <w:rFonts w:eastAsia="NewtonC"/>
          <w:color w:val="000000"/>
          <w:sz w:val="28"/>
          <w:szCs w:val="28"/>
        </w:rPr>
        <w:t>контура. Поэтому генераторы имеют более высокую стабильность частоты, но уступающую стабильности частоты кварцевых генераторов.</w:t>
      </w:r>
    </w:p>
    <w:p w:rsidR="00BC7ABB" w:rsidRDefault="00BC7ABB">
      <w:pPr>
        <w:autoSpaceDE w:val="0"/>
        <w:autoSpaceDN w:val="0"/>
        <w:ind w:firstLine="567"/>
        <w:rPr>
          <w:rFonts w:eastAsia="NewtonC"/>
          <w:color w:val="000000"/>
          <w:sz w:val="28"/>
          <w:szCs w:val="28"/>
        </w:rPr>
      </w:pP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1.2 </w:t>
      </w:r>
      <w:r>
        <w:rPr>
          <w:rFonts w:ascii="Times New Roman" w:hAnsi="Times New Roman" w:cs="Times New Roman"/>
          <w:b/>
          <w:bCs/>
          <w:color w:val="000000"/>
          <w:sz w:val="28"/>
          <w:lang w:val="ru-RU"/>
        </w:rPr>
        <w:t>Основные виды цифровых генераторов сигналов</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1.2.1 </w:t>
      </w:r>
      <w:r>
        <w:rPr>
          <w:rFonts w:ascii="Times New Roman" w:hAnsi="Times New Roman" w:cs="Times New Roman"/>
          <w:b/>
          <w:bCs/>
          <w:color w:val="000000"/>
          <w:sz w:val="28"/>
          <w:lang w:val="ru-RU"/>
        </w:rPr>
        <w:t>Генераторы на основе цифрового синтеза частоты</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Достоинством обычных генераторов синусоидальных сигналов является возможность</w:t>
      </w:r>
      <w:r>
        <w:rPr>
          <w:color w:val="000000"/>
          <w:sz w:val="28"/>
          <w:szCs w:val="28"/>
        </w:rPr>
        <w:t xml:space="preserve"> </w:t>
      </w:r>
      <w:r>
        <w:rPr>
          <w:rFonts w:eastAsia="NewtonC"/>
          <w:color w:val="000000"/>
          <w:sz w:val="28"/>
          <w:szCs w:val="28"/>
        </w:rPr>
        <w:t>получения синусоидальной формы выходного сигнала с малыми нелинейными искажениям. А главным недостатком — низкая стабильность частоты. Исключением являются кварцевые генераторы, но они обычно генерируют сигналы только одной частоты — основной или ее гармоники.</w:t>
      </w:r>
    </w:p>
    <w:p w:rsidR="00BC7ABB" w:rsidRDefault="00BC7ABB">
      <w:pPr>
        <w:autoSpaceDE w:val="0"/>
        <w:autoSpaceDN w:val="0"/>
        <w:ind w:firstLine="567"/>
        <w:jc w:val="both"/>
        <w:rPr>
          <w:color w:val="000000"/>
          <w:sz w:val="28"/>
          <w:szCs w:val="28"/>
        </w:rPr>
      </w:pPr>
      <w:r>
        <w:rPr>
          <w:rFonts w:eastAsia="NewtonC"/>
          <w:color w:val="000000"/>
          <w:sz w:val="28"/>
          <w:szCs w:val="28"/>
        </w:rPr>
        <w:t xml:space="preserve">Для генерации синусоидальных сигналов с высокой стабильностью частоты используются генераторы на основе цифрового синтезатора частот. Типичная функциональная схема такого генератора показана на </w:t>
      </w:r>
      <w:r>
        <w:rPr>
          <w:color w:val="000000"/>
          <w:sz w:val="28"/>
          <w:szCs w:val="28"/>
        </w:rPr>
        <w:t>рис.</w:t>
      </w:r>
      <w:r>
        <w:rPr>
          <w:rFonts w:eastAsia="NewtonC"/>
          <w:color w:val="000000"/>
          <w:sz w:val="28"/>
          <w:szCs w:val="28"/>
        </w:rPr>
        <w:t xml:space="preserve"> 1.8. Основу генератора составляют</w:t>
      </w:r>
      <w:r>
        <w:rPr>
          <w:color w:val="000000"/>
          <w:sz w:val="28"/>
          <w:szCs w:val="28"/>
        </w:rPr>
        <w:t xml:space="preserve"> </w:t>
      </w:r>
      <w:r>
        <w:rPr>
          <w:rFonts w:eastAsia="NewtonC"/>
          <w:color w:val="000000"/>
          <w:sz w:val="28"/>
          <w:szCs w:val="28"/>
        </w:rPr>
        <w:t xml:space="preserve">два генератора. Первый генератор — это высокостабильный опорный генератор эталонной частоты </w:t>
      </w:r>
      <w:proofErr w:type="spellStart"/>
      <w:proofErr w:type="gramStart"/>
      <w:r>
        <w:rPr>
          <w:rFonts w:eastAsia="NewtonC-Italic"/>
          <w:i/>
          <w:color w:val="000000"/>
          <w:sz w:val="28"/>
          <w:szCs w:val="28"/>
        </w:rPr>
        <w:t>f</w:t>
      </w:r>
      <w:proofErr w:type="gramEnd"/>
      <w:r>
        <w:rPr>
          <w:rFonts w:eastAsia="NewtonC"/>
          <w:color w:val="000000"/>
          <w:sz w:val="28"/>
          <w:szCs w:val="28"/>
          <w:vertAlign w:val="subscript"/>
        </w:rPr>
        <w:t>эт</w:t>
      </w:r>
      <w:proofErr w:type="spellEnd"/>
      <w:r>
        <w:rPr>
          <w:rFonts w:eastAsia="NewtonC"/>
          <w:color w:val="000000"/>
          <w:sz w:val="28"/>
          <w:szCs w:val="28"/>
        </w:rPr>
        <w:t xml:space="preserve"> и делитель частоты с фиксированным коэффициентом деления M.</w:t>
      </w:r>
      <w:r w:rsidR="008E0A3B">
        <w:rPr>
          <w:rFonts w:eastAsia="NewtonC"/>
          <w:color w:val="000000"/>
          <w:sz w:val="28"/>
          <w:szCs w:val="28"/>
        </w:rPr>
        <w:t xml:space="preserve"> </w:t>
      </w:r>
      <w:r>
        <w:rPr>
          <w:rFonts w:eastAsia="NewtonC"/>
          <w:color w:val="000000"/>
          <w:sz w:val="28"/>
          <w:szCs w:val="28"/>
        </w:rPr>
        <w:t xml:space="preserve">Он формирует разрешение по частоте </w:t>
      </w:r>
      <w:r>
        <w:rPr>
          <w:color w:val="000000"/>
          <w:sz w:val="28"/>
          <w:szCs w:val="28"/>
        </w:rPr>
        <w:t xml:space="preserve"> </w:t>
      </w:r>
      <w:r>
        <w:rPr>
          <w:rFonts w:eastAsia="NewtonC-Italic"/>
          <w:i/>
          <w:color w:val="000000"/>
          <w:sz w:val="28"/>
          <w:szCs w:val="28"/>
        </w:rPr>
        <w:t>f</w:t>
      </w:r>
      <w:r>
        <w:rPr>
          <w:rFonts w:eastAsia="NewtonC"/>
          <w:color w:val="000000"/>
          <w:sz w:val="28"/>
          <w:szCs w:val="28"/>
          <w:vertAlign w:val="subscript"/>
        </w:rPr>
        <w:t>1</w:t>
      </w:r>
      <w:r w:rsidR="008E0A3B">
        <w:rPr>
          <w:rFonts w:eastAsia="NewtonC"/>
          <w:color w:val="000000"/>
          <w:sz w:val="28"/>
          <w:szCs w:val="28"/>
          <w:vertAlign w:val="subscript"/>
        </w:rPr>
        <w:t xml:space="preserve"> </w:t>
      </w:r>
      <w:r>
        <w:rPr>
          <w:rFonts w:eastAsia="NewtonC"/>
          <w:color w:val="000000"/>
          <w:sz w:val="28"/>
          <w:szCs w:val="28"/>
        </w:rPr>
        <w:t xml:space="preserve">= </w:t>
      </w:r>
      <w:proofErr w:type="spellStart"/>
      <w:proofErr w:type="gramStart"/>
      <w:r>
        <w:rPr>
          <w:rFonts w:eastAsia="NewtonC-Italic"/>
          <w:i/>
          <w:color w:val="000000"/>
          <w:sz w:val="28"/>
          <w:szCs w:val="28"/>
        </w:rPr>
        <w:t>f</w:t>
      </w:r>
      <w:proofErr w:type="gramEnd"/>
      <w:r>
        <w:rPr>
          <w:rFonts w:eastAsia="NewtonC"/>
          <w:color w:val="000000"/>
          <w:sz w:val="28"/>
          <w:szCs w:val="28"/>
          <w:vertAlign w:val="subscript"/>
        </w:rPr>
        <w:t>эт</w:t>
      </w:r>
      <w:proofErr w:type="spellEnd"/>
      <w:r>
        <w:rPr>
          <w:rFonts w:eastAsia="NewtonC"/>
          <w:color w:val="000000"/>
          <w:sz w:val="28"/>
          <w:szCs w:val="28"/>
        </w:rPr>
        <w:t>/M.</w:t>
      </w:r>
    </w:p>
    <w:p w:rsidR="00BC7ABB" w:rsidRDefault="008C1FC0">
      <w:pPr>
        <w:autoSpaceDE w:val="0"/>
        <w:autoSpaceDN w:val="0"/>
        <w:spacing w:before="100" w:beforeAutospacing="1" w:after="100" w:afterAutospacing="1"/>
        <w:jc w:val="center"/>
        <w:rPr>
          <w:color w:val="000000"/>
          <w:sz w:val="28"/>
          <w:szCs w:val="28"/>
        </w:rPr>
      </w:pPr>
      <w:r>
        <w:rPr>
          <w:noProof/>
          <w:color w:val="000000"/>
          <w:sz w:val="28"/>
          <w:szCs w:val="28"/>
        </w:rPr>
        <w:drawing>
          <wp:inline distT="0" distB="0" distL="0" distR="0">
            <wp:extent cx="5270500" cy="2512060"/>
            <wp:effectExtent l="1905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270500" cy="251206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color w:val="000000"/>
          <w:sz w:val="28"/>
          <w:szCs w:val="28"/>
        </w:rPr>
      </w:pPr>
      <w:r>
        <w:rPr>
          <w:color w:val="000000"/>
          <w:sz w:val="28"/>
          <w:szCs w:val="28"/>
        </w:rPr>
        <w:t>Рисунок 1.8 – Функциональная схема генератора синусоидального сигнала на основе цифрового синтезатора частоты</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Второй генератор — это стабилизированный генератор, перестраиваемый в достаточно широких пределах цепью фазовой автоподстройки частоты. Его сигнал делится в </w:t>
      </w:r>
      <w:r>
        <w:rPr>
          <w:rFonts w:eastAsia="NewtonC-Italic"/>
          <w:i/>
          <w:color w:val="000000"/>
          <w:sz w:val="28"/>
          <w:szCs w:val="28"/>
        </w:rPr>
        <w:t xml:space="preserve">N </w:t>
      </w:r>
      <w:r>
        <w:rPr>
          <w:rFonts w:eastAsia="NewtonC"/>
          <w:color w:val="000000"/>
          <w:sz w:val="28"/>
          <w:szCs w:val="28"/>
        </w:rPr>
        <w:t xml:space="preserve">раз с помощью делителя с переменным коэффициентом деления (ДПКД). Для перестройки делителя используется блок управления. Сигнал с частотой </w:t>
      </w:r>
      <w:r>
        <w:rPr>
          <w:rFonts w:eastAsia="NewtonC-Italic"/>
          <w:i/>
          <w:color w:val="000000"/>
          <w:sz w:val="28"/>
          <w:szCs w:val="28"/>
        </w:rPr>
        <w:t>f</w:t>
      </w:r>
      <w:r>
        <w:rPr>
          <w:rFonts w:eastAsia="NewtonC"/>
          <w:color w:val="000000"/>
          <w:sz w:val="28"/>
          <w:szCs w:val="28"/>
          <w:vertAlign w:val="subscript"/>
        </w:rPr>
        <w:t>1</w:t>
      </w:r>
      <w:r w:rsidR="008E0A3B">
        <w:rPr>
          <w:rFonts w:eastAsia="NewtonC"/>
          <w:color w:val="000000"/>
          <w:sz w:val="28"/>
          <w:szCs w:val="28"/>
          <w:vertAlign w:val="subscript"/>
        </w:rPr>
        <w:t xml:space="preserve"> </w:t>
      </w:r>
      <w:r>
        <w:rPr>
          <w:rFonts w:eastAsia="NewtonC"/>
          <w:color w:val="000000"/>
          <w:sz w:val="28"/>
          <w:szCs w:val="28"/>
        </w:rPr>
        <w:t>=</w:t>
      </w:r>
      <w:r w:rsidR="008E0A3B">
        <w:rPr>
          <w:rFonts w:eastAsia="NewtonC"/>
          <w:color w:val="000000"/>
          <w:sz w:val="28"/>
          <w:szCs w:val="28"/>
        </w:rPr>
        <w:t xml:space="preserve"> </w:t>
      </w:r>
      <w:proofErr w:type="spellStart"/>
      <w:proofErr w:type="gramStart"/>
      <w:r>
        <w:rPr>
          <w:rFonts w:eastAsia="NewtonC-Italic"/>
          <w:i/>
          <w:color w:val="000000"/>
          <w:sz w:val="28"/>
          <w:szCs w:val="28"/>
        </w:rPr>
        <w:t>f</w:t>
      </w:r>
      <w:proofErr w:type="gramEnd"/>
      <w:r>
        <w:rPr>
          <w:rFonts w:eastAsia="NewtonC"/>
          <w:color w:val="000000"/>
          <w:sz w:val="28"/>
          <w:szCs w:val="28"/>
          <w:vertAlign w:val="subscript"/>
        </w:rPr>
        <w:t>ст</w:t>
      </w:r>
      <w:proofErr w:type="spellEnd"/>
      <w:r>
        <w:rPr>
          <w:rFonts w:eastAsia="NewtonC"/>
          <w:color w:val="000000"/>
          <w:sz w:val="28"/>
          <w:szCs w:val="28"/>
        </w:rPr>
        <w:t>/</w:t>
      </w:r>
      <w:r>
        <w:rPr>
          <w:rFonts w:eastAsia="NewtonC-Italic"/>
          <w:i/>
          <w:color w:val="000000"/>
          <w:sz w:val="28"/>
          <w:szCs w:val="28"/>
        </w:rPr>
        <w:t xml:space="preserve">N </w:t>
      </w:r>
      <w:r>
        <w:rPr>
          <w:rFonts w:eastAsia="NewtonC"/>
          <w:color w:val="000000"/>
          <w:sz w:val="28"/>
          <w:szCs w:val="28"/>
        </w:rPr>
        <w:t xml:space="preserve">сравнивается с сигналом с частотой </w:t>
      </w:r>
      <w:r>
        <w:rPr>
          <w:rFonts w:eastAsia="NewtonC-Italic"/>
          <w:i/>
          <w:color w:val="000000"/>
          <w:sz w:val="28"/>
          <w:szCs w:val="28"/>
        </w:rPr>
        <w:t>f</w:t>
      </w:r>
      <w:r>
        <w:rPr>
          <w:rFonts w:eastAsia="NewtonC"/>
          <w:color w:val="000000"/>
          <w:sz w:val="28"/>
          <w:szCs w:val="28"/>
          <w:vertAlign w:val="subscript"/>
        </w:rPr>
        <w:t>2</w:t>
      </w:r>
      <w:r w:rsidR="008E0A3B">
        <w:rPr>
          <w:rFonts w:eastAsia="NewtonC"/>
          <w:color w:val="000000"/>
          <w:sz w:val="28"/>
          <w:szCs w:val="28"/>
          <w:vertAlign w:val="subscript"/>
        </w:rPr>
        <w:t xml:space="preserve"> </w:t>
      </w:r>
      <w:r>
        <w:rPr>
          <w:rFonts w:eastAsia="NewtonC"/>
          <w:color w:val="000000"/>
          <w:sz w:val="28"/>
          <w:szCs w:val="28"/>
        </w:rPr>
        <w:t>=</w:t>
      </w:r>
      <w:r w:rsidR="008E0A3B">
        <w:rPr>
          <w:rFonts w:eastAsia="NewtonC"/>
          <w:color w:val="000000"/>
          <w:sz w:val="28"/>
          <w:szCs w:val="28"/>
        </w:rPr>
        <w:t xml:space="preserve"> </w:t>
      </w:r>
      <w:proofErr w:type="spellStart"/>
      <w:r>
        <w:rPr>
          <w:rFonts w:eastAsia="NewtonC-Italic"/>
          <w:i/>
          <w:color w:val="000000"/>
          <w:sz w:val="28"/>
          <w:szCs w:val="28"/>
        </w:rPr>
        <w:t>f</w:t>
      </w:r>
      <w:r>
        <w:rPr>
          <w:rFonts w:eastAsia="NewtonC"/>
          <w:color w:val="000000"/>
          <w:sz w:val="28"/>
          <w:szCs w:val="28"/>
          <w:vertAlign w:val="subscript"/>
        </w:rPr>
        <w:t>эт</w:t>
      </w:r>
      <w:proofErr w:type="spellEnd"/>
      <w:r>
        <w:rPr>
          <w:rFonts w:eastAsia="NewtonC"/>
          <w:color w:val="000000"/>
          <w:sz w:val="28"/>
          <w:szCs w:val="28"/>
        </w:rPr>
        <w:t>/</w:t>
      </w:r>
      <w:r>
        <w:rPr>
          <w:rFonts w:eastAsia="NewtonC-Italic"/>
          <w:i/>
          <w:color w:val="000000"/>
          <w:sz w:val="28"/>
          <w:szCs w:val="28"/>
        </w:rPr>
        <w:t xml:space="preserve">M </w:t>
      </w:r>
      <w:r>
        <w:rPr>
          <w:rFonts w:eastAsia="NewtonC"/>
          <w:color w:val="000000"/>
          <w:sz w:val="28"/>
          <w:szCs w:val="28"/>
        </w:rPr>
        <w:t xml:space="preserve">с помощью импульсного фазового детектора. Его выходной сигнал фильтруется </w:t>
      </w:r>
      <w:r>
        <w:rPr>
          <w:rFonts w:eastAsia="NewtonC"/>
          <w:color w:val="000000"/>
          <w:sz w:val="28"/>
          <w:szCs w:val="28"/>
        </w:rPr>
        <w:lastRenderedPageBreak/>
        <w:t xml:space="preserve">фильтром низких частот и подается на регулирующий элемент, меняющий частоту стабилизированного генератора до тех пор, пока не будет обеспечено условие </w:t>
      </w:r>
      <w:r>
        <w:rPr>
          <w:rFonts w:eastAsia="NewtonC-Italic"/>
          <w:i/>
          <w:color w:val="000000"/>
          <w:sz w:val="28"/>
          <w:szCs w:val="28"/>
        </w:rPr>
        <w:t>f</w:t>
      </w:r>
      <w:r>
        <w:rPr>
          <w:rFonts w:eastAsia="NewtonC"/>
          <w:color w:val="000000"/>
          <w:sz w:val="28"/>
          <w:szCs w:val="28"/>
          <w:vertAlign w:val="subscript"/>
        </w:rPr>
        <w:t>1</w:t>
      </w:r>
      <w:r w:rsidR="008E0A3B">
        <w:rPr>
          <w:rFonts w:eastAsia="NewtonC"/>
          <w:color w:val="000000"/>
          <w:sz w:val="28"/>
          <w:szCs w:val="28"/>
          <w:vertAlign w:val="subscript"/>
        </w:rPr>
        <w:t xml:space="preserve"> </w:t>
      </w:r>
      <w:r>
        <w:rPr>
          <w:rFonts w:eastAsia="NewtonC"/>
          <w:color w:val="000000"/>
          <w:sz w:val="28"/>
          <w:szCs w:val="28"/>
        </w:rPr>
        <w:t>=</w:t>
      </w:r>
      <w:r w:rsidR="008E0A3B">
        <w:rPr>
          <w:rFonts w:eastAsia="NewtonC"/>
          <w:color w:val="000000"/>
          <w:sz w:val="28"/>
          <w:szCs w:val="28"/>
        </w:rPr>
        <w:t xml:space="preserve"> </w:t>
      </w:r>
      <w:r>
        <w:rPr>
          <w:rFonts w:eastAsia="NewtonC-Italic"/>
          <w:i/>
          <w:color w:val="000000"/>
          <w:sz w:val="28"/>
          <w:szCs w:val="28"/>
        </w:rPr>
        <w:t>f</w:t>
      </w:r>
      <w:r>
        <w:rPr>
          <w:rFonts w:eastAsia="NewtonC"/>
          <w:color w:val="000000"/>
          <w:sz w:val="28"/>
          <w:szCs w:val="28"/>
          <w:vertAlign w:val="subscript"/>
        </w:rPr>
        <w:t>2</w:t>
      </w:r>
      <w:r>
        <w:rPr>
          <w:rFonts w:eastAsia="NewtonC"/>
          <w:color w:val="000000"/>
          <w:sz w:val="28"/>
          <w:szCs w:val="28"/>
        </w:rPr>
        <w:t>, что соответствует установившейся частоте стабилизированного генератора</w:t>
      </w:r>
      <w:r>
        <w:rPr>
          <w:color w:val="000000"/>
          <w:sz w:val="28"/>
          <w:szCs w:val="28"/>
        </w:rPr>
        <w:t xml:space="preserve"> </w:t>
      </w:r>
      <w:proofErr w:type="spellStart"/>
      <w:proofErr w:type="gramStart"/>
      <w:r>
        <w:rPr>
          <w:rFonts w:eastAsia="NewtonC-Italic"/>
          <w:i/>
          <w:color w:val="000000"/>
          <w:sz w:val="28"/>
          <w:szCs w:val="28"/>
        </w:rPr>
        <w:t>f</w:t>
      </w:r>
      <w:proofErr w:type="gramEnd"/>
      <w:r>
        <w:rPr>
          <w:rFonts w:eastAsia="NewtonC"/>
          <w:color w:val="000000"/>
          <w:sz w:val="28"/>
          <w:szCs w:val="28"/>
          <w:vertAlign w:val="subscript"/>
        </w:rPr>
        <w:t>ст</w:t>
      </w:r>
      <w:proofErr w:type="spellEnd"/>
      <w:r w:rsidR="008E0A3B">
        <w:rPr>
          <w:rFonts w:eastAsia="NewtonC"/>
          <w:color w:val="000000"/>
          <w:sz w:val="28"/>
          <w:szCs w:val="28"/>
          <w:vertAlign w:val="subscript"/>
        </w:rPr>
        <w:t xml:space="preserve"> </w:t>
      </w:r>
      <w:r>
        <w:rPr>
          <w:rFonts w:eastAsia="NewtonC"/>
          <w:color w:val="000000"/>
          <w:sz w:val="28"/>
          <w:szCs w:val="28"/>
        </w:rPr>
        <w:t>=</w:t>
      </w:r>
      <w:r w:rsidR="008E0A3B">
        <w:rPr>
          <w:rFonts w:eastAsia="NewtonC"/>
          <w:color w:val="000000"/>
          <w:sz w:val="28"/>
          <w:szCs w:val="28"/>
        </w:rPr>
        <w:t xml:space="preserve"> </w:t>
      </w:r>
      <w:proofErr w:type="spellStart"/>
      <w:r>
        <w:rPr>
          <w:rFonts w:eastAsia="NewtonC-Italic"/>
          <w:i/>
          <w:color w:val="000000"/>
          <w:sz w:val="28"/>
          <w:szCs w:val="28"/>
        </w:rPr>
        <w:t>f</w:t>
      </w:r>
      <w:r>
        <w:rPr>
          <w:rFonts w:eastAsia="NewtonC"/>
          <w:color w:val="000000"/>
          <w:sz w:val="28"/>
          <w:szCs w:val="28"/>
          <w:vertAlign w:val="subscript"/>
        </w:rPr>
        <w:t>эт</w:t>
      </w:r>
      <w:proofErr w:type="spellEnd"/>
      <w:r>
        <w:rPr>
          <w:rFonts w:eastAsia="NewtonC"/>
          <w:color w:val="000000"/>
          <w:sz w:val="28"/>
          <w:szCs w:val="28"/>
        </w:rPr>
        <w:t>•</w:t>
      </w:r>
      <w:r>
        <w:rPr>
          <w:rFonts w:eastAsia="NewtonC-Italic"/>
          <w:i/>
          <w:color w:val="000000"/>
          <w:sz w:val="28"/>
          <w:szCs w:val="28"/>
        </w:rPr>
        <w:t>N</w:t>
      </w:r>
      <w:r>
        <w:rPr>
          <w:rFonts w:eastAsia="NewtonC"/>
          <w:color w:val="000000"/>
          <w:sz w:val="28"/>
          <w:szCs w:val="28"/>
        </w:rPr>
        <w:t>/</w:t>
      </w:r>
      <w:r>
        <w:rPr>
          <w:rFonts w:eastAsia="NewtonC-Italic"/>
          <w:i/>
          <w:color w:val="000000"/>
          <w:sz w:val="28"/>
          <w:szCs w:val="28"/>
        </w:rPr>
        <w:t>M</w:t>
      </w:r>
      <w:r>
        <w:rPr>
          <w:rFonts w:eastAsia="NewtonC"/>
          <w:color w:val="000000"/>
          <w:sz w:val="28"/>
          <w:szCs w:val="28"/>
        </w:rPr>
        <w:t>.</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Например, если нужно получить частоты от 1 до 2 МГц с шагом в 1 Гц, надо при </w:t>
      </w:r>
      <w:proofErr w:type="spellStart"/>
      <w:r>
        <w:rPr>
          <w:rFonts w:eastAsia="NewtonC-Italic"/>
          <w:i/>
          <w:color w:val="000000"/>
          <w:sz w:val="28"/>
          <w:szCs w:val="28"/>
        </w:rPr>
        <w:t>f</w:t>
      </w:r>
      <w:r>
        <w:rPr>
          <w:rFonts w:eastAsia="NewtonC"/>
          <w:color w:val="000000"/>
          <w:sz w:val="28"/>
          <w:szCs w:val="28"/>
        </w:rPr>
        <w:t>эт</w:t>
      </w:r>
      <w:proofErr w:type="spellEnd"/>
      <w:r w:rsidR="008E0A3B">
        <w:rPr>
          <w:rFonts w:eastAsia="NewtonC"/>
          <w:color w:val="000000"/>
          <w:sz w:val="28"/>
          <w:szCs w:val="28"/>
        </w:rPr>
        <w:t xml:space="preserve"> </w:t>
      </w:r>
      <w:r>
        <w:rPr>
          <w:rFonts w:eastAsia="NewtonC"/>
          <w:color w:val="000000"/>
          <w:sz w:val="28"/>
          <w:szCs w:val="28"/>
        </w:rPr>
        <w:t xml:space="preserve">=1 МГц иметь </w:t>
      </w:r>
      <w:r>
        <w:rPr>
          <w:rFonts w:eastAsia="NewtonC-Italic"/>
          <w:i/>
          <w:color w:val="000000"/>
          <w:sz w:val="28"/>
          <w:szCs w:val="28"/>
        </w:rPr>
        <w:t>M</w:t>
      </w:r>
      <w:r w:rsidR="008E0A3B">
        <w:rPr>
          <w:rFonts w:eastAsia="NewtonC-Italic"/>
          <w:i/>
          <w:color w:val="000000"/>
          <w:sz w:val="28"/>
          <w:szCs w:val="28"/>
        </w:rPr>
        <w:t xml:space="preserve"> </w:t>
      </w:r>
      <w:r>
        <w:rPr>
          <w:rFonts w:eastAsia="NewtonC"/>
          <w:color w:val="000000"/>
          <w:sz w:val="28"/>
          <w:szCs w:val="28"/>
        </w:rPr>
        <w:t>=</w:t>
      </w:r>
      <w:r w:rsidR="008E0A3B">
        <w:rPr>
          <w:rFonts w:eastAsia="NewtonC"/>
          <w:color w:val="000000"/>
          <w:sz w:val="28"/>
          <w:szCs w:val="28"/>
        </w:rPr>
        <w:t xml:space="preserve"> </w:t>
      </w:r>
      <w:r>
        <w:rPr>
          <w:rFonts w:eastAsia="NewtonC"/>
          <w:color w:val="000000"/>
          <w:sz w:val="28"/>
          <w:szCs w:val="28"/>
        </w:rPr>
        <w:t>1•10</w:t>
      </w:r>
      <w:r>
        <w:rPr>
          <w:rFonts w:eastAsia="NewtonC"/>
          <w:color w:val="000000"/>
          <w:sz w:val="28"/>
          <w:szCs w:val="28"/>
          <w:vertAlign w:val="superscript"/>
        </w:rPr>
        <w:t>6</w:t>
      </w:r>
      <w:r>
        <w:rPr>
          <w:rFonts w:eastAsia="NewtonC"/>
          <w:color w:val="000000"/>
          <w:sz w:val="28"/>
          <w:szCs w:val="28"/>
        </w:rPr>
        <w:t xml:space="preserve"> и </w:t>
      </w:r>
      <w:r>
        <w:rPr>
          <w:rFonts w:eastAsia="NewtonC-Italic"/>
          <w:i/>
          <w:color w:val="000000"/>
          <w:sz w:val="28"/>
          <w:szCs w:val="28"/>
        </w:rPr>
        <w:t xml:space="preserve">N </w:t>
      </w:r>
      <w:r>
        <w:rPr>
          <w:rFonts w:eastAsia="NewtonC"/>
          <w:color w:val="000000"/>
          <w:sz w:val="28"/>
          <w:szCs w:val="28"/>
        </w:rPr>
        <w:t>от 1•10</w:t>
      </w:r>
      <w:r>
        <w:rPr>
          <w:rFonts w:eastAsia="NewtonC"/>
          <w:color w:val="000000"/>
          <w:sz w:val="28"/>
          <w:szCs w:val="28"/>
          <w:vertAlign w:val="superscript"/>
        </w:rPr>
        <w:t>6</w:t>
      </w:r>
      <w:r>
        <w:rPr>
          <w:rFonts w:eastAsia="NewtonC"/>
          <w:color w:val="000000"/>
          <w:sz w:val="28"/>
          <w:szCs w:val="28"/>
        </w:rPr>
        <w:t xml:space="preserve"> </w:t>
      </w:r>
      <w:proofErr w:type="gramStart"/>
      <w:r>
        <w:rPr>
          <w:rFonts w:eastAsia="NewtonC"/>
          <w:color w:val="000000"/>
          <w:sz w:val="28"/>
          <w:szCs w:val="28"/>
        </w:rPr>
        <w:t>до</w:t>
      </w:r>
      <w:proofErr w:type="gramEnd"/>
      <w:r>
        <w:rPr>
          <w:rFonts w:eastAsia="NewtonC"/>
          <w:color w:val="000000"/>
          <w:sz w:val="28"/>
          <w:szCs w:val="28"/>
        </w:rPr>
        <w:t xml:space="preserve"> 2•10</w:t>
      </w:r>
      <w:r>
        <w:rPr>
          <w:rFonts w:eastAsia="NewtonC"/>
          <w:color w:val="000000"/>
          <w:sz w:val="28"/>
          <w:szCs w:val="28"/>
          <w:vertAlign w:val="superscript"/>
        </w:rPr>
        <w:t>6</w:t>
      </w:r>
      <w:r>
        <w:rPr>
          <w:rFonts w:eastAsia="NewtonC"/>
          <w:color w:val="000000"/>
          <w:sz w:val="28"/>
          <w:szCs w:val="28"/>
        </w:rPr>
        <w:t>.</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Стабилизированный генератор с управляющим элементом может строиться по любой известной схеме, например, </w:t>
      </w:r>
      <w:r>
        <w:rPr>
          <w:rFonts w:eastAsia="NewtonC-Italic"/>
          <w:i/>
          <w:color w:val="000000"/>
          <w:sz w:val="28"/>
          <w:szCs w:val="28"/>
        </w:rPr>
        <w:t>LC</w:t>
      </w:r>
      <w:r>
        <w:rPr>
          <w:rFonts w:eastAsia="NewtonC"/>
          <w:color w:val="000000"/>
          <w:sz w:val="28"/>
          <w:szCs w:val="28"/>
        </w:rPr>
        <w:t>-генератора с перестройкой частоты варикапом или электромагнитом. Если нужна перестройка по частоте в широких пределах (например, почти с 0), то можно использовать пару генераторов со смесителем, т. е. генератор на биениях.</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Поскольку в генераторах этого типа не используется квантование по амплитуде сигнала, </w:t>
      </w:r>
      <w:proofErr w:type="gramStart"/>
      <w:r>
        <w:rPr>
          <w:rFonts w:eastAsia="NewtonC"/>
          <w:color w:val="000000"/>
          <w:sz w:val="28"/>
          <w:szCs w:val="28"/>
        </w:rPr>
        <w:t>последний</w:t>
      </w:r>
      <w:proofErr w:type="gramEnd"/>
      <w:r>
        <w:rPr>
          <w:rFonts w:eastAsia="NewtonC"/>
          <w:color w:val="000000"/>
          <w:sz w:val="28"/>
          <w:szCs w:val="28"/>
        </w:rPr>
        <w:t xml:space="preserve"> является непрерывным и может иметь весьма близкую к синусоидальному форму. Генераторы с функциональной схемой (</w:t>
      </w:r>
      <w:r>
        <w:rPr>
          <w:color w:val="000000"/>
          <w:sz w:val="28"/>
          <w:szCs w:val="28"/>
        </w:rPr>
        <w:t>Рис.</w:t>
      </w:r>
      <w:r>
        <w:rPr>
          <w:rFonts w:eastAsia="NewtonC"/>
          <w:color w:val="000000"/>
          <w:sz w:val="28"/>
          <w:szCs w:val="28"/>
        </w:rPr>
        <w:t xml:space="preserve"> 1.8) и разными ее вариантами выпускаются в виде специализированных интегральных микросхем частотных синтезаторов.</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1.2.2 </w:t>
      </w:r>
      <w:r>
        <w:rPr>
          <w:rFonts w:ascii="Times New Roman" w:hAnsi="Times New Roman" w:cs="Times New Roman"/>
          <w:b/>
          <w:bCs/>
          <w:color w:val="000000"/>
          <w:sz w:val="28"/>
          <w:lang w:val="ru-RU"/>
        </w:rPr>
        <w:t>Генераторы произвольных функций и формы сигналов</w:t>
      </w:r>
    </w:p>
    <w:p w:rsidR="00BC7ABB" w:rsidRDefault="00BC7ABB">
      <w:pPr>
        <w:autoSpaceDE w:val="0"/>
        <w:autoSpaceDN w:val="0"/>
        <w:ind w:firstLine="567"/>
        <w:jc w:val="both"/>
        <w:rPr>
          <w:color w:val="000000"/>
          <w:sz w:val="28"/>
          <w:szCs w:val="28"/>
        </w:rPr>
      </w:pPr>
      <w:r>
        <w:rPr>
          <w:rFonts w:eastAsia="NewtonC"/>
          <w:color w:val="000000"/>
          <w:sz w:val="28"/>
          <w:szCs w:val="28"/>
        </w:rPr>
        <w:t>Генераторы второго класса — это приборы серии AFG, использующие технологию прямого цифрового синтеза сигналов (</w:t>
      </w:r>
      <w:proofErr w:type="spellStart"/>
      <w:r>
        <w:rPr>
          <w:rFonts w:eastAsia="NewtonC"/>
          <w:color w:val="000000"/>
          <w:sz w:val="28"/>
          <w:szCs w:val="28"/>
        </w:rPr>
        <w:t>Direct</w:t>
      </w:r>
      <w:proofErr w:type="spellEnd"/>
      <w:r>
        <w:rPr>
          <w:rFonts w:eastAsia="NewtonC"/>
          <w:color w:val="000000"/>
          <w:sz w:val="28"/>
          <w:szCs w:val="28"/>
        </w:rPr>
        <w:t xml:space="preserve"> </w:t>
      </w:r>
      <w:proofErr w:type="spellStart"/>
      <w:r>
        <w:rPr>
          <w:rFonts w:eastAsia="NewtonC"/>
          <w:color w:val="000000"/>
          <w:sz w:val="28"/>
          <w:szCs w:val="28"/>
        </w:rPr>
        <w:t>Digital</w:t>
      </w:r>
      <w:proofErr w:type="spellEnd"/>
      <w:r>
        <w:rPr>
          <w:rFonts w:eastAsia="NewtonC"/>
          <w:color w:val="000000"/>
          <w:sz w:val="28"/>
          <w:szCs w:val="28"/>
        </w:rPr>
        <w:t xml:space="preserve"> </w:t>
      </w:r>
      <w:proofErr w:type="spellStart"/>
      <w:r>
        <w:rPr>
          <w:rFonts w:eastAsia="NewtonC"/>
          <w:color w:val="000000"/>
          <w:sz w:val="28"/>
          <w:szCs w:val="28"/>
        </w:rPr>
        <w:t>Synthesis</w:t>
      </w:r>
      <w:proofErr w:type="spellEnd"/>
      <w:r>
        <w:rPr>
          <w:rFonts w:eastAsia="NewtonC"/>
          <w:color w:val="000000"/>
          <w:sz w:val="28"/>
          <w:szCs w:val="28"/>
        </w:rPr>
        <w:t xml:space="preserve"> или DDS), имеют функциональную схему, упрощенно представленную на </w:t>
      </w:r>
      <w:r>
        <w:rPr>
          <w:color w:val="000000"/>
          <w:sz w:val="28"/>
          <w:szCs w:val="28"/>
        </w:rPr>
        <w:t xml:space="preserve">рис. </w:t>
      </w:r>
      <w:r>
        <w:rPr>
          <w:rFonts w:eastAsia="NewtonC"/>
          <w:color w:val="000000"/>
          <w:sz w:val="28"/>
          <w:szCs w:val="28"/>
        </w:rPr>
        <w:t xml:space="preserve">1.9. Корпорация </w:t>
      </w:r>
      <w:proofErr w:type="spellStart"/>
      <w:r>
        <w:rPr>
          <w:rFonts w:eastAsia="NewtonC"/>
          <w:color w:val="000000"/>
          <w:sz w:val="28"/>
          <w:szCs w:val="28"/>
        </w:rPr>
        <w:t>Tektronix</w:t>
      </w:r>
      <w:proofErr w:type="spellEnd"/>
      <w:r>
        <w:rPr>
          <w:rFonts w:eastAsia="NewtonC"/>
          <w:color w:val="000000"/>
          <w:sz w:val="28"/>
          <w:szCs w:val="28"/>
        </w:rPr>
        <w:t xml:space="preserve"> называет такие генераторы как AFG (</w:t>
      </w:r>
      <w:proofErr w:type="spellStart"/>
      <w:r>
        <w:rPr>
          <w:rFonts w:eastAsia="NewtonC"/>
          <w:color w:val="000000"/>
          <w:sz w:val="28"/>
          <w:szCs w:val="28"/>
        </w:rPr>
        <w:t>Arbitrary</w:t>
      </w:r>
      <w:proofErr w:type="spellEnd"/>
      <w:r>
        <w:rPr>
          <w:rFonts w:eastAsia="NewtonC"/>
          <w:color w:val="000000"/>
          <w:sz w:val="28"/>
          <w:szCs w:val="28"/>
        </w:rPr>
        <w:t xml:space="preserve"> </w:t>
      </w:r>
      <w:proofErr w:type="spellStart"/>
      <w:r>
        <w:rPr>
          <w:rFonts w:eastAsia="NewtonC"/>
          <w:color w:val="000000"/>
          <w:sz w:val="28"/>
          <w:szCs w:val="28"/>
        </w:rPr>
        <w:t>Function</w:t>
      </w:r>
      <w:proofErr w:type="spellEnd"/>
      <w:r>
        <w:rPr>
          <w:rFonts w:eastAsia="NewtonC"/>
          <w:color w:val="000000"/>
          <w:sz w:val="28"/>
          <w:szCs w:val="28"/>
        </w:rPr>
        <w:t xml:space="preserve"> </w:t>
      </w:r>
      <w:proofErr w:type="spellStart"/>
      <w:r>
        <w:rPr>
          <w:rFonts w:eastAsia="NewtonC"/>
          <w:color w:val="000000"/>
          <w:sz w:val="28"/>
          <w:szCs w:val="28"/>
        </w:rPr>
        <w:t>Generator</w:t>
      </w:r>
      <w:proofErr w:type="spellEnd"/>
      <w:r>
        <w:rPr>
          <w:rFonts w:eastAsia="NewtonC"/>
          <w:color w:val="000000"/>
          <w:sz w:val="28"/>
          <w:szCs w:val="28"/>
        </w:rPr>
        <w:t xml:space="preserve"> — Генератор Произвольных Функций). Генерация сигналов в этом новейшем поколении цифровых генераторов основана на использовании заранее подготовленных и хранящихся в памяти оцифрованных </w:t>
      </w:r>
      <w:r>
        <w:rPr>
          <w:rFonts w:eastAsia="NewtonC-Italic"/>
          <w:i/>
          <w:color w:val="000000"/>
          <w:sz w:val="28"/>
          <w:szCs w:val="28"/>
        </w:rPr>
        <w:t xml:space="preserve">N </w:t>
      </w:r>
      <w:r>
        <w:rPr>
          <w:rFonts w:eastAsia="NewtonC"/>
          <w:color w:val="000000"/>
          <w:sz w:val="28"/>
          <w:szCs w:val="28"/>
        </w:rPr>
        <w:t>выборок сигнала за его один период. Типичное число выборок составляет от нескольких сотен до многих тысяч. Каждая выборка представляет значение сигнала в виде числа с некоторой разрядностью, которая имеет значения от 8 до 14 бит и определяет разрядность кодирования сигналов по амплитуде.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color w:val="000000"/>
          <w:sz w:val="28"/>
          <w:szCs w:val="28"/>
          <w:lang w:val="ru-RU"/>
        </w:rPr>
      </w:pPr>
    </w:p>
    <w:p w:rsidR="00BC7ABB" w:rsidRDefault="008C1FC0">
      <w:pPr>
        <w:autoSpaceDE w:val="0"/>
        <w:autoSpaceDN w:val="0"/>
        <w:spacing w:before="100" w:beforeAutospacing="1" w:after="100" w:afterAutospacing="1"/>
        <w:jc w:val="center"/>
        <w:rPr>
          <w:color w:val="000000"/>
          <w:sz w:val="28"/>
          <w:szCs w:val="28"/>
        </w:rPr>
      </w:pPr>
      <w:r>
        <w:rPr>
          <w:noProof/>
          <w:color w:val="000000"/>
          <w:sz w:val="28"/>
          <w:szCs w:val="28"/>
        </w:rPr>
        <w:lastRenderedPageBreak/>
        <w:drawing>
          <wp:inline distT="0" distB="0" distL="0" distR="0">
            <wp:extent cx="4888230" cy="3341370"/>
            <wp:effectExtent l="1905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888230" cy="334137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color w:val="000000"/>
          <w:sz w:val="28"/>
          <w:szCs w:val="28"/>
        </w:rPr>
      </w:pPr>
      <w:r>
        <w:rPr>
          <w:color w:val="000000"/>
          <w:sz w:val="28"/>
          <w:szCs w:val="28"/>
        </w:rPr>
        <w:t>Рисунок 1.9 – Функциональная схема генератора AFG (</w:t>
      </w:r>
      <w:proofErr w:type="spellStart"/>
      <w:r>
        <w:rPr>
          <w:color w:val="000000"/>
          <w:sz w:val="28"/>
          <w:szCs w:val="28"/>
        </w:rPr>
        <w:t>Arbitrary</w:t>
      </w:r>
      <w:proofErr w:type="spellEnd"/>
      <w:r>
        <w:rPr>
          <w:color w:val="000000"/>
          <w:sz w:val="28"/>
          <w:szCs w:val="28"/>
        </w:rPr>
        <w:t xml:space="preserve"> </w:t>
      </w:r>
      <w:proofErr w:type="spellStart"/>
      <w:r>
        <w:rPr>
          <w:color w:val="000000"/>
          <w:sz w:val="28"/>
          <w:szCs w:val="28"/>
        </w:rPr>
        <w:t>Function</w:t>
      </w:r>
      <w:proofErr w:type="spellEnd"/>
      <w:r>
        <w:rPr>
          <w:color w:val="000000"/>
          <w:sz w:val="28"/>
          <w:szCs w:val="28"/>
        </w:rPr>
        <w:t xml:space="preserve"> </w:t>
      </w:r>
      <w:proofErr w:type="spellStart"/>
      <w:r>
        <w:rPr>
          <w:color w:val="000000"/>
          <w:sz w:val="28"/>
          <w:szCs w:val="28"/>
        </w:rPr>
        <w:t>Generator</w:t>
      </w:r>
      <w:proofErr w:type="spellEnd"/>
      <w:r>
        <w:rPr>
          <w:color w:val="000000"/>
          <w:sz w:val="28"/>
          <w:szCs w:val="28"/>
        </w:rPr>
        <w:t xml:space="preserve"> —Генератор Произвольных Функций), использующего прямой цифровой синтез сигналов </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Генерация сигнала с точно заданной частотой основана на выработке адреса отсчетов сигнала на основе фиксации дискретного фазового сдвига с помощью </w:t>
      </w:r>
      <w:proofErr w:type="gramStart"/>
      <w:r>
        <w:rPr>
          <w:rFonts w:eastAsia="Symbol"/>
          <w:color w:val="000000"/>
          <w:sz w:val="28"/>
          <w:szCs w:val="28"/>
        </w:rPr>
        <w:t>Δ</w:t>
      </w:r>
      <w:r>
        <w:rPr>
          <w:rFonts w:eastAsia="NewtonC"/>
          <w:color w:val="000000"/>
          <w:sz w:val="28"/>
          <w:szCs w:val="28"/>
        </w:rPr>
        <w:t>-</w:t>
      </w:r>
      <w:proofErr w:type="gramEnd"/>
      <w:r>
        <w:rPr>
          <w:rFonts w:eastAsia="NewtonC"/>
          <w:color w:val="000000"/>
          <w:sz w:val="28"/>
          <w:szCs w:val="28"/>
        </w:rPr>
        <w:t xml:space="preserve">фазового регистра и уровня сигнала с помощью </w:t>
      </w:r>
      <w:r>
        <w:rPr>
          <w:rFonts w:eastAsia="Symbol"/>
          <w:color w:val="000000"/>
          <w:sz w:val="28"/>
          <w:szCs w:val="28"/>
        </w:rPr>
        <w:t>Δ</w:t>
      </w:r>
      <w:r>
        <w:rPr>
          <w:color w:val="000000"/>
          <w:sz w:val="28"/>
          <w:szCs w:val="28"/>
        </w:rPr>
        <w:t>-</w:t>
      </w:r>
      <w:r>
        <w:rPr>
          <w:rFonts w:eastAsia="NewtonC"/>
          <w:color w:val="000000"/>
          <w:sz w:val="28"/>
          <w:szCs w:val="28"/>
        </w:rPr>
        <w:t>регистра. Как только набегает фазовый сдвиг 360</w:t>
      </w:r>
      <w:r>
        <w:rPr>
          <w:rFonts w:eastAsia="Symbol"/>
          <w:color w:val="000000"/>
          <w:sz w:val="28"/>
          <w:szCs w:val="28"/>
        </w:rPr>
        <w:t>°</w:t>
      </w:r>
      <w:r>
        <w:rPr>
          <w:rFonts w:eastAsia="NewtonC"/>
          <w:color w:val="000000"/>
          <w:sz w:val="28"/>
          <w:szCs w:val="28"/>
        </w:rPr>
        <w:t>, выработка адреса прекращается (в режиме единичного запуска) или возобновляется заново (в непрерывном режиме или в режиме генерации пачки сигналов). Блок памяти форм хранит шаблоны цифровых сигналов различной формы (в том числе произвольной, заданной пользователем). В этой главе мы пока рассматриваем реализацию генерации только синусоидального сигнала. Цифроаналоговый преобразователь (ЦАП) соответствующей разрядности и быстродействия преобразует цифровые сигналы в аналоговые, которые усиливаются выходным усилителем.</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Генераторы класса AWG (</w:t>
      </w:r>
      <w:proofErr w:type="spellStart"/>
      <w:r>
        <w:rPr>
          <w:rFonts w:eastAsia="NewtonC"/>
          <w:color w:val="000000"/>
          <w:sz w:val="28"/>
          <w:szCs w:val="28"/>
        </w:rPr>
        <w:t>Arbitrary</w:t>
      </w:r>
      <w:proofErr w:type="spellEnd"/>
      <w:r>
        <w:rPr>
          <w:rFonts w:eastAsia="NewtonC"/>
          <w:color w:val="000000"/>
          <w:sz w:val="28"/>
          <w:szCs w:val="28"/>
        </w:rPr>
        <w:t xml:space="preserve"> </w:t>
      </w:r>
      <w:proofErr w:type="spellStart"/>
      <w:r>
        <w:rPr>
          <w:rFonts w:eastAsia="NewtonC"/>
          <w:color w:val="000000"/>
          <w:sz w:val="28"/>
          <w:szCs w:val="28"/>
        </w:rPr>
        <w:t>Waveform</w:t>
      </w:r>
      <w:proofErr w:type="spellEnd"/>
      <w:r>
        <w:rPr>
          <w:rFonts w:eastAsia="NewtonC"/>
          <w:color w:val="000000"/>
          <w:sz w:val="28"/>
          <w:szCs w:val="28"/>
        </w:rPr>
        <w:t xml:space="preserve"> </w:t>
      </w:r>
      <w:proofErr w:type="spellStart"/>
      <w:r>
        <w:rPr>
          <w:rFonts w:eastAsia="NewtonC"/>
          <w:color w:val="000000"/>
          <w:sz w:val="28"/>
          <w:szCs w:val="28"/>
        </w:rPr>
        <w:t>Generator</w:t>
      </w:r>
      <w:proofErr w:type="spellEnd"/>
      <w:r>
        <w:rPr>
          <w:rFonts w:eastAsia="NewtonC"/>
          <w:color w:val="000000"/>
          <w:sz w:val="28"/>
          <w:szCs w:val="28"/>
        </w:rPr>
        <w:t xml:space="preserve"> — генераторы сигналов произвольной формы) основаны на более простом, но тоже вполне современном, способе задания адресов (</w:t>
      </w:r>
      <w:r>
        <w:rPr>
          <w:color w:val="000000"/>
          <w:sz w:val="28"/>
          <w:szCs w:val="28"/>
        </w:rPr>
        <w:t xml:space="preserve">Рис. </w:t>
      </w:r>
      <w:r>
        <w:rPr>
          <w:rFonts w:eastAsia="NewtonC"/>
          <w:color w:val="000000"/>
          <w:sz w:val="28"/>
          <w:szCs w:val="28"/>
        </w:rPr>
        <w:t xml:space="preserve">1.10), что обеспечивает получение сигналов типовых форм, но несколько меньшие возможности управления ими. Корпорация </w:t>
      </w:r>
      <w:proofErr w:type="spellStart"/>
      <w:r>
        <w:rPr>
          <w:rFonts w:eastAsia="NewtonC"/>
          <w:color w:val="000000"/>
          <w:sz w:val="28"/>
          <w:szCs w:val="28"/>
        </w:rPr>
        <w:t>Tektronix</w:t>
      </w:r>
      <w:proofErr w:type="spellEnd"/>
      <w:r>
        <w:rPr>
          <w:rFonts w:eastAsia="NewtonC"/>
          <w:color w:val="000000"/>
          <w:sz w:val="28"/>
          <w:szCs w:val="28"/>
        </w:rPr>
        <w:t xml:space="preserve"> ранее выпускала серии таких генераторов AWG400/500/700. В настоящее время они заменяются более новыми и уже выпускаемыми генераторами серий AWG5000/7000. О выпуске генераторов </w:t>
      </w:r>
      <w:r>
        <w:rPr>
          <w:color w:val="000000"/>
          <w:sz w:val="28"/>
          <w:szCs w:val="28"/>
        </w:rPr>
        <w:t>серии AWG7000 было объявлено в марте 2007г.</w:t>
      </w:r>
    </w:p>
    <w:p w:rsidR="00BC7ABB" w:rsidRDefault="008C1FC0">
      <w:pPr>
        <w:autoSpaceDE w:val="0"/>
        <w:autoSpaceDN w:val="0"/>
        <w:spacing w:before="100" w:beforeAutospacing="1" w:after="100" w:afterAutospacing="1"/>
        <w:ind w:firstLine="567"/>
        <w:jc w:val="center"/>
        <w:rPr>
          <w:color w:val="000000"/>
          <w:sz w:val="28"/>
          <w:szCs w:val="28"/>
        </w:rPr>
      </w:pPr>
      <w:r>
        <w:rPr>
          <w:noProof/>
          <w:color w:val="000000"/>
          <w:sz w:val="28"/>
          <w:szCs w:val="28"/>
        </w:rPr>
        <w:lastRenderedPageBreak/>
        <w:drawing>
          <wp:inline distT="0" distB="0" distL="0" distR="0">
            <wp:extent cx="5275580" cy="3536950"/>
            <wp:effectExtent l="1905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275580" cy="353695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ind w:firstLine="567"/>
        <w:jc w:val="center"/>
        <w:rPr>
          <w:rFonts w:eastAsia="NewtonC-Italic"/>
          <w:iCs/>
          <w:color w:val="000000"/>
          <w:sz w:val="28"/>
          <w:szCs w:val="28"/>
        </w:rPr>
      </w:pPr>
      <w:r>
        <w:rPr>
          <w:color w:val="000000"/>
          <w:sz w:val="28"/>
          <w:szCs w:val="28"/>
        </w:rPr>
        <w:t xml:space="preserve">Рисунок </w:t>
      </w:r>
      <w:r>
        <w:rPr>
          <w:rFonts w:eastAsia="NewtonC"/>
          <w:color w:val="000000"/>
          <w:sz w:val="28"/>
          <w:szCs w:val="28"/>
        </w:rPr>
        <w:t>1.10</w:t>
      </w:r>
      <w:r>
        <w:rPr>
          <w:color w:val="000000"/>
          <w:sz w:val="28"/>
          <w:szCs w:val="28"/>
        </w:rPr>
        <w:t xml:space="preserve"> – </w:t>
      </w:r>
      <w:r>
        <w:rPr>
          <w:rFonts w:eastAsia="NewtonC-Italic"/>
          <w:iCs/>
          <w:color w:val="000000"/>
          <w:sz w:val="28"/>
          <w:szCs w:val="28"/>
        </w:rPr>
        <w:t>Упрощенная функциональная схема генераторов класса AWG</w:t>
      </w:r>
    </w:p>
    <w:p w:rsidR="00BC7ABB" w:rsidRDefault="00BC7ABB">
      <w:pPr>
        <w:autoSpaceDE w:val="0"/>
        <w:autoSpaceDN w:val="0"/>
        <w:ind w:firstLine="567"/>
        <w:jc w:val="both"/>
        <w:rPr>
          <w:rFonts w:eastAsia="NewtonC"/>
          <w:color w:val="000000"/>
          <w:sz w:val="28"/>
          <w:szCs w:val="28"/>
        </w:rPr>
      </w:pPr>
      <w:r>
        <w:rPr>
          <w:rFonts w:eastAsia="NewtonC"/>
          <w:color w:val="000000"/>
          <w:sz w:val="28"/>
          <w:szCs w:val="28"/>
        </w:rPr>
        <w:t xml:space="preserve">Высокие (до 20 </w:t>
      </w:r>
      <w:proofErr w:type="spellStart"/>
      <w:r>
        <w:rPr>
          <w:rFonts w:eastAsia="NewtonC"/>
          <w:color w:val="000000"/>
          <w:sz w:val="28"/>
          <w:szCs w:val="28"/>
        </w:rPr>
        <w:t>Гвыб</w:t>
      </w:r>
      <w:proofErr w:type="spellEnd"/>
      <w:r>
        <w:rPr>
          <w:rFonts w:eastAsia="NewtonC"/>
          <w:color w:val="000000"/>
          <w:sz w:val="28"/>
          <w:szCs w:val="28"/>
        </w:rPr>
        <w:t>/с) скорости выборки у этих приборов достигнуты за счет применения специальной технологии сверхбыстрых переключающих</w:t>
      </w:r>
      <w:r>
        <w:rPr>
          <w:color w:val="000000"/>
          <w:sz w:val="28"/>
          <w:szCs w:val="28"/>
        </w:rPr>
        <w:t xml:space="preserve"> </w:t>
      </w:r>
      <w:r>
        <w:rPr>
          <w:rFonts w:eastAsia="NewtonC"/>
          <w:color w:val="000000"/>
          <w:sz w:val="28"/>
          <w:szCs w:val="28"/>
        </w:rPr>
        <w:t xml:space="preserve"> </w:t>
      </w:r>
      <w:proofErr w:type="spellStart"/>
      <w:r>
        <w:rPr>
          <w:color w:val="000000"/>
          <w:sz w:val="28"/>
          <w:szCs w:val="28"/>
        </w:rPr>
        <w:t>гетеропереходных</w:t>
      </w:r>
      <w:proofErr w:type="spellEnd"/>
      <w:r>
        <w:rPr>
          <w:rFonts w:eastAsia="NewtonC"/>
          <w:color w:val="000000"/>
          <w:sz w:val="28"/>
          <w:szCs w:val="28"/>
        </w:rPr>
        <w:t xml:space="preserve"> приборов на германии и арсениде галлия. Разумеется, это удорожает эти уникальные приборы.</w:t>
      </w:r>
    </w:p>
    <w:p w:rsidR="00BC7ABB" w:rsidRDefault="00BC7ABB">
      <w:pPr>
        <w:tabs>
          <w:tab w:val="left" w:pos="1680"/>
        </w:tabs>
        <w:spacing w:before="100" w:beforeAutospacing="1" w:after="100" w:afterAutospacing="1"/>
        <w:ind w:firstLine="567"/>
        <w:rPr>
          <w:b/>
          <w:bCs/>
          <w:color w:val="000000"/>
          <w:sz w:val="28"/>
          <w:szCs w:val="28"/>
        </w:rPr>
      </w:pPr>
      <w:r>
        <w:rPr>
          <w:b/>
          <w:bCs/>
          <w:color w:val="000000"/>
          <w:sz w:val="28"/>
          <w:szCs w:val="28"/>
        </w:rPr>
        <w:t>1.2.3 </w:t>
      </w:r>
      <w:r>
        <w:rPr>
          <w:b/>
          <w:bCs/>
          <w:color w:val="000000"/>
          <w:sz w:val="28"/>
        </w:rPr>
        <w:t>Сравнительная характеристика цифровых и аналоговых генераторов</w:t>
      </w:r>
    </w:p>
    <w:p w:rsidR="00BC7ABB" w:rsidRDefault="00BC7ABB">
      <w:pPr>
        <w:ind w:firstLine="567"/>
        <w:jc w:val="both"/>
        <w:rPr>
          <w:color w:val="000000"/>
          <w:sz w:val="28"/>
          <w:szCs w:val="28"/>
        </w:rPr>
      </w:pPr>
      <w:r>
        <w:rPr>
          <w:color w:val="000000"/>
          <w:sz w:val="28"/>
          <w:szCs w:val="28"/>
        </w:rPr>
        <w:t xml:space="preserve">Бурное развитие цифровой электронной техники позволяет во все </w:t>
      </w:r>
      <w:proofErr w:type="gramStart"/>
      <w:r>
        <w:rPr>
          <w:color w:val="000000"/>
          <w:sz w:val="28"/>
          <w:szCs w:val="28"/>
        </w:rPr>
        <w:t>большем</w:t>
      </w:r>
      <w:proofErr w:type="gramEnd"/>
      <w:r>
        <w:rPr>
          <w:color w:val="000000"/>
          <w:sz w:val="28"/>
          <w:szCs w:val="28"/>
        </w:rPr>
        <w:t xml:space="preserve"> числе случаев формирования аналоговых сигналов использовать цифровые методы. Так как цифровые генераторы аналоговых сигналов обладают рядом достоинств:</w:t>
      </w:r>
    </w:p>
    <w:p w:rsidR="00BC7ABB" w:rsidRDefault="00BC7ABB">
      <w:pPr>
        <w:ind w:firstLine="567"/>
        <w:jc w:val="both"/>
        <w:rPr>
          <w:color w:val="000000"/>
          <w:sz w:val="28"/>
          <w:szCs w:val="28"/>
        </w:rPr>
      </w:pPr>
      <w:r>
        <w:rPr>
          <w:color w:val="000000"/>
          <w:sz w:val="28"/>
          <w:szCs w:val="28"/>
        </w:rPr>
        <w:tab/>
        <w:t xml:space="preserve">- универсальность, поскольку они позволяют генерировать </w:t>
      </w:r>
      <w:proofErr w:type="gramStart"/>
      <w:r>
        <w:rPr>
          <w:color w:val="000000"/>
          <w:sz w:val="28"/>
          <w:szCs w:val="28"/>
        </w:rPr>
        <w:t>аналоговый</w:t>
      </w:r>
      <w:proofErr w:type="gramEnd"/>
    </w:p>
    <w:p w:rsidR="00BC7ABB" w:rsidRDefault="00BC7ABB">
      <w:pPr>
        <w:ind w:firstLine="567"/>
        <w:jc w:val="both"/>
        <w:rPr>
          <w:color w:val="000000"/>
          <w:sz w:val="28"/>
          <w:szCs w:val="28"/>
        </w:rPr>
      </w:pPr>
      <w:r>
        <w:rPr>
          <w:color w:val="000000"/>
          <w:sz w:val="28"/>
          <w:szCs w:val="28"/>
        </w:rPr>
        <w:tab/>
        <w:t>сигнал с произвольной, заданной пользователем, формой;</w:t>
      </w:r>
    </w:p>
    <w:p w:rsidR="00BC7ABB" w:rsidRDefault="00BC7ABB">
      <w:pPr>
        <w:ind w:firstLine="567"/>
        <w:jc w:val="both"/>
        <w:rPr>
          <w:color w:val="000000"/>
          <w:sz w:val="28"/>
          <w:szCs w:val="28"/>
        </w:rPr>
      </w:pPr>
      <w:r>
        <w:rPr>
          <w:color w:val="000000"/>
          <w:sz w:val="28"/>
          <w:szCs w:val="28"/>
        </w:rPr>
        <w:tab/>
        <w:t>- отсутствие ограничения по минимальной частоте;</w:t>
      </w:r>
    </w:p>
    <w:p w:rsidR="00BC7ABB" w:rsidRDefault="00BC7ABB">
      <w:pPr>
        <w:ind w:firstLine="567"/>
        <w:jc w:val="both"/>
        <w:rPr>
          <w:color w:val="000000"/>
          <w:sz w:val="28"/>
          <w:szCs w:val="28"/>
        </w:rPr>
      </w:pPr>
      <w:r>
        <w:rPr>
          <w:color w:val="000000"/>
          <w:sz w:val="28"/>
          <w:szCs w:val="28"/>
        </w:rPr>
        <w:tab/>
        <w:t>- высокая стабильность параметров выходного сигнала</w:t>
      </w:r>
    </w:p>
    <w:p w:rsidR="00BC7ABB" w:rsidRDefault="00BC7ABB">
      <w:pPr>
        <w:ind w:firstLine="567"/>
        <w:jc w:val="both"/>
        <w:rPr>
          <w:color w:val="000000"/>
          <w:sz w:val="28"/>
          <w:szCs w:val="28"/>
        </w:rPr>
      </w:pPr>
      <w:r>
        <w:rPr>
          <w:color w:val="000000"/>
          <w:sz w:val="28"/>
          <w:szCs w:val="28"/>
        </w:rPr>
        <w:tab/>
        <w:t>и другие.</w:t>
      </w:r>
    </w:p>
    <w:p w:rsidR="00BC7ABB" w:rsidRDefault="00BC7ABB">
      <w:pPr>
        <w:ind w:firstLine="567"/>
        <w:jc w:val="both"/>
        <w:rPr>
          <w:color w:val="000000"/>
          <w:sz w:val="28"/>
          <w:szCs w:val="28"/>
        </w:rPr>
      </w:pPr>
      <w:r>
        <w:rPr>
          <w:color w:val="000000"/>
          <w:sz w:val="28"/>
          <w:szCs w:val="28"/>
        </w:rPr>
        <w:t>Цифровые генераторы обладают универсальностью, точностью и удобством настройки. Поэтому они получают всё большее распространение как узлы электронной аппаратуры, тат и как самостоятельные устройства</w:t>
      </w:r>
      <w:r w:rsidR="00D83A0D">
        <w:rPr>
          <w:color w:val="000000"/>
          <w:sz w:val="28"/>
          <w:szCs w:val="28"/>
        </w:rPr>
        <w:t>,</w:t>
      </w:r>
      <w:r>
        <w:rPr>
          <w:color w:val="000000"/>
          <w:sz w:val="28"/>
          <w:szCs w:val="28"/>
        </w:rPr>
        <w:t xml:space="preserve"> применяемые при измерениях и налаживании систем, работающих со сложными сигналами.</w:t>
      </w:r>
      <w:r>
        <w:rPr>
          <w:color w:val="000000"/>
          <w:sz w:val="28"/>
          <w:szCs w:val="28"/>
        </w:rPr>
        <w:tab/>
        <w:t>Аналоговые генераторы используются в тех случаях, когда нет высоких требований к параметрам генератора, или важна простота и минимальная стоимость узла.</w:t>
      </w:r>
    </w:p>
    <w:p w:rsidR="00BC7ABB" w:rsidRDefault="00BC7ABB">
      <w:pPr>
        <w:tabs>
          <w:tab w:val="left" w:pos="1680"/>
        </w:tabs>
        <w:spacing w:before="100" w:beforeAutospacing="1" w:after="100" w:afterAutospacing="1"/>
        <w:ind w:firstLine="567"/>
        <w:rPr>
          <w:b/>
          <w:bCs/>
          <w:color w:val="000000"/>
          <w:sz w:val="28"/>
          <w:szCs w:val="28"/>
        </w:rPr>
      </w:pPr>
      <w:r>
        <w:rPr>
          <w:b/>
          <w:bCs/>
          <w:color w:val="000000"/>
          <w:sz w:val="28"/>
          <w:szCs w:val="28"/>
        </w:rPr>
        <w:lastRenderedPageBreak/>
        <w:t xml:space="preserve">1.3 </w:t>
      </w:r>
      <w:r>
        <w:rPr>
          <w:b/>
          <w:bCs/>
          <w:color w:val="000000"/>
          <w:sz w:val="28"/>
        </w:rPr>
        <w:t xml:space="preserve">Методы генерации </w:t>
      </w:r>
      <w:proofErr w:type="spellStart"/>
      <w:r>
        <w:rPr>
          <w:b/>
          <w:bCs/>
          <w:color w:val="000000"/>
          <w:sz w:val="28"/>
        </w:rPr>
        <w:t>шумоподобных</w:t>
      </w:r>
      <w:proofErr w:type="spellEnd"/>
      <w:r>
        <w:rPr>
          <w:b/>
          <w:bCs/>
          <w:color w:val="000000"/>
          <w:sz w:val="28"/>
        </w:rPr>
        <w:t xml:space="preserve"> сигналов и случайных процессов</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1.3.1 </w:t>
      </w:r>
      <w:r>
        <w:rPr>
          <w:rFonts w:ascii="Times New Roman" w:hAnsi="Times New Roman" w:cs="Times New Roman"/>
          <w:b/>
          <w:bCs/>
          <w:color w:val="000000"/>
          <w:sz w:val="28"/>
          <w:lang w:val="ru-RU"/>
        </w:rPr>
        <w:t>Аналоговые генераторы шума</w:t>
      </w:r>
    </w:p>
    <w:p w:rsidR="00BC7ABB" w:rsidRDefault="00BC7ABB">
      <w:pPr>
        <w:autoSpaceDN w:val="0"/>
        <w:ind w:firstLine="567"/>
        <w:jc w:val="both"/>
        <w:rPr>
          <w:color w:val="000000"/>
          <w:sz w:val="28"/>
          <w:szCs w:val="28"/>
        </w:rPr>
      </w:pPr>
      <w:r>
        <w:rPr>
          <w:color w:val="000000"/>
          <w:sz w:val="28"/>
          <w:szCs w:val="28"/>
        </w:rPr>
        <w:t xml:space="preserve">Генераторы шума применяются в качестве источников флуктуационных помех при исследовании предельной чувствительности радиоприемных и усилительных устройств, в качестве калиброванных источников мощности при измерении напряженности поля или шумов внеземного происхождения, в качестве имитаторов полного сигнала </w:t>
      </w:r>
      <w:r w:rsidR="003D03A0">
        <w:rPr>
          <w:color w:val="000000"/>
          <w:sz w:val="28"/>
          <w:szCs w:val="28"/>
        </w:rPr>
        <w:t xml:space="preserve">в </w:t>
      </w:r>
      <w:r>
        <w:rPr>
          <w:color w:val="000000"/>
          <w:sz w:val="28"/>
          <w:szCs w:val="28"/>
        </w:rPr>
        <w:t>многоканально</w:t>
      </w:r>
      <w:r w:rsidR="003D03A0">
        <w:rPr>
          <w:color w:val="000000"/>
          <w:sz w:val="28"/>
          <w:szCs w:val="28"/>
        </w:rPr>
        <w:t>й</w:t>
      </w:r>
      <w:r>
        <w:rPr>
          <w:color w:val="000000"/>
          <w:sz w:val="28"/>
          <w:szCs w:val="28"/>
        </w:rPr>
        <w:t xml:space="preserve"> аппаратур</w:t>
      </w:r>
      <w:r w:rsidR="003D03A0">
        <w:rPr>
          <w:color w:val="000000"/>
          <w:sz w:val="28"/>
          <w:szCs w:val="28"/>
        </w:rPr>
        <w:t>е</w:t>
      </w:r>
      <w:r>
        <w:rPr>
          <w:color w:val="000000"/>
          <w:sz w:val="28"/>
          <w:szCs w:val="28"/>
        </w:rPr>
        <w:t xml:space="preserve"> связи, для измерения нелинейных искажений и частотных характеристик радиоустройств.</w:t>
      </w:r>
    </w:p>
    <w:p w:rsidR="00BC7ABB" w:rsidRDefault="00BC7ABB">
      <w:pPr>
        <w:autoSpaceDN w:val="0"/>
        <w:ind w:firstLine="567"/>
        <w:jc w:val="both"/>
        <w:rPr>
          <w:color w:val="000000"/>
          <w:sz w:val="28"/>
          <w:szCs w:val="28"/>
        </w:rPr>
      </w:pPr>
      <w:r>
        <w:rPr>
          <w:color w:val="000000"/>
          <w:sz w:val="28"/>
          <w:szCs w:val="28"/>
        </w:rPr>
        <w:t xml:space="preserve">Основным требованием к генераторам шума является равномерность спектрального состава шумового сигнала в возможно большей полосе частот, от 0 до </w:t>
      </w:r>
      <w:r w:rsidRPr="000248D7">
        <w:rPr>
          <w:color w:val="000000"/>
          <w:position w:val="-4"/>
          <w:sz w:val="28"/>
          <w:szCs w:val="28"/>
        </w:rPr>
        <w:object w:dxaOrig="263" w:dyaOrig="219">
          <v:shape id="_x0000_i1028" type="#_x0000_t75" style="width:11.95pt;height:9.7pt;mso-position-horizontal-relative:page;mso-position-vertical-relative:page" o:ole="">
            <v:imagedata r:id="rId24" o:title=""/>
          </v:shape>
          <o:OLEObject Type="Embed" ProgID="Equation.3" ShapeID="_x0000_i1028" DrawAspect="Content" ObjectID="_1451317691" r:id="rId25">
            <o:FieldCodes>\* MERGEFORMAT</o:FieldCodes>
          </o:OLEObject>
        </w:object>
      </w:r>
      <w:r>
        <w:rPr>
          <w:color w:val="000000"/>
          <w:sz w:val="28"/>
          <w:szCs w:val="28"/>
        </w:rPr>
        <w:t xml:space="preserve"> «белый» шум, а практически</w:t>
      </w:r>
      <w:r w:rsidR="003D03A0">
        <w:rPr>
          <w:color w:val="000000"/>
          <w:sz w:val="28"/>
          <w:szCs w:val="28"/>
        </w:rPr>
        <w:t xml:space="preserve"> </w:t>
      </w:r>
      <w:r>
        <w:rPr>
          <w:color w:val="000000"/>
          <w:sz w:val="28"/>
          <w:szCs w:val="28"/>
        </w:rPr>
        <w:t>-</w:t>
      </w:r>
      <w:r w:rsidR="003D03A0">
        <w:rPr>
          <w:color w:val="000000"/>
          <w:sz w:val="28"/>
          <w:szCs w:val="28"/>
        </w:rPr>
        <w:t xml:space="preserve"> </w:t>
      </w:r>
      <w:r>
        <w:rPr>
          <w:color w:val="000000"/>
          <w:sz w:val="28"/>
          <w:szCs w:val="28"/>
        </w:rPr>
        <w:t>от единиц герц до десятков гигагерц. Такой измерительный сигнал позволяет исследовать устройство или систему одновременно во всем диапазоне рабочих частот. В реальных генераторах «белый» шум получить невозможно, но для любого устройства, полоса пропускания которого во много раз меньше спектра шумового сигнала, последний можно считать «белым».</w:t>
      </w:r>
    </w:p>
    <w:p w:rsidR="00BC7ABB" w:rsidRDefault="00BC7ABB">
      <w:pPr>
        <w:autoSpaceDN w:val="0"/>
        <w:ind w:firstLine="567"/>
        <w:jc w:val="both"/>
        <w:rPr>
          <w:color w:val="000000"/>
          <w:sz w:val="28"/>
          <w:szCs w:val="28"/>
        </w:rPr>
      </w:pPr>
      <w:r>
        <w:rPr>
          <w:color w:val="000000"/>
          <w:sz w:val="28"/>
          <w:szCs w:val="28"/>
        </w:rPr>
        <w:t>Обобщенная структурная схема генератора шума (рис. 1.11) стоит из источника шума ИШ‚ широкополосного усилителя</w:t>
      </w:r>
      <w:proofErr w:type="gramStart"/>
      <w:r>
        <w:rPr>
          <w:color w:val="000000"/>
          <w:sz w:val="28"/>
          <w:szCs w:val="28"/>
        </w:rPr>
        <w:t xml:space="preserve"> У</w:t>
      </w:r>
      <w:proofErr w:type="gramEnd"/>
      <w:r>
        <w:rPr>
          <w:color w:val="000000"/>
          <w:sz w:val="28"/>
          <w:szCs w:val="28"/>
        </w:rPr>
        <w:t xml:space="preserve"> и аттенюатора </w:t>
      </w:r>
      <w:proofErr w:type="spellStart"/>
      <w:r>
        <w:rPr>
          <w:color w:val="000000"/>
          <w:sz w:val="28"/>
          <w:szCs w:val="28"/>
        </w:rPr>
        <w:t>А</w:t>
      </w:r>
      <w:r>
        <w:rPr>
          <w:iCs/>
          <w:color w:val="000000"/>
          <w:sz w:val="28"/>
          <w:szCs w:val="28"/>
        </w:rPr>
        <w:t>т</w:t>
      </w:r>
      <w:proofErr w:type="spellEnd"/>
      <w:r>
        <w:rPr>
          <w:color w:val="000000"/>
          <w:sz w:val="28"/>
          <w:szCs w:val="28"/>
        </w:rPr>
        <w:t xml:space="preserve"> </w:t>
      </w:r>
      <w:r>
        <w:rPr>
          <w:sz w:val="28"/>
        </w:rPr>
        <w:t>[</w:t>
      </w:r>
      <w:r>
        <w:rPr>
          <w:sz w:val="28"/>
          <w:lang w:eastAsia="zh-CN"/>
        </w:rPr>
        <w:t>3</w:t>
      </w:r>
      <w:r>
        <w:rPr>
          <w:sz w:val="28"/>
        </w:rPr>
        <w:t>]</w:t>
      </w:r>
      <w:r>
        <w:rPr>
          <w:color w:val="000000"/>
          <w:sz w:val="28"/>
          <w:szCs w:val="28"/>
        </w:rPr>
        <w:t>. Измеритель выхода позволяет контролировать уровень выходного сигнала в единицах напряжения или в единицах спектральной плотности мощности шума. К источнику шума предъявляются следующие требования: равномерность спектральной плотности мощности в заданной полосе частот; достаточное выходное напряжение (мощность) шумового сигнала; неизменность и воспроизводимость характеристик шума во времени и при изменении внешних влияний; заменяемость после истечения гарантийного срока работы без нарушения выходных параметров генератора. Наибольшее распространение в качестве источников шума получили резисторы, вакуумные и полупроводниковые диоды, фотоэлектронные умножители и газоразрядные лампы.</w:t>
      </w:r>
    </w:p>
    <w:p w:rsidR="00BC7ABB" w:rsidRDefault="008C1FC0">
      <w:pPr>
        <w:autoSpaceDN w:val="0"/>
        <w:spacing w:before="100" w:beforeAutospacing="1" w:after="100" w:afterAutospacing="1"/>
        <w:ind w:firstLine="567"/>
        <w:jc w:val="center"/>
        <w:rPr>
          <w:color w:val="000000"/>
          <w:sz w:val="28"/>
          <w:szCs w:val="28"/>
        </w:rPr>
      </w:pPr>
      <w:r>
        <w:rPr>
          <w:noProof/>
          <w:color w:val="000000"/>
        </w:rPr>
        <w:drawing>
          <wp:inline distT="0" distB="0" distL="0" distR="0">
            <wp:extent cx="4667250" cy="136144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667250" cy="1361440"/>
                    </a:xfrm>
                    <a:prstGeom prst="rect">
                      <a:avLst/>
                    </a:prstGeom>
                    <a:noFill/>
                    <a:ln w="9525">
                      <a:noFill/>
                      <a:miter lim="800000"/>
                      <a:headEnd/>
                      <a:tailEnd/>
                    </a:ln>
                  </pic:spPr>
                </pic:pic>
              </a:graphicData>
            </a:graphic>
          </wp:inline>
        </w:drawing>
      </w:r>
    </w:p>
    <w:p w:rsidR="00BC7ABB" w:rsidRDefault="00BC7ABB">
      <w:pPr>
        <w:autoSpaceDN w:val="0"/>
        <w:spacing w:before="100" w:beforeAutospacing="1" w:after="100" w:afterAutospacing="1"/>
        <w:jc w:val="center"/>
        <w:rPr>
          <w:color w:val="000000"/>
          <w:sz w:val="28"/>
          <w:szCs w:val="28"/>
        </w:rPr>
      </w:pPr>
      <w:r>
        <w:rPr>
          <w:color w:val="000000"/>
          <w:sz w:val="28"/>
          <w:szCs w:val="28"/>
        </w:rPr>
        <w:t>Рисунок 1.11 – Упрощенная структурная схема генератор шумовых сигналов</w:t>
      </w:r>
    </w:p>
    <w:p w:rsidR="00BC7ABB" w:rsidRDefault="00BC7ABB">
      <w:pPr>
        <w:autoSpaceDN w:val="0"/>
        <w:ind w:firstLine="567"/>
        <w:jc w:val="center"/>
        <w:rPr>
          <w:color w:val="000000"/>
          <w:sz w:val="28"/>
          <w:szCs w:val="28"/>
        </w:rPr>
      </w:pPr>
    </w:p>
    <w:p w:rsidR="00BC7ABB" w:rsidRDefault="00BC7ABB">
      <w:pPr>
        <w:autoSpaceDN w:val="0"/>
        <w:ind w:firstLine="567"/>
        <w:jc w:val="both"/>
        <w:rPr>
          <w:color w:val="000000"/>
          <w:sz w:val="28"/>
          <w:szCs w:val="28"/>
        </w:rPr>
      </w:pPr>
      <w:r>
        <w:rPr>
          <w:color w:val="000000"/>
          <w:sz w:val="28"/>
          <w:szCs w:val="28"/>
        </w:rPr>
        <w:t xml:space="preserve">Шум, возникающий в резисторе, обусловлен хаотическим тепловым движением электронов, которое прекращается только при абсолютном нуле. </w:t>
      </w:r>
      <w:r>
        <w:rPr>
          <w:color w:val="000000"/>
          <w:sz w:val="28"/>
          <w:szCs w:val="28"/>
        </w:rPr>
        <w:lastRenderedPageBreak/>
        <w:t>Среднеквадратическое значение напряжения шумового сигнала резистора определяется следующей формулой:</w:t>
      </w:r>
    </w:p>
    <w:p w:rsidR="00BC7ABB" w:rsidRDefault="00BC7ABB">
      <w:pPr>
        <w:tabs>
          <w:tab w:val="center" w:pos="4820"/>
          <w:tab w:val="left" w:pos="8789"/>
        </w:tabs>
        <w:autoSpaceDN w:val="0"/>
        <w:ind w:firstLine="567"/>
        <w:rPr>
          <w:color w:val="000000"/>
          <w:sz w:val="28"/>
          <w:szCs w:val="28"/>
        </w:rPr>
      </w:pPr>
      <w:r>
        <w:rPr>
          <w:color w:val="000000"/>
          <w:sz w:val="28"/>
          <w:szCs w:val="28"/>
        </w:rPr>
        <w:tab/>
      </w:r>
      <w:r w:rsidRPr="000248D7">
        <w:rPr>
          <w:color w:val="000000"/>
          <w:position w:val="-14"/>
          <w:sz w:val="28"/>
          <w:szCs w:val="28"/>
        </w:rPr>
        <w:object w:dxaOrig="1656" w:dyaOrig="424">
          <v:shape id="_x0000_i1029" type="#_x0000_t75" style="width:81.7pt;height:20.75pt;mso-position-horizontal-relative:page;mso-position-vertical-relative:page" o:ole="">
            <v:imagedata r:id="rId27" o:title=""/>
          </v:shape>
          <o:OLEObject Type="Embed" ProgID="Equation.3" ShapeID="_x0000_i1029" DrawAspect="Content" ObjectID="_1451317692" r:id="rId28">
            <o:FieldCodes>\* MERGEFORMAT</o:FieldCodes>
          </o:OLEObject>
        </w:object>
      </w:r>
      <w:r>
        <w:rPr>
          <w:color w:val="000000"/>
          <w:sz w:val="28"/>
          <w:szCs w:val="28"/>
        </w:rPr>
        <w:tab/>
        <w:t>(1-7)</w:t>
      </w:r>
    </w:p>
    <w:p w:rsidR="00BC7ABB" w:rsidRDefault="00BC7ABB">
      <w:pPr>
        <w:autoSpaceDN w:val="0"/>
        <w:ind w:firstLine="567"/>
        <w:rPr>
          <w:color w:val="000000"/>
          <w:sz w:val="28"/>
          <w:szCs w:val="28"/>
        </w:rPr>
      </w:pPr>
      <w:r>
        <w:rPr>
          <w:color w:val="000000"/>
          <w:sz w:val="28"/>
          <w:szCs w:val="28"/>
        </w:rPr>
        <w:t xml:space="preserve">где </w:t>
      </w:r>
      <w:r w:rsidRPr="000248D7">
        <w:rPr>
          <w:color w:val="000000"/>
          <w:position w:val="-10"/>
          <w:sz w:val="28"/>
          <w:szCs w:val="28"/>
        </w:rPr>
        <w:object w:dxaOrig="2405" w:dyaOrig="367">
          <v:shape id="_x0000_i1030" type="#_x0000_t75" style="width:117.95pt;height:18.1pt;mso-position-horizontal-relative:page;mso-position-vertical-relative:page" o:ole="">
            <v:imagedata r:id="rId29" o:title=""/>
          </v:shape>
          <o:OLEObject Type="Embed" ProgID="Equation.3" ShapeID="_x0000_i1030" DrawAspect="Content" ObjectID="_1451317693" r:id="rId30">
            <o:FieldCodes>\* MERGEFORMAT</o:FieldCodes>
          </o:OLEObject>
        </w:object>
      </w:r>
      <w:r>
        <w:rPr>
          <w:color w:val="000000"/>
          <w:sz w:val="28"/>
          <w:szCs w:val="28"/>
        </w:rPr>
        <w:t>— постоянная Больцмана; Т — температура, К; R—сопротивление резистора, Ом, при нормальной температуре Т</w:t>
      </w:r>
      <w:r>
        <w:rPr>
          <w:color w:val="000000"/>
          <w:sz w:val="28"/>
          <w:szCs w:val="28"/>
          <w:vertAlign w:val="subscript"/>
        </w:rPr>
        <w:t>0</w:t>
      </w:r>
      <w:r>
        <w:rPr>
          <w:color w:val="000000"/>
          <w:sz w:val="28"/>
          <w:szCs w:val="28"/>
        </w:rPr>
        <w:t>=290</w:t>
      </w:r>
      <w:proofErr w:type="gramStart"/>
      <w:r>
        <w:rPr>
          <w:color w:val="000000"/>
          <w:sz w:val="28"/>
          <w:szCs w:val="28"/>
        </w:rPr>
        <w:t xml:space="preserve"> К</w:t>
      </w:r>
      <w:proofErr w:type="gramEnd"/>
      <w:r>
        <w:rPr>
          <w:color w:val="000000"/>
          <w:sz w:val="28"/>
          <w:szCs w:val="28"/>
        </w:rPr>
        <w:t xml:space="preserve">; </w:t>
      </w:r>
      <w:r w:rsidRPr="000248D7">
        <w:rPr>
          <w:color w:val="000000"/>
          <w:position w:val="-12"/>
          <w:sz w:val="28"/>
          <w:szCs w:val="28"/>
        </w:rPr>
        <w:object w:dxaOrig="402" w:dyaOrig="381">
          <v:shape id="_x0000_i1031" type="#_x0000_t75" style="width:19pt;height:18.1pt;mso-position-horizontal-relative:page;mso-position-vertical-relative:page" o:ole="">
            <v:imagedata r:id="rId31" o:title=""/>
          </v:shape>
          <o:OLEObject Type="Embed" ProgID="Equation.3" ShapeID="_x0000_i1031" DrawAspect="Content" ObjectID="_1451317694" r:id="rId32">
            <o:FieldCodes>\* MERGEFORMAT</o:FieldCodes>
          </o:OLEObject>
        </w:object>
      </w:r>
      <w:r>
        <w:rPr>
          <w:color w:val="000000"/>
          <w:sz w:val="28"/>
          <w:szCs w:val="28"/>
        </w:rPr>
        <w:t>— эквивалентная полоса пропускания, в которой определяется напряжение, Гц.</w:t>
      </w:r>
    </w:p>
    <w:p w:rsidR="00BC7ABB" w:rsidRDefault="00BC7ABB">
      <w:pPr>
        <w:ind w:firstLine="567"/>
        <w:rPr>
          <w:color w:val="000000"/>
          <w:sz w:val="28"/>
          <w:szCs w:val="28"/>
        </w:rPr>
      </w:pPr>
      <w:r>
        <w:rPr>
          <w:color w:val="000000"/>
          <w:sz w:val="28"/>
          <w:szCs w:val="28"/>
        </w:rPr>
        <w:t>Если нагрузить шумящий резистор другим, равным ему по сопротивлению, то на втором резисторе выделится мощность</w:t>
      </w:r>
    </w:p>
    <w:p w:rsidR="00BC7ABB" w:rsidRDefault="00BC7ABB">
      <w:pPr>
        <w:tabs>
          <w:tab w:val="center" w:pos="4820"/>
          <w:tab w:val="left" w:pos="8789"/>
        </w:tabs>
        <w:ind w:firstLine="567"/>
        <w:rPr>
          <w:color w:val="000000"/>
          <w:sz w:val="28"/>
          <w:szCs w:val="28"/>
        </w:rPr>
      </w:pPr>
      <w:r>
        <w:rPr>
          <w:color w:val="000000"/>
          <w:sz w:val="28"/>
          <w:szCs w:val="28"/>
        </w:rPr>
        <w:tab/>
      </w:r>
      <w:r w:rsidRPr="000248D7">
        <w:rPr>
          <w:color w:val="000000"/>
          <w:position w:val="-12"/>
          <w:sz w:val="28"/>
          <w:szCs w:val="28"/>
        </w:rPr>
        <w:object w:dxaOrig="2100" w:dyaOrig="384">
          <v:shape id="_x0000_i1032" type="#_x0000_t75" style="width:104.25pt;height:19pt;mso-position-horizontal-relative:page;mso-position-vertical-relative:page" o:ole="">
            <v:imagedata r:id="rId33" o:title=""/>
          </v:shape>
          <o:OLEObject Type="Embed" ProgID="Equation.3" ShapeID="_x0000_i1032" DrawAspect="Content" ObjectID="_1451317695" r:id="rId34">
            <o:FieldCodes>\* MERGEFORMAT</o:FieldCodes>
          </o:OLEObject>
        </w:object>
      </w:r>
      <w:r>
        <w:rPr>
          <w:color w:val="000000"/>
          <w:sz w:val="28"/>
          <w:szCs w:val="28"/>
        </w:rPr>
        <w:tab/>
        <w:t>(1-8)</w:t>
      </w:r>
    </w:p>
    <w:p w:rsidR="00BC7ABB" w:rsidRDefault="00BC7ABB">
      <w:pPr>
        <w:ind w:firstLine="567"/>
        <w:rPr>
          <w:color w:val="000000"/>
          <w:sz w:val="28"/>
          <w:szCs w:val="28"/>
        </w:rPr>
      </w:pPr>
      <w:r>
        <w:rPr>
          <w:color w:val="000000"/>
          <w:sz w:val="28"/>
          <w:szCs w:val="28"/>
        </w:rPr>
        <w:t>Отсюда можно определить спектральную плотность мощности шума</w:t>
      </w:r>
    </w:p>
    <w:p w:rsidR="00BC7ABB" w:rsidRDefault="00BC7ABB">
      <w:pPr>
        <w:tabs>
          <w:tab w:val="center" w:pos="4820"/>
          <w:tab w:val="left" w:pos="8789"/>
        </w:tabs>
        <w:rPr>
          <w:color w:val="000000"/>
          <w:sz w:val="28"/>
          <w:szCs w:val="28"/>
        </w:rPr>
      </w:pPr>
      <w:r>
        <w:rPr>
          <w:color w:val="000000"/>
          <w:sz w:val="28"/>
          <w:szCs w:val="28"/>
        </w:rPr>
        <w:tab/>
      </w:r>
      <w:r w:rsidRPr="000248D7">
        <w:rPr>
          <w:color w:val="000000"/>
          <w:position w:val="-12"/>
          <w:sz w:val="28"/>
          <w:szCs w:val="28"/>
        </w:rPr>
        <w:object w:dxaOrig="2039" w:dyaOrig="364">
          <v:shape id="_x0000_i1033" type="#_x0000_t75" style="width:100.7pt;height:17.65pt;mso-position-horizontal-relative:page;mso-position-vertical-relative:page" o:ole="">
            <v:imagedata r:id="rId35" o:title=""/>
          </v:shape>
          <o:OLEObject Type="Embed" ProgID="Equation.3" ShapeID="_x0000_i1033" DrawAspect="Content" ObjectID="_1451317696" r:id="rId36">
            <o:FieldCodes>\* MERGEFORMAT</o:FieldCodes>
          </o:OLEObject>
        </w:object>
      </w:r>
      <w:r>
        <w:rPr>
          <w:color w:val="000000"/>
          <w:sz w:val="28"/>
          <w:szCs w:val="28"/>
        </w:rPr>
        <w:t xml:space="preserve"> </w:t>
      </w:r>
      <w:r>
        <w:rPr>
          <w:color w:val="000000"/>
          <w:sz w:val="28"/>
          <w:szCs w:val="28"/>
        </w:rPr>
        <w:tab/>
        <w:t>(1-9)</w:t>
      </w:r>
    </w:p>
    <w:p w:rsidR="00BC7ABB" w:rsidRDefault="00BC7ABB">
      <w:pPr>
        <w:ind w:firstLine="567"/>
        <w:jc w:val="both"/>
        <w:rPr>
          <w:color w:val="000000"/>
          <w:sz w:val="28"/>
          <w:szCs w:val="28"/>
        </w:rPr>
      </w:pPr>
      <w:r>
        <w:rPr>
          <w:color w:val="000000"/>
          <w:sz w:val="28"/>
          <w:szCs w:val="28"/>
        </w:rPr>
        <w:t>Спектральная плотность мощности шума резистора при нормаль</w:t>
      </w:r>
      <w:r>
        <w:rPr>
          <w:color w:val="000000"/>
          <w:sz w:val="28"/>
          <w:szCs w:val="28"/>
        </w:rPr>
        <w:softHyphen/>
        <w:t>ной температуре равна S(</w:t>
      </w:r>
      <w:proofErr w:type="spellStart"/>
      <w:r>
        <w:rPr>
          <w:color w:val="000000"/>
          <w:sz w:val="28"/>
          <w:szCs w:val="28"/>
        </w:rPr>
        <w:t>f</w:t>
      </w:r>
      <w:proofErr w:type="spellEnd"/>
      <w:r>
        <w:rPr>
          <w:color w:val="000000"/>
          <w:sz w:val="28"/>
          <w:szCs w:val="28"/>
        </w:rPr>
        <w:t>) = kT</w:t>
      </w:r>
      <w:r>
        <w:rPr>
          <w:color w:val="000000"/>
          <w:sz w:val="28"/>
          <w:szCs w:val="28"/>
          <w:vertAlign w:val="subscript"/>
        </w:rPr>
        <w:t xml:space="preserve">0 </w:t>
      </w:r>
      <w:r>
        <w:rPr>
          <w:color w:val="000000"/>
          <w:sz w:val="28"/>
          <w:szCs w:val="28"/>
        </w:rPr>
        <w:t>= 4</w:t>
      </w:r>
      <w:r>
        <w:rPr>
          <w:color w:val="000000"/>
          <w:sz w:val="28"/>
          <w:szCs w:val="28"/>
          <w:vertAlign w:val="superscript"/>
        </w:rPr>
        <w:t>.</w:t>
      </w:r>
      <w:r>
        <w:rPr>
          <w:color w:val="000000"/>
          <w:sz w:val="28"/>
          <w:szCs w:val="28"/>
        </w:rPr>
        <w:t>10</w:t>
      </w:r>
      <w:r>
        <w:rPr>
          <w:color w:val="000000"/>
          <w:sz w:val="28"/>
          <w:szCs w:val="28"/>
          <w:vertAlign w:val="superscript"/>
        </w:rPr>
        <w:t>-21</w:t>
      </w:r>
      <w:r>
        <w:rPr>
          <w:color w:val="000000"/>
          <w:sz w:val="28"/>
          <w:szCs w:val="28"/>
        </w:rPr>
        <w:t xml:space="preserve"> Вт/Гц. Произведение kT</w:t>
      </w:r>
      <w:r>
        <w:rPr>
          <w:color w:val="000000"/>
          <w:sz w:val="28"/>
          <w:szCs w:val="28"/>
          <w:vertAlign w:val="subscript"/>
        </w:rPr>
        <w:t>0</w:t>
      </w:r>
      <w:r>
        <w:rPr>
          <w:color w:val="000000"/>
          <w:sz w:val="28"/>
          <w:szCs w:val="28"/>
        </w:rPr>
        <w:t xml:space="preserve"> удобно использовать в качестве единицы спектральной плотности мощности. Например, 5kT</w:t>
      </w:r>
      <w:r>
        <w:rPr>
          <w:color w:val="000000"/>
          <w:sz w:val="28"/>
          <w:szCs w:val="28"/>
          <w:vertAlign w:val="subscript"/>
        </w:rPr>
        <w:t>0</w:t>
      </w:r>
      <w:r>
        <w:rPr>
          <w:color w:val="000000"/>
          <w:sz w:val="28"/>
          <w:szCs w:val="28"/>
        </w:rPr>
        <w:t xml:space="preserve"> означает, что температура шумящего резистора в пять раз выше </w:t>
      </w:r>
      <w:proofErr w:type="gramStart"/>
      <w:r>
        <w:rPr>
          <w:color w:val="000000"/>
          <w:sz w:val="28"/>
          <w:szCs w:val="28"/>
        </w:rPr>
        <w:t>нормальной</w:t>
      </w:r>
      <w:proofErr w:type="gramEnd"/>
      <w:r>
        <w:rPr>
          <w:color w:val="000000"/>
          <w:sz w:val="28"/>
          <w:szCs w:val="28"/>
        </w:rPr>
        <w:t xml:space="preserve"> и спектральная плотность равна 2</w:t>
      </w:r>
      <w:r>
        <w:rPr>
          <w:b/>
          <w:bCs/>
          <w:color w:val="000000"/>
          <w:sz w:val="28"/>
          <w:szCs w:val="28"/>
          <w:vertAlign w:val="superscript"/>
        </w:rPr>
        <w:t>.</w:t>
      </w:r>
      <w:r>
        <w:rPr>
          <w:color w:val="000000"/>
          <w:sz w:val="28"/>
          <w:szCs w:val="28"/>
        </w:rPr>
        <w:t>10</w:t>
      </w:r>
      <w:r>
        <w:rPr>
          <w:color w:val="000000"/>
          <w:sz w:val="28"/>
          <w:szCs w:val="28"/>
          <w:vertAlign w:val="superscript"/>
        </w:rPr>
        <w:t>-20</w:t>
      </w:r>
      <w:r>
        <w:rPr>
          <w:color w:val="000000"/>
          <w:sz w:val="28"/>
          <w:szCs w:val="28"/>
        </w:rPr>
        <w:t xml:space="preserve"> Вт/Гц.</w:t>
      </w:r>
    </w:p>
    <w:p w:rsidR="00BC7ABB" w:rsidRDefault="00BC7ABB">
      <w:pPr>
        <w:ind w:firstLine="567"/>
        <w:jc w:val="both"/>
        <w:rPr>
          <w:color w:val="000000"/>
          <w:sz w:val="28"/>
          <w:szCs w:val="28"/>
        </w:rPr>
      </w:pPr>
      <w:r>
        <w:rPr>
          <w:color w:val="000000"/>
          <w:sz w:val="28"/>
          <w:szCs w:val="28"/>
        </w:rPr>
        <w:t>Из выражения (1-7) можно найти сопротивление резистора:</w:t>
      </w:r>
      <w:r w:rsidRPr="000248D7">
        <w:rPr>
          <w:color w:val="000000"/>
          <w:position w:val="-12"/>
          <w:sz w:val="28"/>
          <w:szCs w:val="28"/>
        </w:rPr>
        <w:object w:dxaOrig="1752" w:dyaOrig="387">
          <v:shape id="_x0000_i1034" type="#_x0000_t75" style="width:85.7pt;height:19pt;mso-position-horizontal-relative:page;mso-position-vertical-relative:page" o:ole="">
            <v:imagedata r:id="rId37" o:title=""/>
          </v:shape>
          <o:OLEObject Type="Embed" ProgID="Equation.3" ShapeID="_x0000_i1034" DrawAspect="Content" ObjectID="_1451317697" r:id="rId38"/>
        </w:object>
      </w:r>
      <w:r>
        <w:rPr>
          <w:color w:val="000000"/>
          <w:sz w:val="28"/>
          <w:szCs w:val="28"/>
        </w:rPr>
        <w:t xml:space="preserve">; отсюда следует, что активные элементы, в которых возникают шумы, можно замещать эквивалентным шумящим резистором, шумовое сопротивление </w:t>
      </w:r>
      <w:proofErr w:type="spellStart"/>
      <w:r>
        <w:rPr>
          <w:color w:val="000000"/>
          <w:sz w:val="28"/>
          <w:szCs w:val="28"/>
        </w:rPr>
        <w:t>R</w:t>
      </w:r>
      <w:r>
        <w:rPr>
          <w:color w:val="000000"/>
          <w:sz w:val="28"/>
          <w:szCs w:val="28"/>
          <w:vertAlign w:val="subscript"/>
        </w:rPr>
        <w:t>ш</w:t>
      </w:r>
      <w:proofErr w:type="spellEnd"/>
      <w:r>
        <w:rPr>
          <w:color w:val="000000"/>
          <w:sz w:val="28"/>
          <w:szCs w:val="28"/>
        </w:rPr>
        <w:t xml:space="preserve"> которого при нормальной температуре Т</w:t>
      </w:r>
      <w:proofErr w:type="gramStart"/>
      <w:r>
        <w:rPr>
          <w:color w:val="000000"/>
          <w:sz w:val="28"/>
          <w:szCs w:val="28"/>
          <w:vertAlign w:val="subscript"/>
        </w:rPr>
        <w:t>0</w:t>
      </w:r>
      <w:proofErr w:type="gramEnd"/>
      <w:r>
        <w:rPr>
          <w:color w:val="000000"/>
          <w:sz w:val="28"/>
          <w:szCs w:val="28"/>
        </w:rPr>
        <w:t xml:space="preserve"> равно: </w:t>
      </w:r>
      <w:r w:rsidRPr="000248D7">
        <w:rPr>
          <w:color w:val="000000"/>
          <w:position w:val="-12"/>
          <w:sz w:val="28"/>
          <w:szCs w:val="28"/>
        </w:rPr>
        <w:object w:dxaOrig="1957" w:dyaOrig="387">
          <v:shape id="_x0000_i1035" type="#_x0000_t75" style="width:96.75pt;height:19pt;mso-position-horizontal-relative:page;mso-position-vertical-relative:page" o:ole="">
            <v:imagedata r:id="rId39" o:title=""/>
          </v:shape>
          <o:OLEObject Type="Embed" ProgID="Equation.3" ShapeID="_x0000_i1035" DrawAspect="Content" ObjectID="_1451317698" r:id="rId40"/>
        </w:object>
      </w:r>
      <w:r>
        <w:rPr>
          <w:color w:val="000000"/>
          <w:sz w:val="28"/>
          <w:szCs w:val="28"/>
        </w:rPr>
        <w:t xml:space="preserve">. </w:t>
      </w:r>
    </w:p>
    <w:p w:rsidR="00BC7ABB" w:rsidRDefault="00BC7ABB">
      <w:pPr>
        <w:autoSpaceDN w:val="0"/>
        <w:ind w:firstLine="567"/>
        <w:jc w:val="both"/>
        <w:rPr>
          <w:color w:val="000000"/>
          <w:sz w:val="28"/>
          <w:szCs w:val="28"/>
        </w:rPr>
      </w:pPr>
      <w:r>
        <w:rPr>
          <w:color w:val="000000"/>
          <w:sz w:val="28"/>
          <w:szCs w:val="28"/>
        </w:rPr>
        <w:t xml:space="preserve">Вакуумный диод, работающий в режиме насыщения, является источником шума вследствие случайного характера процесса термоэлектронной эмиссии. Среднеквадратическое значение шумового тока диода определяется известным выражением </w:t>
      </w:r>
      <w:r w:rsidRPr="000248D7">
        <w:rPr>
          <w:color w:val="000000"/>
          <w:position w:val="-14"/>
          <w:sz w:val="28"/>
          <w:szCs w:val="28"/>
        </w:rPr>
        <w:object w:dxaOrig="1385" w:dyaOrig="428">
          <v:shape id="_x0000_i1036" type="#_x0000_t75" style="width:68pt;height:20.75pt;mso-position-horizontal-relative:page;mso-position-vertical-relative:page" o:ole="">
            <v:imagedata r:id="rId41" o:title=""/>
          </v:shape>
          <o:OLEObject Type="Embed" ProgID="Equation.3" ShapeID="_x0000_i1036" DrawAspect="Content" ObjectID="_1451317699" r:id="rId42">
            <o:FieldCodes>\* MERGEFORMAT</o:FieldCodes>
          </o:OLEObject>
        </w:object>
      </w:r>
      <w:r>
        <w:rPr>
          <w:color w:val="000000"/>
          <w:sz w:val="28"/>
          <w:szCs w:val="28"/>
        </w:rPr>
        <w:t>‚ где е — заряд электрона (</w:t>
      </w:r>
      <w:r w:rsidRPr="000248D7">
        <w:rPr>
          <w:color w:val="000000"/>
          <w:position w:val="-10"/>
          <w:sz w:val="28"/>
          <w:szCs w:val="28"/>
        </w:rPr>
        <w:object w:dxaOrig="1793" w:dyaOrig="367">
          <v:shape id="_x0000_i1037" type="#_x0000_t75" style="width:87.9pt;height:18.1pt;mso-position-horizontal-relative:page;mso-position-vertical-relative:page" o:ole="">
            <v:imagedata r:id="rId43" o:title=""/>
          </v:shape>
          <o:OLEObject Type="Embed" ProgID="Equation.3" ShapeID="_x0000_i1037" DrawAspect="Content" ObjectID="_1451317700" r:id="rId44">
            <o:FieldCodes>\* MERGEFORMAT</o:FieldCodes>
          </o:OLEObject>
        </w:object>
      </w:r>
      <w:r>
        <w:rPr>
          <w:color w:val="000000"/>
          <w:sz w:val="28"/>
          <w:szCs w:val="28"/>
        </w:rPr>
        <w:t xml:space="preserve">); </w:t>
      </w:r>
      <w:proofErr w:type="spellStart"/>
      <w:r>
        <w:rPr>
          <w:color w:val="000000"/>
          <w:sz w:val="28"/>
          <w:szCs w:val="28"/>
        </w:rPr>
        <w:t>I</w:t>
      </w:r>
      <w:r>
        <w:rPr>
          <w:color w:val="000000"/>
          <w:sz w:val="28"/>
          <w:szCs w:val="28"/>
          <w:vertAlign w:val="subscript"/>
        </w:rPr>
        <w:t>s</w:t>
      </w:r>
      <w:proofErr w:type="spellEnd"/>
      <w:r>
        <w:rPr>
          <w:color w:val="000000"/>
          <w:sz w:val="28"/>
          <w:szCs w:val="28"/>
        </w:rPr>
        <w:t xml:space="preserve"> — ток насыщения</w:t>
      </w:r>
      <w:proofErr w:type="gramStart"/>
      <w:r>
        <w:rPr>
          <w:color w:val="000000"/>
          <w:sz w:val="28"/>
          <w:szCs w:val="28"/>
        </w:rPr>
        <w:t xml:space="preserve"> А</w:t>
      </w:r>
      <w:proofErr w:type="gramEnd"/>
      <w:r>
        <w:rPr>
          <w:color w:val="000000"/>
          <w:sz w:val="28"/>
          <w:szCs w:val="28"/>
        </w:rPr>
        <w:t xml:space="preserve">; </w:t>
      </w:r>
      <w:r w:rsidRPr="000248D7">
        <w:rPr>
          <w:color w:val="000000"/>
          <w:position w:val="-10"/>
          <w:sz w:val="28"/>
          <w:szCs w:val="28"/>
        </w:rPr>
        <w:object w:dxaOrig="363" w:dyaOrig="341">
          <v:shape id="_x0000_i1038" type="#_x0000_t75" style="width:17.25pt;height:15.9pt;mso-position-horizontal-relative:page;mso-position-vertical-relative:page" o:ole="">
            <v:imagedata r:id="rId45" o:title=""/>
          </v:shape>
          <o:OLEObject Type="Embed" ProgID="Equation.3" ShapeID="_x0000_i1038" DrawAspect="Content" ObjectID="_1451317701" r:id="rId46">
            <o:FieldCodes>\* MERGEFORMAT</o:FieldCodes>
          </o:OLEObject>
        </w:object>
      </w:r>
      <w:r>
        <w:rPr>
          <w:color w:val="000000"/>
          <w:sz w:val="28"/>
          <w:szCs w:val="28"/>
        </w:rPr>
        <w:t xml:space="preserve"> — полоса пропускания устройства‚ на вход которого поступает ток насыщения диода, Гц. Вакуумные диоды, например типа 2Д2С, генерируют шум в диапазоне частот 1—</w:t>
      </w:r>
      <w:r w:rsidR="003D03A0">
        <w:rPr>
          <w:color w:val="000000"/>
          <w:sz w:val="28"/>
          <w:szCs w:val="28"/>
        </w:rPr>
        <w:t>6</w:t>
      </w:r>
      <w:r>
        <w:rPr>
          <w:color w:val="000000"/>
          <w:sz w:val="28"/>
          <w:szCs w:val="28"/>
        </w:rPr>
        <w:t>00 МГц. Напряжение и уровень спектральной плотности мощности на выходе генератора регулируется изменением тока накала диода.</w:t>
      </w:r>
    </w:p>
    <w:p w:rsidR="00BC7ABB" w:rsidRDefault="00BC7ABB">
      <w:pPr>
        <w:autoSpaceDN w:val="0"/>
        <w:ind w:firstLine="567"/>
        <w:jc w:val="both"/>
        <w:rPr>
          <w:color w:val="000000"/>
          <w:sz w:val="28"/>
          <w:szCs w:val="28"/>
        </w:rPr>
      </w:pPr>
      <w:r>
        <w:rPr>
          <w:color w:val="000000"/>
          <w:sz w:val="28"/>
          <w:szCs w:val="28"/>
        </w:rPr>
        <w:t xml:space="preserve">В качестве источника шума широко используются полупроводниковые диоды; низкочастотные и высокочастотные, работающие в диапазоне 20 Гц— 20 кГц и 60—80 МГц соответственно. </w:t>
      </w:r>
      <w:proofErr w:type="gramStart"/>
      <w:r>
        <w:rPr>
          <w:color w:val="000000"/>
          <w:sz w:val="28"/>
          <w:szCs w:val="28"/>
        </w:rPr>
        <w:t>Последние</w:t>
      </w:r>
      <w:proofErr w:type="gramEnd"/>
      <w:r>
        <w:rPr>
          <w:color w:val="000000"/>
          <w:sz w:val="28"/>
          <w:szCs w:val="28"/>
        </w:rPr>
        <w:t xml:space="preserve"> часто используютс</w:t>
      </w:r>
      <w:r w:rsidR="003D03A0">
        <w:rPr>
          <w:color w:val="000000"/>
          <w:sz w:val="28"/>
          <w:szCs w:val="28"/>
        </w:rPr>
        <w:t>я и в низкочастотных генераторах</w:t>
      </w:r>
      <w:r>
        <w:rPr>
          <w:color w:val="000000"/>
          <w:sz w:val="28"/>
          <w:szCs w:val="28"/>
        </w:rPr>
        <w:t xml:space="preserve"> шума (путем гетеродинного переноса частот).</w:t>
      </w:r>
    </w:p>
    <w:p w:rsidR="00BC7ABB" w:rsidRDefault="00BC7ABB">
      <w:pPr>
        <w:autoSpaceDN w:val="0"/>
        <w:ind w:firstLine="567"/>
        <w:jc w:val="both"/>
        <w:rPr>
          <w:color w:val="000000"/>
          <w:sz w:val="28"/>
          <w:szCs w:val="28"/>
        </w:rPr>
      </w:pPr>
      <w:r>
        <w:rPr>
          <w:color w:val="000000"/>
          <w:sz w:val="28"/>
          <w:szCs w:val="28"/>
        </w:rPr>
        <w:t xml:space="preserve">Газоразрядные трубки являются источниками шума в диапазоне сверхвысоких частот — от 500 МГц до 12 ГГц. Шум обусловлен беспорядочным движением электронов в ионизированном газе (плазме). Под влиянием приложенного электрического поля они движутся с высокой скоростью, поэтому мощность шума достигает относительно больших значений. Спектральная плотность мощности равна </w:t>
      </w:r>
      <w:proofErr w:type="spellStart"/>
      <w:r>
        <w:rPr>
          <w:color w:val="000000"/>
          <w:sz w:val="28"/>
          <w:szCs w:val="28"/>
        </w:rPr>
        <w:t>kТ</w:t>
      </w:r>
      <w:r>
        <w:rPr>
          <w:color w:val="000000"/>
          <w:sz w:val="28"/>
          <w:szCs w:val="28"/>
          <w:vertAlign w:val="subscript"/>
        </w:rPr>
        <w:t>е</w:t>
      </w:r>
      <w:proofErr w:type="spellEnd"/>
      <w:r>
        <w:rPr>
          <w:color w:val="000000"/>
          <w:sz w:val="28"/>
          <w:szCs w:val="28"/>
        </w:rPr>
        <w:t>, где</w:t>
      </w:r>
      <w:proofErr w:type="gramStart"/>
      <w:r>
        <w:rPr>
          <w:color w:val="000000"/>
          <w:sz w:val="28"/>
          <w:szCs w:val="28"/>
        </w:rPr>
        <w:t xml:space="preserve"> Т</w:t>
      </w:r>
      <w:proofErr w:type="gramEnd"/>
      <w:r>
        <w:rPr>
          <w:color w:val="000000"/>
          <w:sz w:val="28"/>
          <w:szCs w:val="28"/>
          <w:vertAlign w:val="subscript"/>
        </w:rPr>
        <w:t xml:space="preserve">е </w:t>
      </w:r>
      <w:r>
        <w:rPr>
          <w:color w:val="000000"/>
          <w:sz w:val="28"/>
          <w:szCs w:val="28"/>
        </w:rPr>
        <w:t>— «электронная температура», зависящая от состава газа и его давления. Значение</w:t>
      </w:r>
      <w:proofErr w:type="gramStart"/>
      <w:r>
        <w:rPr>
          <w:color w:val="000000"/>
          <w:sz w:val="28"/>
          <w:szCs w:val="28"/>
        </w:rPr>
        <w:t xml:space="preserve"> Т</w:t>
      </w:r>
      <w:proofErr w:type="gramEnd"/>
      <w:r>
        <w:rPr>
          <w:color w:val="000000"/>
          <w:sz w:val="28"/>
          <w:szCs w:val="28"/>
          <w:vertAlign w:val="subscript"/>
        </w:rPr>
        <w:t>е</w:t>
      </w:r>
      <w:r>
        <w:rPr>
          <w:color w:val="000000"/>
          <w:sz w:val="28"/>
          <w:szCs w:val="28"/>
        </w:rPr>
        <w:t xml:space="preserve"> достигает нескольких десятков тысяч кельвинов.</w:t>
      </w:r>
    </w:p>
    <w:p w:rsidR="00BC7ABB" w:rsidRDefault="00BC7ABB">
      <w:pPr>
        <w:autoSpaceDN w:val="0"/>
        <w:ind w:firstLine="567"/>
        <w:jc w:val="both"/>
        <w:rPr>
          <w:color w:val="000000"/>
          <w:sz w:val="28"/>
          <w:szCs w:val="28"/>
        </w:rPr>
      </w:pPr>
      <w:r>
        <w:rPr>
          <w:color w:val="000000"/>
          <w:sz w:val="28"/>
          <w:szCs w:val="28"/>
        </w:rPr>
        <w:t>Рассмотрим особенности построения генераторов шумовых сигналов в зависимости от диапазона частот.</w:t>
      </w:r>
    </w:p>
    <w:p w:rsidR="00BC7ABB" w:rsidRDefault="00BC7ABB">
      <w:pPr>
        <w:autoSpaceDN w:val="0"/>
        <w:ind w:firstLine="567"/>
        <w:jc w:val="both"/>
        <w:rPr>
          <w:color w:val="000000"/>
          <w:sz w:val="28"/>
          <w:szCs w:val="28"/>
        </w:rPr>
      </w:pPr>
      <w:r>
        <w:rPr>
          <w:color w:val="000000"/>
          <w:sz w:val="28"/>
          <w:szCs w:val="28"/>
        </w:rPr>
        <w:lastRenderedPageBreak/>
        <w:t>Низкочастотный генератор шума (Г2-47) строится по схеме прямого усиления шумовых сигналов, получаемых от полупроводникового диода в диапазоне 0-20 кГц. Усиление сигнала осуществляется транзисторными усилителями, между которыми включены полосовые фильтры, формирующие поддиапазоны частот 250-3500 Гц и 40-12000 Гц. Выходной усилитель мощности с переключаемой обратной связью обеспечивает выход сигнала на нагрузки 6,60 и 600 Ом. Предусмотрен ступенчатый аттенюатор до 100 дБ и вольтметр, шкала которого проградуирована в среднеквадратических значениях напряжения. Неравномерность спектра «белого» шума не более 2 дБ.</w:t>
      </w:r>
    </w:p>
    <w:p w:rsidR="00BC7ABB" w:rsidRDefault="00BC7ABB">
      <w:pPr>
        <w:autoSpaceDN w:val="0"/>
        <w:ind w:firstLine="567"/>
        <w:jc w:val="both"/>
        <w:rPr>
          <w:color w:val="000000"/>
          <w:sz w:val="28"/>
          <w:szCs w:val="28"/>
        </w:rPr>
      </w:pPr>
      <w:r>
        <w:rPr>
          <w:color w:val="000000"/>
          <w:sz w:val="28"/>
          <w:szCs w:val="28"/>
        </w:rPr>
        <w:t>Низкочастотный генератор шума (Г2-З7), работающий в диапазоне (15 Гц—— 6,5 МГц), строится на принципе переноса спектра источника шума из области высоких частот в рабочий диапазон методом гетеродинирова</w:t>
      </w:r>
      <w:r w:rsidR="003D03A0">
        <w:rPr>
          <w:color w:val="000000"/>
          <w:sz w:val="28"/>
          <w:szCs w:val="28"/>
        </w:rPr>
        <w:t>н</w:t>
      </w:r>
      <w:r>
        <w:rPr>
          <w:color w:val="000000"/>
          <w:sz w:val="28"/>
          <w:szCs w:val="28"/>
        </w:rPr>
        <w:t>ия. Источник шума — полупроводниковый диод 2Г401Б — вырабатывает шум в диапазоне частот до 80 МГц. Полосовой усилитель с полосой 63—77 МГц соединен со смесителем, на второй вход которого подано напряжение гетеродина, работающего на частоте 70 МГц. В результате на выходе смесителя получаются два сигнала разностных частот, лежащих выше и ниже частоты гетеродина. Частотный диапазон каждого из них 0-7 МГц. Оба сигнала суммируются и поступают на фильтры нижних частот формирующие рабочие полосы поддиапазонов 0-20 кГц, 0-600 кГц или 0-6‚5 МГц. Низкочастотные составляющие 0-15 ГЦ подавляются в последующем видеоусилителе, с выхода которого сигнал поступает на ступенчатый аттенюатор и вольтметр. Выходное сопротивление 50 и 600 Ом. Выходное напряжение регулируется в пределах 3 мкВ — 1</w:t>
      </w:r>
      <w:proofErr w:type="gramStart"/>
      <w:r>
        <w:rPr>
          <w:color w:val="000000"/>
          <w:sz w:val="28"/>
          <w:szCs w:val="28"/>
        </w:rPr>
        <w:t xml:space="preserve"> В</w:t>
      </w:r>
      <w:proofErr w:type="gramEnd"/>
      <w:r>
        <w:rPr>
          <w:color w:val="000000"/>
          <w:sz w:val="28"/>
          <w:szCs w:val="28"/>
        </w:rPr>
        <w:t xml:space="preserve"> плавно и ступенями через 10 дБ при внешней нагрузке не менее 10 кОм.</w:t>
      </w:r>
    </w:p>
    <w:p w:rsidR="00BC7ABB" w:rsidRDefault="00BC7ABB">
      <w:pPr>
        <w:tabs>
          <w:tab w:val="left" w:pos="1680"/>
        </w:tabs>
        <w:spacing w:before="100" w:beforeAutospacing="1" w:after="100" w:afterAutospacing="1"/>
        <w:ind w:firstLine="567"/>
        <w:rPr>
          <w:b/>
          <w:bCs/>
          <w:color w:val="000000"/>
          <w:sz w:val="28"/>
          <w:szCs w:val="28"/>
        </w:rPr>
      </w:pPr>
      <w:r>
        <w:rPr>
          <w:b/>
          <w:bCs/>
          <w:color w:val="000000"/>
          <w:sz w:val="28"/>
          <w:szCs w:val="28"/>
        </w:rPr>
        <w:t>1.3.2 </w:t>
      </w:r>
      <w:r>
        <w:rPr>
          <w:b/>
          <w:bCs/>
          <w:color w:val="000000"/>
          <w:sz w:val="28"/>
        </w:rPr>
        <w:t>Генерация случайных процессов с нормальным распределением плотности вероятности на основе генератора М-последовательностей</w:t>
      </w:r>
    </w:p>
    <w:p w:rsidR="00BC7ABB" w:rsidRDefault="00BC7ABB">
      <w:pPr>
        <w:ind w:firstLine="567"/>
        <w:jc w:val="both"/>
        <w:rPr>
          <w:color w:val="000000"/>
          <w:sz w:val="28"/>
          <w:szCs w:val="28"/>
        </w:rPr>
      </w:pPr>
      <w:r>
        <w:rPr>
          <w:color w:val="000000"/>
          <w:sz w:val="28"/>
          <w:szCs w:val="28"/>
        </w:rPr>
        <w:t>Для генерации М-последовательностей с одним элементом исключающее или получены таблицы подключений входов элемента к выходам Q</w:t>
      </w:r>
      <w:r>
        <w:rPr>
          <w:color w:val="000000"/>
          <w:sz w:val="28"/>
          <w:szCs w:val="28"/>
          <w:vertAlign w:val="subscript"/>
        </w:rPr>
        <w:t>0</w:t>
      </w:r>
      <w:r>
        <w:rPr>
          <w:color w:val="000000"/>
          <w:sz w:val="28"/>
          <w:szCs w:val="28"/>
        </w:rPr>
        <w:t>,...,Q</w:t>
      </w:r>
      <w:r>
        <w:rPr>
          <w:color w:val="000000"/>
          <w:sz w:val="28"/>
          <w:szCs w:val="28"/>
          <w:vertAlign w:val="subscript"/>
        </w:rPr>
        <w:t>N-1</w:t>
      </w:r>
      <w:r>
        <w:rPr>
          <w:color w:val="000000"/>
          <w:sz w:val="28"/>
          <w:szCs w:val="28"/>
        </w:rPr>
        <w:t xml:space="preserve"> N-разрядного сдвигающего регистра, обеспечивающих получение псевдослучайной последовательности максимальной длины. Такая таблица приведена на рис. 1.12,а.</w:t>
      </w:r>
    </w:p>
    <w:p w:rsidR="00BC7ABB" w:rsidRDefault="00BC7ABB">
      <w:pPr>
        <w:ind w:firstLine="567"/>
        <w:jc w:val="both"/>
        <w:rPr>
          <w:color w:val="000000"/>
          <w:sz w:val="28"/>
          <w:szCs w:val="28"/>
        </w:rPr>
      </w:pPr>
      <w:r>
        <w:rPr>
          <w:color w:val="000000"/>
          <w:sz w:val="28"/>
          <w:szCs w:val="28"/>
        </w:rPr>
        <w:t>На рис. 1.12,б показана схема генератора псевдослучайного последовательности (ПСП) при N = 4. Результаты анализа состояний схемы как цифрового автомата сведены в таблицу на рис. 1.12,</w:t>
      </w:r>
      <w:proofErr w:type="gramStart"/>
      <w:r>
        <w:rPr>
          <w:color w:val="000000"/>
          <w:sz w:val="28"/>
          <w:szCs w:val="28"/>
        </w:rPr>
        <w:t>в</w:t>
      </w:r>
      <w:proofErr w:type="gramEnd"/>
      <w:r>
        <w:rPr>
          <w:color w:val="000000"/>
          <w:sz w:val="28"/>
          <w:szCs w:val="28"/>
        </w:rPr>
        <w:t xml:space="preserve">. </w:t>
      </w:r>
      <w:proofErr w:type="gramStart"/>
      <w:r>
        <w:rPr>
          <w:color w:val="000000"/>
          <w:sz w:val="28"/>
          <w:szCs w:val="28"/>
        </w:rPr>
        <w:t>Для</w:t>
      </w:r>
      <w:proofErr w:type="gramEnd"/>
      <w:r>
        <w:rPr>
          <w:color w:val="000000"/>
          <w:sz w:val="28"/>
          <w:szCs w:val="28"/>
        </w:rPr>
        <w:t xml:space="preserve"> каждого текущего состояния дано значение сигнала на входе триггера D</w:t>
      </w:r>
      <w:r>
        <w:rPr>
          <w:color w:val="000000"/>
          <w:sz w:val="28"/>
          <w:szCs w:val="28"/>
          <w:vertAlign w:val="subscript"/>
        </w:rPr>
        <w:t>0</w:t>
      </w:r>
      <w:r>
        <w:rPr>
          <w:color w:val="000000"/>
          <w:sz w:val="28"/>
          <w:szCs w:val="28"/>
        </w:rPr>
        <w:t xml:space="preserve"> = Q</w:t>
      </w:r>
      <w:r>
        <w:rPr>
          <w:color w:val="000000"/>
          <w:sz w:val="28"/>
          <w:szCs w:val="28"/>
          <w:vertAlign w:val="subscript"/>
        </w:rPr>
        <w:t>2</w:t>
      </w:r>
      <w:r w:rsidR="008C1FC0">
        <w:rPr>
          <w:noProof/>
          <w:color w:val="000000"/>
          <w:position w:val="-6"/>
          <w:sz w:val="28"/>
          <w:szCs w:val="28"/>
        </w:rPr>
        <w:drawing>
          <wp:inline distT="0" distB="0" distL="0" distR="0">
            <wp:extent cx="140970" cy="15049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140970" cy="150495"/>
                    </a:xfrm>
                    <a:prstGeom prst="rect">
                      <a:avLst/>
                    </a:prstGeom>
                    <a:noFill/>
                    <a:ln w="9525">
                      <a:noFill/>
                      <a:miter lim="800000"/>
                      <a:headEnd/>
                      <a:tailEnd/>
                    </a:ln>
                  </pic:spPr>
                </pic:pic>
              </a:graphicData>
            </a:graphic>
          </wp:inline>
        </w:drawing>
      </w:r>
      <w:r>
        <w:rPr>
          <w:color w:val="000000"/>
          <w:sz w:val="28"/>
          <w:szCs w:val="28"/>
        </w:rPr>
        <w:t>Q</w:t>
      </w:r>
      <w:r>
        <w:rPr>
          <w:color w:val="000000"/>
          <w:sz w:val="28"/>
          <w:szCs w:val="28"/>
          <w:vertAlign w:val="subscript"/>
        </w:rPr>
        <w:t>3</w:t>
      </w:r>
      <w:r>
        <w:rPr>
          <w:color w:val="000000"/>
          <w:sz w:val="28"/>
          <w:szCs w:val="28"/>
        </w:rPr>
        <w:t>, которое в результате поступления тактового импульса C в следующем состоянии фиксируется на выходе Q</w:t>
      </w:r>
      <w:r>
        <w:rPr>
          <w:color w:val="000000"/>
          <w:sz w:val="28"/>
          <w:szCs w:val="28"/>
          <w:vertAlign w:val="subscript"/>
        </w:rPr>
        <w:t>0</w:t>
      </w:r>
      <w:r>
        <w:rPr>
          <w:color w:val="000000"/>
          <w:sz w:val="28"/>
          <w:szCs w:val="28"/>
        </w:rPr>
        <w:t>. Остальные триггеры работают аналогично – происходит сдвиг кода D</w:t>
      </w:r>
      <w:r>
        <w:rPr>
          <w:color w:val="000000"/>
          <w:sz w:val="28"/>
          <w:szCs w:val="28"/>
          <w:vertAlign w:val="subscript"/>
        </w:rPr>
        <w:t>0</w:t>
      </w:r>
      <w:r>
        <w:rPr>
          <w:color w:val="000000"/>
          <w:sz w:val="28"/>
          <w:szCs w:val="28"/>
        </w:rPr>
        <w:t>Q</w:t>
      </w:r>
      <w:r>
        <w:rPr>
          <w:color w:val="000000"/>
          <w:sz w:val="28"/>
          <w:szCs w:val="28"/>
          <w:vertAlign w:val="subscript"/>
        </w:rPr>
        <w:t>0</w:t>
      </w:r>
      <w:r>
        <w:rPr>
          <w:color w:val="000000"/>
          <w:sz w:val="28"/>
          <w:szCs w:val="28"/>
        </w:rPr>
        <w:t>Q</w:t>
      </w:r>
      <w:r>
        <w:rPr>
          <w:color w:val="000000"/>
          <w:sz w:val="28"/>
          <w:szCs w:val="28"/>
          <w:vertAlign w:val="subscript"/>
        </w:rPr>
        <w:t>1</w:t>
      </w:r>
      <w:r>
        <w:rPr>
          <w:color w:val="000000"/>
          <w:sz w:val="28"/>
          <w:szCs w:val="28"/>
        </w:rPr>
        <w:t>Q</w:t>
      </w:r>
      <w:r>
        <w:rPr>
          <w:color w:val="000000"/>
          <w:sz w:val="28"/>
          <w:szCs w:val="28"/>
          <w:vertAlign w:val="subscript"/>
        </w:rPr>
        <w:t xml:space="preserve">2 </w:t>
      </w:r>
      <w:r>
        <w:rPr>
          <w:color w:val="000000"/>
          <w:sz w:val="28"/>
          <w:szCs w:val="28"/>
        </w:rPr>
        <w:t>в следующем состоянии на один разряд вправо. Всего существует 15 различных состояний регистра. Это максимальное число состояний для N = 4 с элементом Исключающее ИЛИ в цепи обратной связи. Следовательно, период ПСП равен 2</w:t>
      </w:r>
      <w:r>
        <w:rPr>
          <w:color w:val="000000"/>
          <w:sz w:val="28"/>
          <w:szCs w:val="28"/>
          <w:vertAlign w:val="superscript"/>
        </w:rPr>
        <w:t>N</w:t>
      </w:r>
      <w:r>
        <w:rPr>
          <w:color w:val="000000"/>
          <w:sz w:val="28"/>
          <w:szCs w:val="28"/>
        </w:rPr>
        <w:t xml:space="preserve"> – 1, цифры ПСП повторяются через 2</w:t>
      </w:r>
      <w:r>
        <w:rPr>
          <w:color w:val="000000"/>
          <w:sz w:val="28"/>
          <w:szCs w:val="28"/>
          <w:vertAlign w:val="superscript"/>
        </w:rPr>
        <w:t>N</w:t>
      </w:r>
      <w:r>
        <w:rPr>
          <w:color w:val="000000"/>
          <w:sz w:val="28"/>
          <w:szCs w:val="28"/>
        </w:rPr>
        <w:t xml:space="preserve"> – 1 тактовых импульсов.</w:t>
      </w:r>
    </w:p>
    <w:p w:rsidR="00BC7ABB" w:rsidRDefault="00BC7ABB">
      <w:pPr>
        <w:ind w:firstLine="567"/>
        <w:jc w:val="both"/>
        <w:rPr>
          <w:color w:val="000000"/>
          <w:sz w:val="28"/>
          <w:szCs w:val="28"/>
        </w:rPr>
      </w:pPr>
      <w:r>
        <w:rPr>
          <w:color w:val="000000"/>
          <w:sz w:val="28"/>
          <w:szCs w:val="28"/>
        </w:rPr>
        <w:lastRenderedPageBreak/>
        <w:t>Состояние 0000 не может существовать в регистре и в ПСП, так как попадание в него приводит к блокировке регистра. Состояние 0000 не может измениться, поскольку на вход D</w:t>
      </w:r>
      <w:r>
        <w:rPr>
          <w:color w:val="000000"/>
          <w:sz w:val="28"/>
          <w:szCs w:val="28"/>
          <w:vertAlign w:val="subscript"/>
        </w:rPr>
        <w:t>0</w:t>
      </w:r>
      <w:r>
        <w:rPr>
          <w:color w:val="000000"/>
          <w:sz w:val="28"/>
          <w:szCs w:val="28"/>
        </w:rPr>
        <w:t xml:space="preserve"> всегда будет подаваться 0. Для вывода регистра из состояния блокировки при включении питания или в результате сбоя можно использовать специальные сигналы начальной установки (стартовые сигналы). На рис. 1.12,б – это сигнал </w:t>
      </w:r>
      <w:r w:rsidR="008C1FC0">
        <w:rPr>
          <w:noProof/>
          <w:color w:val="000000"/>
          <w:position w:val="-6"/>
          <w:sz w:val="28"/>
          <w:szCs w:val="28"/>
        </w:rPr>
        <w:drawing>
          <wp:inline distT="0" distB="0" distL="0" distR="0">
            <wp:extent cx="130810" cy="19113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130810" cy="191135"/>
                    </a:xfrm>
                    <a:prstGeom prst="rect">
                      <a:avLst/>
                    </a:prstGeom>
                    <a:noFill/>
                    <a:ln w="9525">
                      <a:noFill/>
                      <a:miter lim="800000"/>
                      <a:headEnd/>
                      <a:tailEnd/>
                    </a:ln>
                  </pic:spPr>
                </pic:pic>
              </a:graphicData>
            </a:graphic>
          </wp:inline>
        </w:drawing>
      </w:r>
      <w:r>
        <w:rPr>
          <w:color w:val="000000"/>
          <w:sz w:val="28"/>
          <w:szCs w:val="28"/>
        </w:rPr>
        <w:t>, поступающий на асинхронные входы принудительной установки триггеров в единичное состояние.</w:t>
      </w:r>
    </w:p>
    <w:p w:rsidR="00BC7ABB" w:rsidRDefault="00FF378C">
      <w:pPr>
        <w:ind w:firstLine="567"/>
        <w:jc w:val="center"/>
        <w:rPr>
          <w:color w:val="000000"/>
          <w:sz w:val="28"/>
          <w:szCs w:val="28"/>
        </w:rPr>
      </w:pPr>
      <w:r>
        <w:rPr>
          <w:color w:val="000000"/>
          <w:sz w:val="28"/>
          <w:szCs w:val="28"/>
        </w:rPr>
        <w:pict>
          <v:roundrect id="_x0000_s1026" style="position:absolute;left:0;text-align:left;margin-left:194.4pt;margin-top:262.1pt;width:101.7pt;height:24.8pt;z-index:251615744" arcsize="10923f" stroked="f">
            <v:textbox>
              <w:txbxContent>
                <w:p w:rsidR="009721C5" w:rsidRDefault="009721C5">
                  <w:pPr>
                    <w:rPr>
                      <w:sz w:val="28"/>
                    </w:rPr>
                  </w:pPr>
                  <w:r>
                    <w:rPr>
                      <w:sz w:val="28"/>
                    </w:rPr>
                    <w:t>Рисунок</w:t>
                  </w:r>
                  <w:r>
                    <w:rPr>
                      <w:rFonts w:hint="eastAsia"/>
                      <w:sz w:val="28"/>
                    </w:rPr>
                    <w:t xml:space="preserve"> </w:t>
                  </w:r>
                  <w:r>
                    <w:rPr>
                      <w:sz w:val="28"/>
                    </w:rPr>
                    <w:t>1.12</w:t>
                  </w:r>
                </w:p>
              </w:txbxContent>
            </v:textbox>
          </v:roundrect>
        </w:pict>
      </w:r>
      <w:r w:rsidR="008C1FC0">
        <w:rPr>
          <w:noProof/>
          <w:color w:val="000000"/>
          <w:sz w:val="28"/>
          <w:szCs w:val="28"/>
        </w:rPr>
        <w:drawing>
          <wp:inline distT="0" distB="0" distL="0" distR="0">
            <wp:extent cx="4858385" cy="3652520"/>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a:off x="0" y="0"/>
                      <a:ext cx="4858385" cy="3652520"/>
                    </a:xfrm>
                    <a:prstGeom prst="rect">
                      <a:avLst/>
                    </a:prstGeom>
                    <a:noFill/>
                    <a:ln w="9525">
                      <a:noFill/>
                      <a:miter lim="800000"/>
                      <a:headEnd/>
                      <a:tailEnd/>
                    </a:ln>
                  </pic:spPr>
                </pic:pic>
              </a:graphicData>
            </a:graphic>
          </wp:inline>
        </w:drawing>
      </w:r>
    </w:p>
    <w:p w:rsidR="00BC7ABB" w:rsidRDefault="00BC7ABB">
      <w:pPr>
        <w:ind w:firstLine="567"/>
        <w:jc w:val="both"/>
        <w:rPr>
          <w:color w:val="000000"/>
          <w:sz w:val="28"/>
          <w:szCs w:val="28"/>
        </w:rPr>
      </w:pPr>
      <w:r>
        <w:rPr>
          <w:color w:val="000000"/>
          <w:sz w:val="28"/>
          <w:szCs w:val="28"/>
        </w:rPr>
        <w:t>Другой способ вывода регистра из состояния блокировки – дополнение цепи обратной связи генератора (рис. 1.12,б) логической схемой самозапуска. Суть самозапуска генератора (рис. 1.12,б) выявляется при анализе карты Карно (рис. 1.12,г) для функции управления входом D</w:t>
      </w:r>
      <w:r>
        <w:rPr>
          <w:color w:val="000000"/>
          <w:sz w:val="28"/>
          <w:szCs w:val="28"/>
          <w:vertAlign w:val="subscript"/>
        </w:rPr>
        <w:t>0</w:t>
      </w:r>
      <w:r>
        <w:rPr>
          <w:color w:val="000000"/>
          <w:sz w:val="28"/>
          <w:szCs w:val="28"/>
        </w:rPr>
        <w:t xml:space="preserve">. Карта Карно составлена по таблице состояний генератора ПСП, в которой отсутствует состояние 0000. Поэтому в соответствующей клетке карты стоит знак факультативности </w:t>
      </w:r>
      <w:r w:rsidR="008C1FC0">
        <w:rPr>
          <w:noProof/>
          <w:color w:val="000000"/>
          <w:position w:val="-4"/>
          <w:sz w:val="28"/>
          <w:szCs w:val="28"/>
        </w:rPr>
        <w:drawing>
          <wp:inline distT="0" distB="0" distL="0" distR="0">
            <wp:extent cx="100330" cy="11557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rPr>
          <w:color w:val="000000"/>
          <w:sz w:val="28"/>
          <w:szCs w:val="28"/>
        </w:rPr>
        <w:t>, которому соответствует произвольное значение функции D</w:t>
      </w:r>
      <w:r>
        <w:rPr>
          <w:color w:val="000000"/>
          <w:sz w:val="28"/>
          <w:szCs w:val="28"/>
          <w:vertAlign w:val="subscript"/>
        </w:rPr>
        <w:t>0</w:t>
      </w:r>
      <w:r>
        <w:rPr>
          <w:color w:val="000000"/>
          <w:sz w:val="28"/>
          <w:szCs w:val="28"/>
        </w:rPr>
        <w:t>. Минимизация по единичным значениям функции D</w:t>
      </w:r>
      <w:r>
        <w:rPr>
          <w:color w:val="000000"/>
          <w:sz w:val="28"/>
          <w:szCs w:val="28"/>
          <w:vertAlign w:val="subscript"/>
        </w:rPr>
        <w:t>0</w:t>
      </w:r>
      <w:r>
        <w:rPr>
          <w:color w:val="000000"/>
          <w:sz w:val="28"/>
          <w:szCs w:val="28"/>
        </w:rPr>
        <w:t xml:space="preserve"> без включения факультативной клетки </w:t>
      </w:r>
      <w:r w:rsidR="008C1FC0">
        <w:rPr>
          <w:noProof/>
          <w:color w:val="000000"/>
          <w:position w:val="-4"/>
          <w:sz w:val="28"/>
          <w:szCs w:val="28"/>
        </w:rPr>
        <w:drawing>
          <wp:inline distT="0" distB="0" distL="0" distR="0">
            <wp:extent cx="100330" cy="1155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rPr>
          <w:color w:val="000000"/>
          <w:sz w:val="28"/>
          <w:szCs w:val="28"/>
        </w:rPr>
        <w:t xml:space="preserve">в единичные </w:t>
      </w:r>
      <w:proofErr w:type="spellStart"/>
      <w:r>
        <w:rPr>
          <w:color w:val="000000"/>
          <w:sz w:val="28"/>
          <w:szCs w:val="28"/>
        </w:rPr>
        <w:t>подкубы</w:t>
      </w:r>
      <w:proofErr w:type="spellEnd"/>
      <w:r>
        <w:rPr>
          <w:color w:val="000000"/>
          <w:sz w:val="28"/>
          <w:szCs w:val="28"/>
        </w:rPr>
        <w:t xml:space="preserve"> соответствует доопределению функции D</w:t>
      </w:r>
      <w:r>
        <w:rPr>
          <w:color w:val="000000"/>
          <w:sz w:val="28"/>
          <w:szCs w:val="28"/>
          <w:vertAlign w:val="subscript"/>
        </w:rPr>
        <w:t>0</w:t>
      </w:r>
      <w:r>
        <w:rPr>
          <w:color w:val="000000"/>
          <w:sz w:val="28"/>
          <w:szCs w:val="28"/>
        </w:rPr>
        <w:t xml:space="preserve"> = 0 при текущем состоянии регистра 0000, следовательно, и следующим состоянием регистра будет 0000 – регистр заблокирован.</w:t>
      </w:r>
    </w:p>
    <w:p w:rsidR="00BC7ABB" w:rsidRDefault="00BC7ABB">
      <w:pPr>
        <w:ind w:firstLine="567"/>
        <w:jc w:val="both"/>
        <w:rPr>
          <w:color w:val="000000"/>
          <w:sz w:val="28"/>
          <w:szCs w:val="28"/>
        </w:rPr>
      </w:pPr>
      <w:r>
        <w:rPr>
          <w:color w:val="000000"/>
          <w:sz w:val="28"/>
          <w:szCs w:val="28"/>
        </w:rPr>
        <w:t xml:space="preserve">Чтобы не допустить этого, следует доопределить факультативное значение функции единицей, т.е. положить </w:t>
      </w:r>
      <w:r w:rsidR="008C1FC0">
        <w:rPr>
          <w:noProof/>
          <w:color w:val="000000"/>
          <w:position w:val="-4"/>
          <w:sz w:val="28"/>
          <w:szCs w:val="28"/>
        </w:rPr>
        <w:drawing>
          <wp:inline distT="0" distB="0" distL="0" distR="0">
            <wp:extent cx="100330" cy="11557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rPr>
          <w:color w:val="000000"/>
          <w:sz w:val="28"/>
          <w:szCs w:val="28"/>
        </w:rPr>
        <w:t>= 1. Таким образом, при состоянии регистра 0000 D</w:t>
      </w:r>
      <w:r>
        <w:rPr>
          <w:color w:val="000000"/>
          <w:sz w:val="28"/>
          <w:szCs w:val="28"/>
          <w:vertAlign w:val="subscript"/>
        </w:rPr>
        <w:t>0</w:t>
      </w:r>
      <w:r>
        <w:rPr>
          <w:color w:val="000000"/>
          <w:sz w:val="28"/>
          <w:szCs w:val="28"/>
        </w:rPr>
        <w:t xml:space="preserve"> = 1 (следующим его состоянием будет 1000) блокировка не происходит.</w:t>
      </w:r>
    </w:p>
    <w:p w:rsidR="00BC7ABB" w:rsidRDefault="00BC7ABB">
      <w:pPr>
        <w:ind w:firstLine="567"/>
        <w:jc w:val="both"/>
        <w:rPr>
          <w:color w:val="000000"/>
          <w:sz w:val="28"/>
          <w:szCs w:val="28"/>
        </w:rPr>
      </w:pPr>
      <w:r>
        <w:rPr>
          <w:color w:val="000000"/>
          <w:sz w:val="28"/>
          <w:szCs w:val="28"/>
        </w:rPr>
        <w:t>На рис. 1.12,г для такого варианта построения генератора ПСП приведена карта Карно для функции входа D</w:t>
      </w:r>
      <w:r>
        <w:rPr>
          <w:color w:val="000000"/>
          <w:sz w:val="28"/>
          <w:szCs w:val="28"/>
          <w:vertAlign w:val="subscript"/>
        </w:rPr>
        <w:t xml:space="preserve">0 </w:t>
      </w:r>
      <w:r>
        <w:rPr>
          <w:color w:val="000000"/>
          <w:sz w:val="28"/>
          <w:szCs w:val="28"/>
        </w:rPr>
        <w:t xml:space="preserve">. Минимальная дизъюнктивная нормальная форма (МДНФ) уравнения для этой функции (рис. 1.12,г) определяет структуру </w:t>
      </w:r>
      <w:r>
        <w:rPr>
          <w:color w:val="000000"/>
          <w:sz w:val="28"/>
          <w:szCs w:val="28"/>
        </w:rPr>
        <w:lastRenderedPageBreak/>
        <w:t>схемы обратной связи (рис. 1.12,д), обеспечивающей генератору ПСП свойство самозапуска.</w:t>
      </w:r>
    </w:p>
    <w:p w:rsidR="00BC7ABB" w:rsidRDefault="00BC7ABB">
      <w:pPr>
        <w:ind w:firstLine="567"/>
        <w:jc w:val="both"/>
        <w:rPr>
          <w:color w:val="000000"/>
          <w:sz w:val="28"/>
          <w:szCs w:val="28"/>
        </w:rPr>
      </w:pPr>
      <w:r>
        <w:rPr>
          <w:color w:val="000000"/>
          <w:sz w:val="28"/>
          <w:szCs w:val="28"/>
        </w:rPr>
        <w:t xml:space="preserve">Таблица рис. 1.12, </w:t>
      </w:r>
      <w:proofErr w:type="gramStart"/>
      <w:r>
        <w:rPr>
          <w:color w:val="000000"/>
          <w:sz w:val="28"/>
          <w:szCs w:val="28"/>
        </w:rPr>
        <w:t>в иллюстрирует</w:t>
      </w:r>
      <w:proofErr w:type="gramEnd"/>
      <w:r>
        <w:rPr>
          <w:color w:val="000000"/>
          <w:sz w:val="28"/>
          <w:szCs w:val="28"/>
        </w:rPr>
        <w:t xml:space="preserve"> эффект от использования ге</w:t>
      </w:r>
      <w:r w:rsidR="00270FC6">
        <w:rPr>
          <w:color w:val="000000"/>
          <w:sz w:val="28"/>
          <w:szCs w:val="28"/>
        </w:rPr>
        <w:t>нератора ПСП в схеме скремблера</w:t>
      </w:r>
      <w:r>
        <w:rPr>
          <w:color w:val="000000"/>
          <w:sz w:val="28"/>
          <w:szCs w:val="28"/>
        </w:rPr>
        <w:t>. Для примера взят исходный последовательный сигнал SI</w:t>
      </w:r>
      <w:r>
        <w:rPr>
          <w:color w:val="000000"/>
          <w:sz w:val="28"/>
          <w:szCs w:val="28"/>
          <w:vertAlign w:val="subscript"/>
        </w:rPr>
        <w:t>1</w:t>
      </w:r>
      <w:r>
        <w:rPr>
          <w:color w:val="000000"/>
          <w:sz w:val="28"/>
          <w:szCs w:val="28"/>
        </w:rPr>
        <w:t>, содержащий длинную серию единиц и подлежащий передаче по каналу связи. В результате скремблирования (перемешивания) на приемную сторону поступает сигнал SI</w:t>
      </w:r>
      <w:r>
        <w:rPr>
          <w:color w:val="000000"/>
          <w:sz w:val="28"/>
          <w:szCs w:val="28"/>
          <w:vertAlign w:val="subscript"/>
        </w:rPr>
        <w:t xml:space="preserve">2 </w:t>
      </w:r>
      <w:r>
        <w:rPr>
          <w:color w:val="000000"/>
          <w:sz w:val="28"/>
          <w:szCs w:val="28"/>
        </w:rPr>
        <w:t>= SO</w:t>
      </w:r>
      <w:r>
        <w:rPr>
          <w:color w:val="000000"/>
          <w:sz w:val="28"/>
          <w:szCs w:val="28"/>
          <w:vertAlign w:val="subscript"/>
        </w:rPr>
        <w:t>1</w:t>
      </w:r>
      <w:r>
        <w:rPr>
          <w:color w:val="000000"/>
          <w:sz w:val="28"/>
          <w:szCs w:val="28"/>
        </w:rPr>
        <w:t>, не содержащий длинных серий единиц, имеющий характер псевдослучайной последовательности. Сигнал SO</w:t>
      </w:r>
      <w:r>
        <w:rPr>
          <w:color w:val="000000"/>
          <w:sz w:val="28"/>
          <w:szCs w:val="28"/>
          <w:vertAlign w:val="subscript"/>
        </w:rPr>
        <w:t xml:space="preserve">2 </w:t>
      </w:r>
      <w:r>
        <w:rPr>
          <w:color w:val="000000"/>
          <w:sz w:val="28"/>
          <w:szCs w:val="28"/>
        </w:rPr>
        <w:t xml:space="preserve">на выходе </w:t>
      </w:r>
      <w:proofErr w:type="spellStart"/>
      <w:r>
        <w:rPr>
          <w:color w:val="000000"/>
          <w:sz w:val="28"/>
          <w:szCs w:val="28"/>
        </w:rPr>
        <w:t>дескремблера</w:t>
      </w:r>
      <w:proofErr w:type="spellEnd"/>
      <w:r>
        <w:rPr>
          <w:color w:val="000000"/>
          <w:sz w:val="28"/>
          <w:szCs w:val="28"/>
        </w:rPr>
        <w:t xml:space="preserve">, полученный с использованием идентичного </w:t>
      </w:r>
      <w:proofErr w:type="gramStart"/>
      <w:r>
        <w:rPr>
          <w:color w:val="000000"/>
          <w:sz w:val="28"/>
          <w:szCs w:val="28"/>
        </w:rPr>
        <w:t>передающему</w:t>
      </w:r>
      <w:proofErr w:type="gramEnd"/>
      <w:r>
        <w:rPr>
          <w:color w:val="000000"/>
          <w:sz w:val="28"/>
          <w:szCs w:val="28"/>
        </w:rPr>
        <w:t xml:space="preserve"> генератора ПСП, полностью повторяет исходный сигнал SI</w:t>
      </w:r>
      <w:r>
        <w:rPr>
          <w:color w:val="000000"/>
          <w:sz w:val="28"/>
          <w:szCs w:val="28"/>
          <w:vertAlign w:val="subscript"/>
        </w:rPr>
        <w:t>1</w:t>
      </w:r>
      <w:r>
        <w:rPr>
          <w:color w:val="000000"/>
          <w:sz w:val="28"/>
          <w:szCs w:val="28"/>
        </w:rPr>
        <w:t>, т.е. SO</w:t>
      </w:r>
      <w:r>
        <w:rPr>
          <w:color w:val="000000"/>
          <w:sz w:val="28"/>
          <w:szCs w:val="28"/>
          <w:vertAlign w:val="subscript"/>
        </w:rPr>
        <w:t>2</w:t>
      </w:r>
      <w:r>
        <w:rPr>
          <w:color w:val="000000"/>
          <w:sz w:val="28"/>
          <w:szCs w:val="28"/>
        </w:rPr>
        <w:t xml:space="preserve"> = SI</w:t>
      </w:r>
      <w:r>
        <w:rPr>
          <w:color w:val="000000"/>
          <w:sz w:val="28"/>
          <w:szCs w:val="28"/>
          <w:vertAlign w:val="subscript"/>
        </w:rPr>
        <w:t>1</w:t>
      </w:r>
      <w:r>
        <w:rPr>
          <w:color w:val="000000"/>
          <w:sz w:val="28"/>
          <w:szCs w:val="28"/>
        </w:rPr>
        <w:t>.</w:t>
      </w:r>
    </w:p>
    <w:p w:rsidR="00BC7ABB" w:rsidRDefault="00BC7ABB">
      <w:pPr>
        <w:tabs>
          <w:tab w:val="left" w:pos="1680"/>
        </w:tabs>
        <w:spacing w:before="100" w:beforeAutospacing="1" w:after="100" w:afterAutospacing="1"/>
        <w:ind w:firstLine="567"/>
        <w:rPr>
          <w:b/>
          <w:bCs/>
          <w:color w:val="000000"/>
          <w:sz w:val="28"/>
          <w:szCs w:val="28"/>
        </w:rPr>
      </w:pPr>
      <w:r>
        <w:rPr>
          <w:b/>
          <w:bCs/>
          <w:color w:val="000000"/>
          <w:sz w:val="28"/>
          <w:szCs w:val="28"/>
        </w:rPr>
        <w:t>1.3.3 </w:t>
      </w:r>
      <w:r>
        <w:rPr>
          <w:b/>
          <w:bCs/>
          <w:color w:val="000000"/>
          <w:sz w:val="28"/>
        </w:rPr>
        <w:t>Цифровые методы генерации случайных процессов с нормальным и равномерным распределениями плотности вероятности</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В настоящее время в тех или иных </w:t>
      </w:r>
      <w:r>
        <w:rPr>
          <w:color w:val="000000"/>
          <w:sz w:val="28"/>
          <w:szCs w:val="28"/>
        </w:rPr>
        <w:t>цифровой вычислительной машины</w:t>
      </w:r>
      <w:r>
        <w:rPr>
          <w:rFonts w:eastAsia="TimesNewRoman"/>
          <w:color w:val="000000"/>
          <w:sz w:val="28"/>
          <w:szCs w:val="28"/>
        </w:rPr>
        <w:t xml:space="preserve"> (ЦВМ) имеется программа, оформленная в виде процедуры, предназначенная для генерирования случайных чисел с равномерной плотностью распределения вероятностей в диапазоне значений </w:t>
      </w:r>
      <w:r>
        <w:rPr>
          <w:rFonts w:eastAsia="Symbol"/>
          <w:color w:val="000000"/>
          <w:sz w:val="28"/>
          <w:szCs w:val="28"/>
        </w:rPr>
        <w:t>[</w:t>
      </w:r>
      <w:r>
        <w:rPr>
          <w:rFonts w:eastAsia="TimesNewRoman"/>
          <w:color w:val="000000"/>
          <w:sz w:val="28"/>
          <w:szCs w:val="28"/>
        </w:rPr>
        <w:t>0, 1</w:t>
      </w:r>
      <w:r>
        <w:rPr>
          <w:rFonts w:eastAsia="Symbol"/>
          <w:color w:val="000000"/>
          <w:sz w:val="28"/>
          <w:szCs w:val="28"/>
        </w:rPr>
        <w:t xml:space="preserve">] </w:t>
      </w:r>
      <w:r>
        <w:rPr>
          <w:rFonts w:eastAsia="TimesNewRoman"/>
          <w:color w:val="000000"/>
          <w:sz w:val="28"/>
          <w:szCs w:val="28"/>
        </w:rPr>
        <w:t xml:space="preserve">и которая часто носит название </w:t>
      </w:r>
      <w:proofErr w:type="spellStart"/>
      <w:r>
        <w:rPr>
          <w:rFonts w:eastAsia="TimesNewRoman"/>
          <w:color w:val="000000"/>
          <w:sz w:val="28"/>
          <w:szCs w:val="28"/>
        </w:rPr>
        <w:t>rnd</w:t>
      </w:r>
      <w:proofErr w:type="spellEnd"/>
      <w:r>
        <w:rPr>
          <w:rFonts w:eastAsia="Symbol"/>
          <w:color w:val="000000"/>
          <w:sz w:val="28"/>
          <w:szCs w:val="28"/>
        </w:rPr>
        <w:t>(</w:t>
      </w:r>
      <w:proofErr w:type="spellStart"/>
      <w:r>
        <w:rPr>
          <w:rFonts w:eastAsia="TimesNewRoman,Italic"/>
          <w:i/>
          <w:color w:val="000000"/>
          <w:sz w:val="28"/>
          <w:szCs w:val="28"/>
        </w:rPr>
        <w:t>x</w:t>
      </w:r>
      <w:proofErr w:type="spellEnd"/>
      <w:r>
        <w:rPr>
          <w:rFonts w:eastAsia="Symbol"/>
          <w:color w:val="000000"/>
          <w:sz w:val="28"/>
          <w:szCs w:val="28"/>
        </w:rPr>
        <w:t>)</w:t>
      </w:r>
      <w:r>
        <w:rPr>
          <w:rFonts w:eastAsia="TimesNewRoman"/>
          <w:color w:val="000000"/>
          <w:sz w:val="28"/>
          <w:szCs w:val="28"/>
        </w:rPr>
        <w:t>.</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Равномерная плотность распределения вероятностей в диапазоне значений </w:t>
      </w:r>
      <w:r>
        <w:rPr>
          <w:rFonts w:eastAsia="Symbol"/>
          <w:color w:val="000000"/>
          <w:sz w:val="28"/>
          <w:szCs w:val="28"/>
        </w:rPr>
        <w:t>[</w:t>
      </w:r>
      <w:r>
        <w:rPr>
          <w:rFonts w:eastAsia="TimesNewRoman"/>
          <w:color w:val="000000"/>
          <w:sz w:val="28"/>
          <w:szCs w:val="28"/>
        </w:rPr>
        <w:t>0, 1</w:t>
      </w:r>
      <w:r>
        <w:rPr>
          <w:rFonts w:eastAsia="Symbol"/>
          <w:color w:val="000000"/>
          <w:sz w:val="28"/>
          <w:szCs w:val="28"/>
        </w:rPr>
        <w:t xml:space="preserve">] </w:t>
      </w:r>
      <w:r>
        <w:rPr>
          <w:rFonts w:eastAsia="TimesNewRoman"/>
          <w:color w:val="000000"/>
          <w:sz w:val="28"/>
          <w:szCs w:val="28"/>
        </w:rPr>
        <w:t xml:space="preserve">записывается в виде </w:t>
      </w:r>
      <w:r>
        <w:rPr>
          <w:rFonts w:eastAsia="TimesNewRoman,Italic"/>
          <w:i/>
          <w:color w:val="000000"/>
          <w:sz w:val="28"/>
          <w:szCs w:val="28"/>
        </w:rPr>
        <w:t xml:space="preserve">W </w:t>
      </w:r>
      <w:r>
        <w:rPr>
          <w:rFonts w:eastAsia="Symbol"/>
          <w:color w:val="000000"/>
          <w:sz w:val="28"/>
          <w:szCs w:val="28"/>
        </w:rPr>
        <w:t xml:space="preserve">(ξ) = </w:t>
      </w:r>
      <w:proofErr w:type="spellStart"/>
      <w:r>
        <w:rPr>
          <w:rFonts w:eastAsia="TimesNewRoman"/>
          <w:color w:val="000000"/>
          <w:sz w:val="28"/>
          <w:szCs w:val="28"/>
        </w:rPr>
        <w:t>const</w:t>
      </w:r>
      <w:proofErr w:type="spellEnd"/>
      <w:r>
        <w:rPr>
          <w:rFonts w:eastAsia="TimesNewRoman"/>
          <w:color w:val="000000"/>
          <w:sz w:val="28"/>
          <w:szCs w:val="28"/>
        </w:rPr>
        <w:t xml:space="preserve"> </w:t>
      </w:r>
      <w:r>
        <w:rPr>
          <w:rFonts w:eastAsia="Symbol"/>
          <w:color w:val="000000"/>
          <w:sz w:val="28"/>
          <w:szCs w:val="28"/>
        </w:rPr>
        <w:t xml:space="preserve">= </w:t>
      </w:r>
      <w:r>
        <w:rPr>
          <w:rFonts w:eastAsia="TimesNewRoman,Italic"/>
          <w:i/>
          <w:color w:val="000000"/>
          <w:sz w:val="28"/>
          <w:szCs w:val="28"/>
        </w:rPr>
        <w:t xml:space="preserve">C </w:t>
      </w:r>
      <w:r>
        <w:rPr>
          <w:rFonts w:eastAsia="TimesNewRoman"/>
          <w:color w:val="000000"/>
          <w:sz w:val="28"/>
          <w:szCs w:val="28"/>
        </w:rPr>
        <w:t>. Вид этой плотности распределения вероятностей изображен на рис. 1.13.</w:t>
      </w:r>
    </w:p>
    <w:p w:rsidR="00BC7ABB" w:rsidRDefault="008C1FC0">
      <w:pPr>
        <w:autoSpaceDE w:val="0"/>
        <w:autoSpaceDN w:val="0"/>
        <w:spacing w:before="100" w:beforeAutospacing="1" w:after="100" w:afterAutospacing="1"/>
        <w:ind w:firstLine="567"/>
        <w:jc w:val="center"/>
        <w:rPr>
          <w:color w:val="000000"/>
          <w:sz w:val="28"/>
          <w:szCs w:val="28"/>
        </w:rPr>
      </w:pPr>
      <w:r>
        <w:rPr>
          <w:noProof/>
          <w:color w:val="000000"/>
          <w:sz w:val="28"/>
          <w:szCs w:val="28"/>
        </w:rPr>
        <w:drawing>
          <wp:inline distT="0" distB="0" distL="0" distR="0">
            <wp:extent cx="2477135" cy="173355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srcRect/>
                    <a:stretch>
                      <a:fillRect/>
                    </a:stretch>
                  </pic:blipFill>
                  <pic:spPr bwMode="auto">
                    <a:xfrm>
                      <a:off x="0" y="0"/>
                      <a:ext cx="2477135" cy="173355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 w:val="28"/>
          <w:szCs w:val="28"/>
        </w:rPr>
      </w:pPr>
      <w:r>
        <w:rPr>
          <w:rFonts w:eastAsia="TimesNewRoman"/>
          <w:color w:val="000000"/>
          <w:sz w:val="28"/>
          <w:szCs w:val="28"/>
        </w:rPr>
        <w:t>Рисунок 1.13</w:t>
      </w:r>
      <w:r>
        <w:rPr>
          <w:color w:val="000000"/>
          <w:sz w:val="28"/>
          <w:szCs w:val="28"/>
        </w:rPr>
        <w:t xml:space="preserve"> – </w:t>
      </w:r>
      <w:r>
        <w:rPr>
          <w:rFonts w:eastAsia="TimesNewRoman"/>
          <w:color w:val="000000"/>
          <w:sz w:val="28"/>
          <w:szCs w:val="28"/>
        </w:rPr>
        <w:t>Вид равномерной плотности распределения вероятностей псевдослучайных чисел</w:t>
      </w:r>
    </w:p>
    <w:p w:rsidR="00BC7ABB" w:rsidRDefault="00BC7ABB">
      <w:pPr>
        <w:autoSpaceDE w:val="0"/>
        <w:autoSpaceDN w:val="0"/>
        <w:ind w:firstLine="567"/>
        <w:rPr>
          <w:rFonts w:eastAsia="TimesNewRoman"/>
          <w:color w:val="000000"/>
          <w:sz w:val="28"/>
          <w:szCs w:val="28"/>
        </w:rPr>
      </w:pPr>
      <w:r>
        <w:rPr>
          <w:rFonts w:eastAsia="TimesNewRoman"/>
          <w:color w:val="000000"/>
          <w:sz w:val="28"/>
          <w:szCs w:val="28"/>
        </w:rPr>
        <w:t>В силу того, что</w:t>
      </w:r>
    </w:p>
    <w:p w:rsidR="00BC7ABB" w:rsidRDefault="00BC7ABB">
      <w:pPr>
        <w:tabs>
          <w:tab w:val="center" w:pos="4820"/>
        </w:tabs>
        <w:autoSpaceDE w:val="0"/>
        <w:autoSpaceDN w:val="0"/>
        <w:ind w:firstLine="567"/>
        <w:rPr>
          <w:rFonts w:eastAsia="TimesNewRoman"/>
          <w:color w:val="000000"/>
          <w:sz w:val="28"/>
          <w:szCs w:val="28"/>
        </w:rPr>
      </w:pPr>
      <w:r>
        <w:rPr>
          <w:rFonts w:eastAsia="TimesNewRoman"/>
          <w:color w:val="000000"/>
          <w:sz w:val="28"/>
          <w:szCs w:val="28"/>
        </w:rPr>
        <w:tab/>
      </w:r>
      <w:r w:rsidRPr="000248D7">
        <w:rPr>
          <w:rFonts w:eastAsia="TimesNewRoman"/>
          <w:color w:val="000000"/>
          <w:position w:val="-32"/>
          <w:sz w:val="28"/>
          <w:szCs w:val="28"/>
        </w:rPr>
        <w:object w:dxaOrig="5299" w:dyaOrig="760">
          <v:shape id="_x0000_i1039" type="#_x0000_t75" style="width:265.05pt;height:38pt;mso-position-horizontal-relative:page;mso-position-vertical-relative:page" o:ole="">
            <v:imagedata r:id="rId54" o:title=""/>
          </v:shape>
          <o:OLEObject Type="Embed" ProgID="Equation.3" ShapeID="_x0000_i1039" DrawAspect="Content" ObjectID="_1451317702" r:id="rId55">
            <o:FieldCodes>\* MERGEFORMAT</o:FieldCodes>
          </o:OLEObject>
        </w:object>
      </w:r>
      <w:r>
        <w:rPr>
          <w:rFonts w:eastAsia="TimesNewRoman"/>
          <w:color w:val="000000"/>
          <w:sz w:val="28"/>
          <w:szCs w:val="28"/>
        </w:rPr>
        <w:tab/>
        <w:t>(1.10)</w:t>
      </w:r>
    </w:p>
    <w:p w:rsidR="00BC7ABB" w:rsidRDefault="00BC7ABB" w:rsidP="009F40A4">
      <w:pPr>
        <w:autoSpaceDE w:val="0"/>
        <w:autoSpaceDN w:val="0"/>
        <w:ind w:firstLine="567"/>
        <w:rPr>
          <w:rFonts w:eastAsia="TimesNewRoman"/>
          <w:color w:val="000000"/>
          <w:sz w:val="28"/>
          <w:szCs w:val="28"/>
        </w:rPr>
      </w:pPr>
      <w:r>
        <w:rPr>
          <w:rFonts w:eastAsia="TimesNewRoman"/>
          <w:color w:val="000000"/>
          <w:sz w:val="28"/>
          <w:szCs w:val="28"/>
        </w:rPr>
        <w:t>При этом генерируемые числа, получаемые обращением каждый раз к</w:t>
      </w:r>
      <w:r w:rsidR="009F40A4">
        <w:rPr>
          <w:rFonts w:eastAsia="TimesNewRoman"/>
          <w:color w:val="000000"/>
          <w:sz w:val="28"/>
          <w:szCs w:val="28"/>
        </w:rPr>
        <w:t xml:space="preserve"> </w:t>
      </w:r>
      <w:r>
        <w:rPr>
          <w:rFonts w:eastAsia="TimesNewRoman"/>
          <w:color w:val="000000"/>
          <w:sz w:val="28"/>
          <w:szCs w:val="28"/>
        </w:rPr>
        <w:t xml:space="preserve">процедуре </w:t>
      </w:r>
      <w:proofErr w:type="spellStart"/>
      <w:r>
        <w:rPr>
          <w:rFonts w:eastAsia="TimesNewRoman"/>
          <w:color w:val="000000"/>
          <w:sz w:val="28"/>
          <w:szCs w:val="28"/>
        </w:rPr>
        <w:t>rnd</w:t>
      </w:r>
      <w:proofErr w:type="spellEnd"/>
      <w:proofErr w:type="gramStart"/>
      <w:r>
        <w:rPr>
          <w:rFonts w:eastAsia="Symbol"/>
          <w:color w:val="000000"/>
          <w:sz w:val="28"/>
          <w:szCs w:val="28"/>
        </w:rPr>
        <w:t xml:space="preserve">( </w:t>
      </w:r>
      <w:proofErr w:type="spellStart"/>
      <w:proofErr w:type="gramEnd"/>
      <w:r>
        <w:rPr>
          <w:rFonts w:eastAsia="TimesNewRoman,Italic"/>
          <w:i/>
          <w:color w:val="000000"/>
          <w:sz w:val="28"/>
          <w:szCs w:val="28"/>
        </w:rPr>
        <w:t>x</w:t>
      </w:r>
      <w:proofErr w:type="spellEnd"/>
      <w:r>
        <w:rPr>
          <w:rFonts w:eastAsia="Symbol"/>
          <w:color w:val="000000"/>
          <w:sz w:val="28"/>
          <w:szCs w:val="28"/>
        </w:rPr>
        <w:t xml:space="preserve">) </w:t>
      </w:r>
      <w:r>
        <w:rPr>
          <w:rFonts w:eastAsia="TimesNewRoman"/>
          <w:color w:val="000000"/>
          <w:sz w:val="28"/>
          <w:szCs w:val="28"/>
        </w:rPr>
        <w:t>, имеют:</w:t>
      </w:r>
    </w:p>
    <w:p w:rsidR="00BC7ABB" w:rsidRDefault="009F40A4">
      <w:pPr>
        <w:autoSpaceDE w:val="0"/>
        <w:autoSpaceDN w:val="0"/>
        <w:ind w:firstLine="567"/>
        <w:rPr>
          <w:rFonts w:eastAsia="TimesNewRoman"/>
          <w:color w:val="000000"/>
          <w:sz w:val="28"/>
          <w:szCs w:val="28"/>
        </w:rPr>
      </w:pPr>
      <w:r>
        <w:rPr>
          <w:rFonts w:eastAsia="TimesNewRoman"/>
          <w:color w:val="000000"/>
          <w:sz w:val="28"/>
          <w:szCs w:val="28"/>
        </w:rPr>
        <w:t xml:space="preserve">- </w:t>
      </w:r>
      <w:r w:rsidR="00BC7ABB">
        <w:rPr>
          <w:rFonts w:eastAsia="TimesNewRoman"/>
          <w:color w:val="000000"/>
          <w:sz w:val="28"/>
          <w:szCs w:val="28"/>
        </w:rPr>
        <w:t>математическое ожидание</w:t>
      </w:r>
    </w:p>
    <w:p w:rsidR="00BC7ABB" w:rsidRDefault="00BC7ABB">
      <w:pPr>
        <w:tabs>
          <w:tab w:val="center" w:pos="4820"/>
          <w:tab w:val="left" w:pos="8789"/>
        </w:tabs>
        <w:autoSpaceDE w:val="0"/>
        <w:autoSpaceDN w:val="0"/>
        <w:ind w:firstLine="567"/>
        <w:rPr>
          <w:rFonts w:eastAsia="TimesNewRoman"/>
          <w:color w:val="000000"/>
          <w:sz w:val="28"/>
          <w:szCs w:val="28"/>
        </w:rPr>
      </w:pPr>
      <w:r>
        <w:rPr>
          <w:rFonts w:eastAsia="TimesNewRoman"/>
          <w:color w:val="000000"/>
          <w:sz w:val="28"/>
          <w:szCs w:val="28"/>
        </w:rPr>
        <w:tab/>
      </w:r>
      <w:r w:rsidRPr="000248D7">
        <w:rPr>
          <w:rFonts w:eastAsia="TimesNewRoman"/>
          <w:color w:val="000000"/>
          <w:position w:val="-32"/>
          <w:sz w:val="28"/>
          <w:szCs w:val="28"/>
        </w:rPr>
        <w:object w:dxaOrig="2839" w:dyaOrig="801">
          <v:shape id="_x0000_i1040" type="#_x0000_t75" style="width:141.8pt;height:39.75pt;mso-position-horizontal-relative:page;mso-position-vertical-relative:page" o:ole="">
            <v:imagedata r:id="rId56" o:title=""/>
          </v:shape>
          <o:OLEObject Type="Embed" ProgID="Equation.3" ShapeID="_x0000_i1040" DrawAspect="Content" ObjectID="_1451317703" r:id="rId57">
            <o:FieldCodes>\* MERGEFORMAT</o:FieldCodes>
          </o:OLEObject>
        </w:object>
      </w:r>
      <w:r>
        <w:rPr>
          <w:rFonts w:eastAsia="TimesNewRoman"/>
          <w:color w:val="000000"/>
          <w:sz w:val="28"/>
          <w:szCs w:val="28"/>
        </w:rPr>
        <w:tab/>
        <w:t xml:space="preserve"> (1.11)</w:t>
      </w:r>
    </w:p>
    <w:p w:rsidR="00BC7ABB" w:rsidRDefault="009F40A4">
      <w:pPr>
        <w:autoSpaceDE w:val="0"/>
        <w:autoSpaceDN w:val="0"/>
        <w:ind w:firstLine="567"/>
        <w:rPr>
          <w:rFonts w:eastAsia="TimesNewRoman"/>
          <w:color w:val="000000"/>
          <w:sz w:val="28"/>
          <w:szCs w:val="28"/>
        </w:rPr>
      </w:pPr>
      <w:r>
        <w:rPr>
          <w:rFonts w:eastAsia="TimesNewRoman"/>
          <w:color w:val="000000"/>
          <w:sz w:val="28"/>
          <w:szCs w:val="28"/>
        </w:rPr>
        <w:t xml:space="preserve">- </w:t>
      </w:r>
      <w:r w:rsidR="00BC7ABB">
        <w:rPr>
          <w:rFonts w:eastAsia="TimesNewRoman"/>
          <w:color w:val="000000"/>
          <w:sz w:val="28"/>
          <w:szCs w:val="28"/>
        </w:rPr>
        <w:t>диспепсию</w:t>
      </w:r>
    </w:p>
    <w:p w:rsidR="00BC7ABB" w:rsidRDefault="00BC7ABB">
      <w:pPr>
        <w:tabs>
          <w:tab w:val="center" w:pos="4820"/>
          <w:tab w:val="left" w:pos="8789"/>
        </w:tabs>
        <w:autoSpaceDE w:val="0"/>
        <w:autoSpaceDN w:val="0"/>
        <w:ind w:firstLine="567"/>
        <w:rPr>
          <w:rFonts w:eastAsia="TimesNewRoman"/>
          <w:color w:val="000000"/>
          <w:sz w:val="28"/>
          <w:szCs w:val="28"/>
        </w:rPr>
      </w:pPr>
      <w:r>
        <w:rPr>
          <w:rFonts w:eastAsia="TimesNewRoman"/>
          <w:color w:val="000000"/>
          <w:sz w:val="28"/>
          <w:szCs w:val="28"/>
        </w:rPr>
        <w:lastRenderedPageBreak/>
        <w:tab/>
      </w:r>
      <w:r w:rsidRPr="000248D7">
        <w:rPr>
          <w:rFonts w:eastAsia="TimesNewRoman"/>
          <w:color w:val="000000"/>
          <w:position w:val="-32"/>
          <w:sz w:val="28"/>
          <w:szCs w:val="28"/>
        </w:rPr>
        <w:object w:dxaOrig="5420" w:dyaOrig="2560">
          <v:shape id="_x0000_i1041" type="#_x0000_t75" style="width:271.2pt;height:128.1pt;mso-position-horizontal-relative:page;mso-position-vertical-relative:page" o:ole="">
            <v:imagedata r:id="rId58" o:title=""/>
          </v:shape>
          <o:OLEObject Type="Embed" ProgID="Equation.KSEE3" ShapeID="_x0000_i1041" DrawAspect="Content" ObjectID="_1451317704" r:id="rId59">
            <o:FieldCodes>\* MERGEFORMAT</o:FieldCodes>
          </o:OLEObject>
        </w:object>
      </w:r>
      <w:r>
        <w:rPr>
          <w:rFonts w:eastAsia="TimesNewRoman"/>
          <w:color w:val="000000"/>
          <w:sz w:val="28"/>
          <w:szCs w:val="28"/>
        </w:rPr>
        <w:tab/>
        <w:t>(1.12)</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Для получения указанной равномерной плотности распределения вероятностей в ЦВМ используется ряд методов. Наиболее часто используют так называемый конгруэнтный метод, который состоит в том, что очередное случайное число </w:t>
      </w:r>
      <w:r>
        <w:rPr>
          <w:rFonts w:eastAsia="Symbol"/>
          <w:color w:val="000000"/>
          <w:sz w:val="28"/>
          <w:szCs w:val="28"/>
        </w:rPr>
        <w:t>ξ(</w:t>
      </w:r>
      <w:r>
        <w:rPr>
          <w:rFonts w:eastAsia="TimesNewRoman,Italic"/>
          <w:i/>
          <w:color w:val="000000"/>
          <w:sz w:val="28"/>
          <w:szCs w:val="28"/>
        </w:rPr>
        <w:t>n</w:t>
      </w:r>
      <w:r>
        <w:rPr>
          <w:rFonts w:eastAsia="Symbol"/>
          <w:color w:val="000000"/>
          <w:sz w:val="28"/>
          <w:szCs w:val="28"/>
        </w:rPr>
        <w:t xml:space="preserve">) </w:t>
      </w:r>
      <w:r>
        <w:rPr>
          <w:rFonts w:eastAsia="TimesNewRoman"/>
          <w:color w:val="000000"/>
          <w:sz w:val="28"/>
          <w:szCs w:val="28"/>
        </w:rPr>
        <w:t xml:space="preserve">получают из предыдущего числа </w:t>
      </w:r>
      <w:r>
        <w:rPr>
          <w:rFonts w:eastAsia="Symbol"/>
          <w:color w:val="000000"/>
          <w:sz w:val="28"/>
          <w:szCs w:val="28"/>
        </w:rPr>
        <w:t>ξ(</w:t>
      </w:r>
      <w:r>
        <w:rPr>
          <w:rFonts w:eastAsia="TimesNewRoman,Italic"/>
          <w:i/>
          <w:color w:val="000000"/>
          <w:sz w:val="28"/>
          <w:szCs w:val="28"/>
        </w:rPr>
        <w:t xml:space="preserve">n </w:t>
      </w:r>
      <w:r>
        <w:rPr>
          <w:rFonts w:eastAsia="Symbol"/>
          <w:color w:val="000000"/>
          <w:sz w:val="28"/>
          <w:szCs w:val="28"/>
        </w:rPr>
        <w:t>−</w:t>
      </w:r>
      <w:r>
        <w:rPr>
          <w:rFonts w:eastAsia="TimesNewRoman"/>
          <w:color w:val="000000"/>
          <w:sz w:val="28"/>
          <w:szCs w:val="28"/>
        </w:rPr>
        <w:t>1</w:t>
      </w:r>
      <w:r>
        <w:rPr>
          <w:rFonts w:eastAsia="Symbol"/>
          <w:color w:val="000000"/>
          <w:sz w:val="28"/>
          <w:szCs w:val="28"/>
        </w:rPr>
        <w:t xml:space="preserve">) </w:t>
      </w:r>
      <w:r>
        <w:rPr>
          <w:rFonts w:eastAsia="TimesNewRoman"/>
          <w:color w:val="000000"/>
          <w:sz w:val="28"/>
          <w:szCs w:val="28"/>
        </w:rPr>
        <w:t>с использованием следующего правила:</w:t>
      </w:r>
    </w:p>
    <w:p w:rsidR="00BC7ABB" w:rsidRDefault="00BC7ABB">
      <w:pPr>
        <w:tabs>
          <w:tab w:val="center" w:pos="4820"/>
          <w:tab w:val="left" w:pos="8789"/>
        </w:tabs>
        <w:autoSpaceDE w:val="0"/>
        <w:autoSpaceDN w:val="0"/>
        <w:ind w:firstLine="567"/>
        <w:jc w:val="right"/>
        <w:rPr>
          <w:rFonts w:eastAsia="TimesNewRoman"/>
          <w:color w:val="000000"/>
          <w:sz w:val="28"/>
          <w:szCs w:val="28"/>
        </w:rPr>
      </w:pPr>
      <w:r>
        <w:rPr>
          <w:rFonts w:eastAsia="TimesNewRoman"/>
          <w:color w:val="000000"/>
          <w:sz w:val="28"/>
          <w:szCs w:val="28"/>
        </w:rPr>
        <w:tab/>
      </w:r>
      <w:r w:rsidRPr="000248D7">
        <w:rPr>
          <w:rFonts w:eastAsia="TimesNewRoman"/>
          <w:color w:val="000000"/>
          <w:position w:val="-10"/>
          <w:sz w:val="28"/>
          <w:szCs w:val="28"/>
        </w:rPr>
        <w:object w:dxaOrig="2759" w:dyaOrig="340">
          <v:shape id="_x0000_i1042" type="#_x0000_t75" style="width:138.25pt;height:16.8pt;mso-position-horizontal-relative:page;mso-position-vertical-relative:page" o:ole="">
            <v:imagedata r:id="rId60" o:title=""/>
          </v:shape>
          <o:OLEObject Type="Embed" ProgID="Equation.3" ShapeID="_x0000_i1042" DrawAspect="Content" ObjectID="_1451317705" r:id="rId61">
            <o:FieldCodes>\* MERGEFORMAT</o:FieldCodes>
          </o:OLEObject>
        </w:object>
      </w:r>
      <w:r>
        <w:rPr>
          <w:rFonts w:eastAsia="TimesNewRoman"/>
          <w:color w:val="000000"/>
          <w:sz w:val="28"/>
          <w:szCs w:val="28"/>
        </w:rPr>
        <w:tab/>
        <w:t>(1.13)</w:t>
      </w:r>
    </w:p>
    <w:p w:rsidR="00BC7ABB" w:rsidRDefault="00BC7ABB">
      <w:pPr>
        <w:autoSpaceDE w:val="0"/>
        <w:autoSpaceDN w:val="0"/>
        <w:ind w:firstLine="567"/>
        <w:rPr>
          <w:rFonts w:eastAsia="TimesNewRoman"/>
          <w:color w:val="000000"/>
          <w:sz w:val="28"/>
          <w:szCs w:val="28"/>
        </w:rPr>
      </w:pPr>
      <w:r>
        <w:rPr>
          <w:rFonts w:eastAsia="TimesNewRoman"/>
          <w:color w:val="000000"/>
          <w:sz w:val="28"/>
          <w:szCs w:val="28"/>
        </w:rPr>
        <w:t xml:space="preserve">где </w:t>
      </w:r>
      <w:proofErr w:type="spellStart"/>
      <w:r>
        <w:rPr>
          <w:rFonts w:eastAsia="TimesNewRoman,Italic"/>
          <w:i/>
          <w:color w:val="000000"/>
          <w:sz w:val="28"/>
          <w:szCs w:val="28"/>
        </w:rPr>
        <w:t>p</w:t>
      </w:r>
      <w:proofErr w:type="spellEnd"/>
      <w:r>
        <w:rPr>
          <w:rFonts w:eastAsia="TimesNewRoman,Italic"/>
          <w:i/>
          <w:color w:val="000000"/>
          <w:sz w:val="28"/>
          <w:szCs w:val="28"/>
        </w:rPr>
        <w:t xml:space="preserve"> </w:t>
      </w:r>
      <w:r>
        <w:rPr>
          <w:rFonts w:eastAsia="TimesNewRoman"/>
          <w:color w:val="000000"/>
          <w:sz w:val="28"/>
          <w:szCs w:val="28"/>
        </w:rPr>
        <w:t xml:space="preserve">–большое простое число, </w:t>
      </w:r>
      <w:r>
        <w:rPr>
          <w:rFonts w:eastAsia="TimesNewRoman,Italic"/>
          <w:i/>
          <w:color w:val="000000"/>
          <w:sz w:val="28"/>
          <w:szCs w:val="28"/>
        </w:rPr>
        <w:t xml:space="preserve">A </w:t>
      </w:r>
      <w:r>
        <w:rPr>
          <w:rFonts w:eastAsia="TimesNewRoman"/>
          <w:color w:val="000000"/>
          <w:sz w:val="28"/>
          <w:szCs w:val="28"/>
        </w:rPr>
        <w:t>–соответствующим образом выбранная константа.</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При определенных значениях </w:t>
      </w:r>
      <w:r>
        <w:rPr>
          <w:rFonts w:eastAsia="TimesNewRoman,Italic"/>
          <w:i/>
          <w:color w:val="000000"/>
          <w:sz w:val="28"/>
          <w:szCs w:val="28"/>
        </w:rPr>
        <w:t xml:space="preserve">A </w:t>
      </w:r>
      <w:r>
        <w:rPr>
          <w:rFonts w:eastAsia="TimesNewRoman"/>
          <w:color w:val="000000"/>
          <w:sz w:val="28"/>
          <w:szCs w:val="28"/>
        </w:rPr>
        <w:t>по правилу (1.13) в случайном порядке генерируются целые числа в интервале от 1 до (p-1), причем их последовательность периодически повторяется.</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Преимуществом данного метода является его простота и возможность использования в процессе вычислений памяти малого объема. Однако ему свойственна низкая скорость генерации, т.е. при каждой итерации приходится выполнять одно умножение (и обычно деление). Также для этого метода характерна большая чувствительность к значениям </w:t>
      </w:r>
      <w:r>
        <w:rPr>
          <w:rFonts w:eastAsia="TimesNewRoman,Italic"/>
          <w:i/>
          <w:color w:val="000000"/>
          <w:sz w:val="28"/>
          <w:szCs w:val="28"/>
        </w:rPr>
        <w:t xml:space="preserve">A </w:t>
      </w:r>
      <w:r>
        <w:rPr>
          <w:rFonts w:eastAsia="TimesNewRoman"/>
          <w:color w:val="000000"/>
          <w:sz w:val="28"/>
          <w:szCs w:val="28"/>
        </w:rPr>
        <w:t xml:space="preserve">и </w:t>
      </w:r>
      <w:proofErr w:type="spellStart"/>
      <w:r>
        <w:rPr>
          <w:rFonts w:eastAsia="TimesNewRoman,Italic"/>
          <w:i/>
          <w:color w:val="000000"/>
          <w:sz w:val="28"/>
          <w:szCs w:val="28"/>
        </w:rPr>
        <w:t>p</w:t>
      </w:r>
      <w:proofErr w:type="spellEnd"/>
      <w:r>
        <w:rPr>
          <w:rFonts w:eastAsia="TimesNewRoman"/>
          <w:color w:val="000000"/>
          <w:sz w:val="28"/>
          <w:szCs w:val="28"/>
        </w:rPr>
        <w:t>.</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Рассмотрим второй метод генерации случайных чисел </w:t>
      </w:r>
      <w:r>
        <w:rPr>
          <w:sz w:val="28"/>
        </w:rPr>
        <w:t>[</w:t>
      </w:r>
      <w:r>
        <w:rPr>
          <w:sz w:val="28"/>
          <w:lang w:eastAsia="zh-CN"/>
        </w:rPr>
        <w:t>4</w:t>
      </w:r>
      <w:r>
        <w:rPr>
          <w:sz w:val="28"/>
        </w:rPr>
        <w:t>]</w:t>
      </w:r>
      <w:r>
        <w:rPr>
          <w:rFonts w:eastAsia="TimesNewRoman"/>
          <w:color w:val="000000"/>
          <w:sz w:val="28"/>
          <w:szCs w:val="28"/>
        </w:rPr>
        <w:t>. На рис. 1.14 показана структурная схема генератора равномерно распределенных случайных чисел в диапазоне значений от –,5 до +0,5.</w:t>
      </w:r>
    </w:p>
    <w:p w:rsidR="00BC7ABB" w:rsidRDefault="008C1FC0">
      <w:pPr>
        <w:autoSpaceDE w:val="0"/>
        <w:autoSpaceDN w:val="0"/>
        <w:spacing w:before="100" w:beforeAutospacing="1" w:after="100" w:afterAutospacing="1"/>
        <w:jc w:val="center"/>
        <w:rPr>
          <w:color w:val="000000"/>
          <w:sz w:val="28"/>
          <w:szCs w:val="28"/>
        </w:rPr>
      </w:pPr>
      <w:r>
        <w:rPr>
          <w:noProof/>
          <w:color w:val="000000"/>
          <w:sz w:val="28"/>
          <w:szCs w:val="28"/>
        </w:rPr>
        <w:drawing>
          <wp:inline distT="0" distB="0" distL="0" distR="0">
            <wp:extent cx="4687570" cy="197421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srcRect/>
                    <a:stretch>
                      <a:fillRect/>
                    </a:stretch>
                  </pic:blipFill>
                  <pic:spPr bwMode="auto">
                    <a:xfrm>
                      <a:off x="0" y="0"/>
                      <a:ext cx="4687570" cy="1974215"/>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 w:val="28"/>
          <w:szCs w:val="28"/>
        </w:rPr>
      </w:pPr>
      <w:r>
        <w:rPr>
          <w:rFonts w:eastAsia="TimesNewRoman"/>
          <w:color w:val="000000"/>
          <w:sz w:val="28"/>
          <w:szCs w:val="28"/>
        </w:rPr>
        <w:t>Рисунок 1.14</w:t>
      </w:r>
      <w:r>
        <w:rPr>
          <w:color w:val="000000"/>
          <w:sz w:val="28"/>
          <w:szCs w:val="28"/>
        </w:rPr>
        <w:t xml:space="preserve"> – </w:t>
      </w:r>
      <w:r>
        <w:rPr>
          <w:rFonts w:eastAsia="TimesNewRoman"/>
          <w:color w:val="000000"/>
          <w:sz w:val="28"/>
          <w:szCs w:val="28"/>
        </w:rPr>
        <w:t>Структурная схема генератора равномерно распределенных случайных чисел</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Предполагается, что в </w:t>
      </w:r>
      <w:r>
        <w:rPr>
          <w:rFonts w:eastAsia="TimesNewRoman,Italic"/>
          <w:i/>
          <w:color w:val="000000"/>
          <w:sz w:val="28"/>
          <w:szCs w:val="28"/>
        </w:rPr>
        <w:t xml:space="preserve">K </w:t>
      </w:r>
      <w:r>
        <w:rPr>
          <w:rFonts w:eastAsia="TimesNewRoman"/>
          <w:color w:val="000000"/>
          <w:sz w:val="28"/>
          <w:szCs w:val="28"/>
        </w:rPr>
        <w:t xml:space="preserve">регистрах памяти содержатся предварительно записанные случайные числа в диапазоне значений величин от –,5 до +0,5 (их </w:t>
      </w:r>
      <w:r>
        <w:rPr>
          <w:rFonts w:eastAsia="TimesNewRoman"/>
          <w:color w:val="000000"/>
          <w:sz w:val="28"/>
          <w:szCs w:val="28"/>
        </w:rPr>
        <w:lastRenderedPageBreak/>
        <w:t xml:space="preserve">можно взять из таблиц случайных чисел). Новое случайное число </w:t>
      </w:r>
      <w:r>
        <w:rPr>
          <w:rFonts w:eastAsia="Symbol"/>
          <w:color w:val="000000"/>
          <w:sz w:val="28"/>
          <w:szCs w:val="28"/>
        </w:rPr>
        <w:t>ξ(</w:t>
      </w:r>
      <w:r>
        <w:rPr>
          <w:rFonts w:eastAsia="TimesNewRoman,Italic"/>
          <w:i/>
          <w:color w:val="000000"/>
          <w:sz w:val="28"/>
          <w:szCs w:val="28"/>
        </w:rPr>
        <w:t>n</w:t>
      </w:r>
      <w:r>
        <w:rPr>
          <w:rFonts w:eastAsia="Symbol"/>
          <w:color w:val="000000"/>
          <w:sz w:val="28"/>
          <w:szCs w:val="28"/>
        </w:rPr>
        <w:t xml:space="preserve">) </w:t>
      </w:r>
      <w:r>
        <w:rPr>
          <w:rFonts w:eastAsia="TimesNewRoman"/>
          <w:color w:val="000000"/>
          <w:sz w:val="28"/>
          <w:szCs w:val="28"/>
        </w:rPr>
        <w:t>генерируется по правилу</w:t>
      </w:r>
    </w:p>
    <w:p w:rsidR="00BC7ABB" w:rsidRDefault="00BC7ABB">
      <w:pPr>
        <w:tabs>
          <w:tab w:val="center" w:pos="4820"/>
          <w:tab w:val="left" w:pos="8789"/>
        </w:tabs>
        <w:autoSpaceDE w:val="0"/>
        <w:autoSpaceDN w:val="0"/>
        <w:ind w:firstLine="567"/>
        <w:rPr>
          <w:rFonts w:eastAsia="TimesNewRoman"/>
          <w:color w:val="000000"/>
          <w:sz w:val="28"/>
          <w:szCs w:val="28"/>
        </w:rPr>
      </w:pPr>
      <w:r>
        <w:rPr>
          <w:rFonts w:eastAsia="TimesNewRoman"/>
          <w:color w:val="000000"/>
          <w:sz w:val="28"/>
          <w:szCs w:val="28"/>
        </w:rPr>
        <w:tab/>
      </w:r>
      <w:r w:rsidRPr="000248D7">
        <w:rPr>
          <w:rFonts w:eastAsia="TimesNewRoman"/>
          <w:color w:val="000000"/>
          <w:position w:val="-10"/>
          <w:sz w:val="28"/>
          <w:szCs w:val="28"/>
        </w:rPr>
        <w:object w:dxaOrig="3679" w:dyaOrig="340">
          <v:shape id="_x0000_i1043" type="#_x0000_t75" style="width:183.75pt;height:16.8pt;mso-position-horizontal-relative:page;mso-position-vertical-relative:page" o:ole="">
            <v:imagedata r:id="rId63" o:title=""/>
          </v:shape>
          <o:OLEObject Type="Embed" ProgID="Equation.3" ShapeID="_x0000_i1043" DrawAspect="Content" ObjectID="_1451317706" r:id="rId64">
            <o:FieldCodes>\* MERGEFORMAT</o:FieldCodes>
          </o:OLEObject>
        </w:object>
      </w:r>
      <w:r>
        <w:rPr>
          <w:rFonts w:eastAsia="TimesNewRoman"/>
          <w:color w:val="000000"/>
          <w:sz w:val="28"/>
          <w:szCs w:val="28"/>
        </w:rPr>
        <w:tab/>
        <w:t>(1.14)</w:t>
      </w:r>
    </w:p>
    <w:p w:rsidR="00BC7ABB" w:rsidRDefault="00BC7ABB">
      <w:pPr>
        <w:autoSpaceDE w:val="0"/>
        <w:autoSpaceDN w:val="0"/>
        <w:ind w:firstLine="567"/>
        <w:rPr>
          <w:rFonts w:eastAsia="TimesNewRoman"/>
          <w:color w:val="000000"/>
          <w:sz w:val="28"/>
          <w:szCs w:val="28"/>
        </w:rPr>
      </w:pPr>
      <w:r>
        <w:rPr>
          <w:rFonts w:eastAsia="TimesNewRoman"/>
          <w:color w:val="000000"/>
          <w:sz w:val="28"/>
          <w:szCs w:val="28"/>
        </w:rPr>
        <w:t>Выполнение операции по модулю 0,5 поясняется на рис. 1.15.</w:t>
      </w:r>
    </w:p>
    <w:p w:rsidR="00BC7ABB" w:rsidRDefault="008C1FC0">
      <w:pPr>
        <w:autoSpaceDE w:val="0"/>
        <w:autoSpaceDN w:val="0"/>
        <w:spacing w:before="100" w:beforeAutospacing="1" w:after="100" w:afterAutospacing="1"/>
        <w:jc w:val="center"/>
        <w:rPr>
          <w:rFonts w:eastAsia="TimesNewRoman"/>
          <w:color w:val="000000"/>
          <w:sz w:val="28"/>
          <w:szCs w:val="28"/>
        </w:rPr>
      </w:pPr>
      <w:r>
        <w:rPr>
          <w:noProof/>
          <w:color w:val="000000"/>
          <w:sz w:val="28"/>
          <w:szCs w:val="28"/>
        </w:rPr>
        <w:drawing>
          <wp:inline distT="0" distB="0" distL="0" distR="0">
            <wp:extent cx="6119495" cy="171831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6119495" cy="1718310"/>
                    </a:xfrm>
                    <a:prstGeom prst="rect">
                      <a:avLst/>
                    </a:prstGeom>
                    <a:noFill/>
                    <a:ln w="9525">
                      <a:noFill/>
                      <a:miter lim="800000"/>
                      <a:headEnd/>
                      <a:tailEnd/>
                    </a:ln>
                  </pic:spPr>
                </pic:pic>
              </a:graphicData>
            </a:graphic>
          </wp:inline>
        </w:drawing>
      </w:r>
      <w:r w:rsidR="00BC7ABB">
        <w:rPr>
          <w:rFonts w:eastAsia="TimesNewRoman"/>
          <w:color w:val="000000"/>
          <w:sz w:val="28"/>
          <w:szCs w:val="28"/>
        </w:rPr>
        <w:t>Рисунок 1.15</w:t>
      </w:r>
      <w:r w:rsidR="00BC7ABB">
        <w:rPr>
          <w:color w:val="000000"/>
          <w:sz w:val="28"/>
          <w:szCs w:val="28"/>
        </w:rPr>
        <w:t xml:space="preserve"> – </w:t>
      </w:r>
      <w:r w:rsidR="00BC7ABB">
        <w:rPr>
          <w:rFonts w:eastAsia="TimesNewRoman"/>
          <w:color w:val="000000"/>
          <w:sz w:val="28"/>
          <w:szCs w:val="28"/>
        </w:rPr>
        <w:t>Пояснение «наворачивания» плотности распределения вероятностей при переполнениях</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На рис. 1.15,а) изображен требуемый вид плотности распределения вероятностей.</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Треугольный вид плотности распределения вероятностей суммы двух случайных величин (рис. 1.15,б) следует из того, что она является результатом свертки их плотностей, каждая из которых имеет равномерное распределение.</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Видно, что если результат сложения </w:t>
      </w:r>
      <w:r>
        <w:rPr>
          <w:rFonts w:eastAsia="Symbol"/>
          <w:color w:val="000000"/>
          <w:sz w:val="28"/>
          <w:szCs w:val="28"/>
        </w:rPr>
        <w:t xml:space="preserve">&gt; </w:t>
      </w:r>
      <w:r>
        <w:rPr>
          <w:rFonts w:eastAsia="TimesNewRoman"/>
          <w:color w:val="000000"/>
          <w:sz w:val="28"/>
          <w:szCs w:val="28"/>
        </w:rPr>
        <w:t>0,5 , то из него вычитается единица, если результат</w:t>
      </w:r>
      <w:r>
        <w:rPr>
          <w:rFonts w:eastAsia="Symbol"/>
          <w:color w:val="000000"/>
          <w:sz w:val="28"/>
          <w:szCs w:val="28"/>
        </w:rPr>
        <w:t>&lt; −</w:t>
      </w:r>
      <w:r>
        <w:rPr>
          <w:rFonts w:eastAsia="TimesNewRoman"/>
          <w:color w:val="000000"/>
          <w:sz w:val="28"/>
          <w:szCs w:val="28"/>
        </w:rPr>
        <w:t xml:space="preserve">0,5 ,то единица добавляется. Поэтому случайная величина </w:t>
      </w:r>
      <w:r>
        <w:rPr>
          <w:rFonts w:eastAsia="Symbol"/>
          <w:color w:val="000000"/>
          <w:sz w:val="28"/>
          <w:szCs w:val="28"/>
        </w:rPr>
        <w:t>ξ(</w:t>
      </w:r>
      <w:r>
        <w:rPr>
          <w:rFonts w:eastAsia="TimesNewRoman,Italic"/>
          <w:i/>
          <w:color w:val="000000"/>
          <w:sz w:val="28"/>
          <w:szCs w:val="28"/>
        </w:rPr>
        <w:t>n</w:t>
      </w:r>
      <w:r>
        <w:rPr>
          <w:rFonts w:eastAsia="Symbol"/>
          <w:color w:val="000000"/>
          <w:sz w:val="28"/>
          <w:szCs w:val="28"/>
        </w:rPr>
        <w:t xml:space="preserve">) </w:t>
      </w:r>
      <w:r>
        <w:rPr>
          <w:rFonts w:eastAsia="TimesNewRoman"/>
          <w:color w:val="000000"/>
          <w:sz w:val="28"/>
          <w:szCs w:val="28"/>
        </w:rPr>
        <w:t xml:space="preserve">всегда будет находиться в пределах </w:t>
      </w:r>
      <w:r>
        <w:rPr>
          <w:rFonts w:eastAsia="Symbol"/>
          <w:color w:val="000000"/>
          <w:sz w:val="28"/>
          <w:szCs w:val="28"/>
        </w:rPr>
        <w:t>−</w:t>
      </w:r>
      <w:r>
        <w:rPr>
          <w:rFonts w:eastAsia="TimesNewRoman"/>
          <w:color w:val="000000"/>
          <w:sz w:val="28"/>
          <w:szCs w:val="28"/>
        </w:rPr>
        <w:t xml:space="preserve">0,5 </w:t>
      </w:r>
      <w:r>
        <w:rPr>
          <w:rFonts w:eastAsia="Symbol"/>
          <w:color w:val="000000"/>
          <w:sz w:val="28"/>
          <w:szCs w:val="28"/>
        </w:rPr>
        <w:t>≤ ξ(</w:t>
      </w:r>
      <w:r>
        <w:rPr>
          <w:rFonts w:eastAsia="TimesNewRoman,Italic"/>
          <w:i/>
          <w:color w:val="000000"/>
          <w:sz w:val="28"/>
          <w:szCs w:val="28"/>
        </w:rPr>
        <w:t>n</w:t>
      </w:r>
      <w:r>
        <w:rPr>
          <w:rFonts w:eastAsia="Symbol"/>
          <w:color w:val="000000"/>
          <w:sz w:val="28"/>
          <w:szCs w:val="28"/>
        </w:rPr>
        <w:t>) ≤</w:t>
      </w:r>
      <w:r>
        <w:rPr>
          <w:rFonts w:eastAsia="TimesNewRoman"/>
          <w:color w:val="000000"/>
          <w:sz w:val="28"/>
          <w:szCs w:val="28"/>
        </w:rPr>
        <w:t>0,5 .</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В таком случае, если случайные величины </w:t>
      </w:r>
      <w:r>
        <w:rPr>
          <w:rFonts w:eastAsia="Symbol"/>
          <w:color w:val="000000"/>
          <w:sz w:val="28"/>
          <w:szCs w:val="28"/>
        </w:rPr>
        <w:t>ξ(</w:t>
      </w:r>
      <w:r>
        <w:rPr>
          <w:rFonts w:eastAsia="TimesNewRoman,Italic"/>
          <w:i/>
          <w:color w:val="000000"/>
          <w:sz w:val="28"/>
          <w:szCs w:val="28"/>
        </w:rPr>
        <w:t xml:space="preserve">n </w:t>
      </w:r>
      <w:r>
        <w:rPr>
          <w:rFonts w:eastAsia="Symbol"/>
          <w:color w:val="000000"/>
          <w:sz w:val="28"/>
          <w:szCs w:val="28"/>
        </w:rPr>
        <w:t>−</w:t>
      </w:r>
      <w:r>
        <w:rPr>
          <w:rFonts w:eastAsia="TimesNewRoman"/>
          <w:color w:val="000000"/>
          <w:sz w:val="28"/>
          <w:szCs w:val="28"/>
        </w:rPr>
        <w:t>1</w:t>
      </w:r>
      <w:r>
        <w:rPr>
          <w:rFonts w:eastAsia="Symbol"/>
          <w:color w:val="000000"/>
          <w:sz w:val="28"/>
          <w:szCs w:val="28"/>
        </w:rPr>
        <w:t>) и ξ(</w:t>
      </w:r>
      <w:r>
        <w:rPr>
          <w:rFonts w:eastAsia="TimesNewRoman,Italic"/>
          <w:i/>
          <w:color w:val="000000"/>
          <w:sz w:val="28"/>
          <w:szCs w:val="28"/>
        </w:rPr>
        <w:t xml:space="preserve">n </w:t>
      </w:r>
      <w:r>
        <w:rPr>
          <w:rFonts w:eastAsia="Symbol"/>
          <w:color w:val="000000"/>
          <w:sz w:val="28"/>
          <w:szCs w:val="28"/>
        </w:rPr>
        <w:t>−</w:t>
      </w:r>
      <w:proofErr w:type="spellStart"/>
      <w:r>
        <w:rPr>
          <w:rFonts w:eastAsia="TimesNewRoman,Italic"/>
          <w:i/>
          <w:color w:val="000000"/>
          <w:sz w:val="28"/>
          <w:szCs w:val="28"/>
        </w:rPr>
        <w:t>k</w:t>
      </w:r>
      <w:proofErr w:type="spellEnd"/>
      <w:r>
        <w:rPr>
          <w:rFonts w:eastAsia="Symbol"/>
          <w:color w:val="000000"/>
          <w:sz w:val="28"/>
          <w:szCs w:val="28"/>
        </w:rPr>
        <w:t xml:space="preserve">) </w:t>
      </w:r>
      <w:r>
        <w:rPr>
          <w:rFonts w:eastAsia="TimesNewRoman"/>
          <w:color w:val="000000"/>
          <w:sz w:val="28"/>
          <w:szCs w:val="28"/>
        </w:rPr>
        <w:t xml:space="preserve">равномерно распределены на одном и том же интервале от </w:t>
      </w:r>
      <w:r>
        <w:rPr>
          <w:rFonts w:eastAsia="Symbol"/>
          <w:color w:val="000000"/>
          <w:sz w:val="28"/>
          <w:szCs w:val="28"/>
        </w:rPr>
        <w:t>−</w:t>
      </w:r>
      <w:r>
        <w:rPr>
          <w:rFonts w:eastAsia="TimesNewRoman"/>
          <w:color w:val="000000"/>
          <w:sz w:val="28"/>
          <w:szCs w:val="28"/>
        </w:rPr>
        <w:t xml:space="preserve">0,5 до </w:t>
      </w:r>
      <w:r>
        <w:rPr>
          <w:rFonts w:eastAsia="Symbol"/>
          <w:color w:val="000000"/>
          <w:sz w:val="28"/>
          <w:szCs w:val="28"/>
        </w:rPr>
        <w:t>+</w:t>
      </w:r>
      <w:r>
        <w:rPr>
          <w:rFonts w:eastAsia="TimesNewRoman"/>
          <w:color w:val="000000"/>
          <w:sz w:val="28"/>
          <w:szCs w:val="28"/>
        </w:rPr>
        <w:t xml:space="preserve">0,5 , то и случайная величина </w:t>
      </w:r>
      <w:r>
        <w:rPr>
          <w:rFonts w:eastAsia="Symbol"/>
          <w:color w:val="000000"/>
          <w:sz w:val="28"/>
          <w:szCs w:val="28"/>
        </w:rPr>
        <w:t>ξ(</w:t>
      </w:r>
      <w:r>
        <w:rPr>
          <w:rFonts w:eastAsia="TimesNewRoman,Italic"/>
          <w:i/>
          <w:color w:val="000000"/>
          <w:sz w:val="28"/>
          <w:szCs w:val="28"/>
        </w:rPr>
        <w:t>n</w:t>
      </w:r>
      <w:r>
        <w:rPr>
          <w:rFonts w:eastAsia="Symbol"/>
          <w:color w:val="000000"/>
          <w:sz w:val="28"/>
          <w:szCs w:val="28"/>
        </w:rPr>
        <w:t xml:space="preserve">) </w:t>
      </w:r>
      <w:r>
        <w:rPr>
          <w:rFonts w:eastAsia="TimesNewRoman"/>
          <w:color w:val="000000"/>
          <w:sz w:val="28"/>
          <w:szCs w:val="28"/>
        </w:rPr>
        <w:t>также будет распределена равномерно в этом же интервале.</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Преобразование плотности распределения вероятностей треугольной формы в равномерное распределение получается после взятия суммы по </w:t>
      </w:r>
      <w:r>
        <w:rPr>
          <w:rFonts w:eastAsia="Symbol"/>
          <w:color w:val="000000"/>
          <w:sz w:val="28"/>
          <w:szCs w:val="28"/>
        </w:rPr>
        <w:t>(</w:t>
      </w:r>
      <w:proofErr w:type="spellStart"/>
      <w:r>
        <w:rPr>
          <w:rFonts w:eastAsia="TimesNewRoman"/>
          <w:color w:val="000000"/>
          <w:sz w:val="28"/>
          <w:szCs w:val="28"/>
        </w:rPr>
        <w:t>mod</w:t>
      </w:r>
      <w:proofErr w:type="spellEnd"/>
      <w:r>
        <w:rPr>
          <w:rFonts w:eastAsia="TimesNewRoman"/>
          <w:color w:val="000000"/>
          <w:sz w:val="28"/>
          <w:szCs w:val="28"/>
        </w:rPr>
        <w:t xml:space="preserve"> 0,5</w:t>
      </w:r>
      <w:r>
        <w:rPr>
          <w:rFonts w:eastAsia="Symbol"/>
          <w:color w:val="000000"/>
          <w:sz w:val="28"/>
          <w:szCs w:val="28"/>
        </w:rPr>
        <w:t xml:space="preserve">) </w:t>
      </w:r>
      <w:r>
        <w:rPr>
          <w:rFonts w:eastAsia="TimesNewRoman"/>
          <w:color w:val="000000"/>
          <w:sz w:val="28"/>
          <w:szCs w:val="28"/>
        </w:rPr>
        <w:t>(рис. 1.15,в).</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Основное преимущество рассматриваемого метода состоит в том, что все вычисления в пределах итерации сводятся к одному сложению. Отметим, что для хранения чисел от </w:t>
      </w:r>
      <w:r>
        <w:rPr>
          <w:rFonts w:eastAsia="Symbol"/>
          <w:color w:val="000000"/>
          <w:sz w:val="28"/>
          <w:szCs w:val="28"/>
        </w:rPr>
        <w:t>ξ(</w:t>
      </w:r>
      <w:r>
        <w:rPr>
          <w:rFonts w:eastAsia="TimesNewRoman,Italic"/>
          <w:i/>
          <w:color w:val="000000"/>
          <w:sz w:val="28"/>
          <w:szCs w:val="28"/>
        </w:rPr>
        <w:t>n</w:t>
      </w:r>
      <w:r>
        <w:rPr>
          <w:rFonts w:eastAsia="Symbol"/>
          <w:color w:val="000000"/>
          <w:sz w:val="28"/>
          <w:szCs w:val="28"/>
        </w:rPr>
        <w:t>−</w:t>
      </w:r>
      <w:r>
        <w:rPr>
          <w:rFonts w:eastAsia="TimesNewRoman"/>
          <w:color w:val="000000"/>
          <w:sz w:val="28"/>
          <w:szCs w:val="28"/>
        </w:rPr>
        <w:t>1</w:t>
      </w:r>
      <w:r>
        <w:rPr>
          <w:rFonts w:eastAsia="Symbol"/>
          <w:color w:val="000000"/>
          <w:sz w:val="28"/>
          <w:szCs w:val="28"/>
        </w:rPr>
        <w:t>) и ξ(</w:t>
      </w:r>
      <w:r>
        <w:rPr>
          <w:rFonts w:eastAsia="TimesNewRoman,Italic"/>
          <w:i/>
          <w:color w:val="000000"/>
          <w:sz w:val="28"/>
          <w:szCs w:val="28"/>
        </w:rPr>
        <w:t>n</w:t>
      </w:r>
      <w:r>
        <w:rPr>
          <w:rFonts w:eastAsia="Symbol"/>
          <w:color w:val="000000"/>
          <w:sz w:val="28"/>
          <w:szCs w:val="28"/>
        </w:rPr>
        <w:t>−</w:t>
      </w:r>
      <w:r>
        <w:rPr>
          <w:rFonts w:eastAsia="TimesNewRoman,Italic"/>
          <w:i/>
          <w:color w:val="000000"/>
          <w:sz w:val="28"/>
          <w:szCs w:val="28"/>
        </w:rPr>
        <w:t>k</w:t>
      </w:r>
      <w:r>
        <w:rPr>
          <w:rFonts w:eastAsia="Symbol"/>
          <w:color w:val="000000"/>
          <w:sz w:val="28"/>
          <w:szCs w:val="28"/>
        </w:rPr>
        <w:t xml:space="preserve">) </w:t>
      </w:r>
      <w:r>
        <w:rPr>
          <w:rFonts w:eastAsia="TimesNewRoman"/>
          <w:color w:val="000000"/>
          <w:sz w:val="28"/>
          <w:szCs w:val="28"/>
        </w:rPr>
        <w:t>в генераторе равномерно распределенных случайных чисел требуется примерно 50 регистров.</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Проведенные измерения плотности распределения вероятностей случайных чисел, получаемых при использовании рассмотренного генератора, показали, что она очень близка </w:t>
      </w:r>
      <w:proofErr w:type="gramStart"/>
      <w:r>
        <w:rPr>
          <w:rFonts w:eastAsia="TimesNewRoman"/>
          <w:color w:val="000000"/>
          <w:sz w:val="28"/>
          <w:szCs w:val="28"/>
        </w:rPr>
        <w:t>к</w:t>
      </w:r>
      <w:proofErr w:type="gramEnd"/>
      <w:r>
        <w:rPr>
          <w:rFonts w:eastAsia="TimesNewRoman"/>
          <w:color w:val="000000"/>
          <w:sz w:val="28"/>
          <w:szCs w:val="28"/>
        </w:rPr>
        <w:t xml:space="preserve"> равномерной.</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Нормальный случайный процесс с 2q-мерной плотностью распределения вероятностей представляется совокупностью значений выборок, представляемых в виде после</w:t>
      </w:r>
      <w:r w:rsidR="00270FC6">
        <w:rPr>
          <w:rFonts w:eastAsia="TimesNewRoman"/>
          <w:color w:val="000000"/>
          <w:sz w:val="28"/>
          <w:szCs w:val="28"/>
        </w:rPr>
        <w:t>до</w:t>
      </w:r>
      <w:r>
        <w:rPr>
          <w:rFonts w:eastAsia="TimesNewRoman"/>
          <w:color w:val="000000"/>
          <w:sz w:val="28"/>
          <w:szCs w:val="28"/>
        </w:rPr>
        <w:t>вательности отсч</w:t>
      </w:r>
      <w:r w:rsidR="00270FC6">
        <w:rPr>
          <w:rFonts w:eastAsia="TimesNewRoman"/>
          <w:color w:val="000000"/>
          <w:sz w:val="28"/>
          <w:szCs w:val="28"/>
        </w:rPr>
        <w:t>е</w:t>
      </w:r>
      <w:r>
        <w:rPr>
          <w:rFonts w:eastAsia="TimesNewRoman"/>
          <w:color w:val="000000"/>
          <w:sz w:val="28"/>
          <w:szCs w:val="28"/>
        </w:rPr>
        <w:t>тов квадратурных составляющих этого процесса. Указанная 2q-мерная плотность распределения вероятностей нормального случайного процесса записывается в виде</w:t>
      </w:r>
      <w:r>
        <w:rPr>
          <w:color w:val="000000"/>
          <w:sz w:val="28"/>
          <w:szCs w:val="28"/>
        </w:rPr>
        <w:t>:</w:t>
      </w:r>
    </w:p>
    <w:p w:rsidR="00BC7ABB" w:rsidRDefault="00BC7ABB">
      <w:pPr>
        <w:tabs>
          <w:tab w:val="center" w:pos="4820"/>
          <w:tab w:val="left" w:pos="8789"/>
        </w:tabs>
        <w:ind w:firstLine="567"/>
        <w:rPr>
          <w:color w:val="000000"/>
          <w:sz w:val="28"/>
          <w:szCs w:val="28"/>
        </w:rPr>
      </w:pPr>
      <w:r>
        <w:rPr>
          <w:color w:val="000000"/>
          <w:sz w:val="28"/>
          <w:szCs w:val="28"/>
        </w:rPr>
        <w:tab/>
      </w:r>
      <w:r w:rsidRPr="000248D7">
        <w:rPr>
          <w:color w:val="000000"/>
          <w:position w:val="-36"/>
          <w:sz w:val="28"/>
          <w:szCs w:val="28"/>
        </w:rPr>
        <w:object w:dxaOrig="4939" w:dyaOrig="820">
          <v:shape id="_x0000_i1044" type="#_x0000_t75" style="width:246.9pt;height:41.1pt;mso-position-horizontal-relative:page;mso-position-vertical-relative:page" o:ole="">
            <v:imagedata r:id="rId66" o:title=""/>
          </v:shape>
          <o:OLEObject Type="Embed" ProgID="Equation.3" ShapeID="_x0000_i1044" DrawAspect="Content" ObjectID="_1451317707" r:id="rId67">
            <o:FieldCodes>\* MERGEFORMAT</o:FieldCodes>
          </o:OLEObject>
        </w:object>
      </w:r>
      <w:r>
        <w:rPr>
          <w:color w:val="000000"/>
          <w:sz w:val="28"/>
          <w:szCs w:val="28"/>
        </w:rPr>
        <w:tab/>
        <w:t>(1.15)</w:t>
      </w:r>
    </w:p>
    <w:p w:rsidR="00BC7ABB" w:rsidRDefault="00BC7ABB">
      <w:pPr>
        <w:autoSpaceDE w:val="0"/>
        <w:autoSpaceDN w:val="0"/>
        <w:jc w:val="both"/>
        <w:rPr>
          <w:rFonts w:eastAsia="TimesNewRoman"/>
          <w:color w:val="000000"/>
          <w:sz w:val="28"/>
          <w:szCs w:val="28"/>
        </w:rPr>
      </w:pPr>
      <w:r>
        <w:rPr>
          <w:rFonts w:eastAsia="TimesNewRoman"/>
          <w:color w:val="000000"/>
          <w:sz w:val="28"/>
          <w:szCs w:val="28"/>
        </w:rPr>
        <w:lastRenderedPageBreak/>
        <w:t xml:space="preserve">где </w:t>
      </w:r>
      <w:r w:rsidRPr="000248D7">
        <w:rPr>
          <w:rFonts w:eastAsia="TimesNewRoman"/>
          <w:color w:val="000000"/>
          <w:position w:val="-14"/>
          <w:sz w:val="28"/>
          <w:szCs w:val="28"/>
        </w:rPr>
        <w:object w:dxaOrig="5304" w:dyaOrig="400">
          <v:shape id="_x0000_i1045" type="#_x0000_t75" style="width:271.2pt;height:20.3pt;mso-position-horizontal-relative:page;mso-position-vertical-relative:page" o:ole="">
            <v:imagedata r:id="rId68" o:title=""/>
          </v:shape>
          <o:OLEObject Type="Embed" ProgID="Equation.3" ShapeID="_x0000_i1045" DrawAspect="Content" ObjectID="_1451317708" r:id="rId69">
            <o:FieldCodes>\* MERGEFORMAT</o:FieldCodes>
          </o:OLEObject>
        </w:object>
      </w:r>
      <w:r>
        <w:rPr>
          <w:rFonts w:eastAsia="TimesNewRoman"/>
          <w:color w:val="000000"/>
          <w:sz w:val="28"/>
          <w:szCs w:val="28"/>
        </w:rPr>
        <w:t>есть 2</w:t>
      </w:r>
      <w:r>
        <w:rPr>
          <w:rFonts w:eastAsia="TimesNewRoman,Italic"/>
          <w:i/>
          <w:color w:val="000000"/>
          <w:sz w:val="28"/>
          <w:szCs w:val="28"/>
        </w:rPr>
        <w:t>q</w:t>
      </w:r>
      <w:r>
        <w:rPr>
          <w:rFonts w:eastAsia="TimesNewRoman"/>
          <w:color w:val="000000"/>
          <w:sz w:val="28"/>
          <w:szCs w:val="28"/>
        </w:rPr>
        <w:t xml:space="preserve">-мерный вектор-столбец с компонентами </w:t>
      </w:r>
      <w:proofErr w:type="spellStart"/>
      <w:r>
        <w:rPr>
          <w:rFonts w:eastAsia="TimesNewRoman,Italic"/>
          <w:i/>
          <w:color w:val="000000"/>
          <w:sz w:val="28"/>
          <w:szCs w:val="28"/>
        </w:rPr>
        <w:t>j</w:t>
      </w:r>
      <w:r>
        <w:rPr>
          <w:rFonts w:eastAsia="TimesNewRoman"/>
          <w:color w:val="000000"/>
          <w:sz w:val="28"/>
          <w:szCs w:val="28"/>
        </w:rPr>
        <w:t>Re</w:t>
      </w:r>
      <w:proofErr w:type="spellEnd"/>
      <w:r>
        <w:rPr>
          <w:rFonts w:eastAsia="TimesNewRoman"/>
          <w:color w:val="000000"/>
          <w:sz w:val="28"/>
          <w:szCs w:val="28"/>
        </w:rPr>
        <w:t xml:space="preserve"> </w:t>
      </w:r>
      <w:proofErr w:type="spellStart"/>
      <w:r>
        <w:rPr>
          <w:rFonts w:eastAsia="TimesNewRoman,Italic"/>
          <w:i/>
          <w:color w:val="000000"/>
          <w:sz w:val="28"/>
          <w:szCs w:val="28"/>
        </w:rPr>
        <w:t>x</w:t>
      </w:r>
      <w:proofErr w:type="spellEnd"/>
      <w:r>
        <w:rPr>
          <w:rFonts w:eastAsia="TimesNewRoman,Italic"/>
          <w:i/>
          <w:color w:val="000000"/>
          <w:sz w:val="28"/>
          <w:szCs w:val="28"/>
        </w:rPr>
        <w:t xml:space="preserve"> </w:t>
      </w:r>
      <w:r>
        <w:rPr>
          <w:rFonts w:eastAsia="TimesNewRoman"/>
          <w:color w:val="000000"/>
          <w:sz w:val="28"/>
          <w:szCs w:val="28"/>
        </w:rPr>
        <w:t xml:space="preserve">и </w:t>
      </w:r>
      <w:proofErr w:type="spellStart"/>
      <w:r>
        <w:rPr>
          <w:rFonts w:eastAsia="TimesNewRoman,Italic"/>
          <w:i/>
          <w:color w:val="000000"/>
          <w:sz w:val="28"/>
          <w:szCs w:val="28"/>
        </w:rPr>
        <w:t>j</w:t>
      </w:r>
      <w:proofErr w:type="spellEnd"/>
      <w:r>
        <w:rPr>
          <w:rFonts w:eastAsia="TimesNewRoman,Italic"/>
          <w:i/>
          <w:color w:val="000000"/>
          <w:sz w:val="28"/>
          <w:szCs w:val="28"/>
        </w:rPr>
        <w:t xml:space="preserve"> </w:t>
      </w:r>
      <w:proofErr w:type="spellStart"/>
      <w:r>
        <w:rPr>
          <w:rFonts w:eastAsia="TimesNewRoman"/>
          <w:color w:val="000000"/>
          <w:sz w:val="28"/>
          <w:szCs w:val="28"/>
        </w:rPr>
        <w:t>Im</w:t>
      </w:r>
      <w:proofErr w:type="spellEnd"/>
      <w:r>
        <w:rPr>
          <w:rFonts w:eastAsia="TimesNewRoman"/>
          <w:color w:val="000000"/>
          <w:sz w:val="28"/>
          <w:szCs w:val="28"/>
        </w:rPr>
        <w:t xml:space="preserve"> </w:t>
      </w:r>
      <w:proofErr w:type="spellStart"/>
      <w:r>
        <w:rPr>
          <w:rFonts w:eastAsia="TimesNewRoman,Italic"/>
          <w:i/>
          <w:color w:val="000000"/>
          <w:sz w:val="28"/>
          <w:szCs w:val="28"/>
        </w:rPr>
        <w:t>x</w:t>
      </w:r>
      <w:proofErr w:type="spellEnd"/>
      <w:r>
        <w:rPr>
          <w:rFonts w:eastAsia="TimesNewRoman,Italic"/>
          <w:i/>
          <w:color w:val="000000"/>
          <w:sz w:val="28"/>
          <w:szCs w:val="28"/>
        </w:rPr>
        <w:t xml:space="preserve"> </w:t>
      </w:r>
      <w:r>
        <w:rPr>
          <w:rFonts w:eastAsia="TimesNewRoman"/>
          <w:color w:val="000000"/>
          <w:sz w:val="28"/>
          <w:szCs w:val="28"/>
        </w:rPr>
        <w:t xml:space="preserve">, которые соответствуют выборкам квадратурных составляющих; </w:t>
      </w:r>
      <w:r>
        <w:rPr>
          <w:rFonts w:eastAsia="TimesNewRoman,Bold"/>
          <w:b/>
          <w:color w:val="000000"/>
          <w:sz w:val="28"/>
          <w:szCs w:val="28"/>
        </w:rPr>
        <w:t>M</w:t>
      </w:r>
      <w:r>
        <w:rPr>
          <w:rFonts w:eastAsia="TimesNewRoman"/>
          <w:color w:val="000000"/>
          <w:sz w:val="28"/>
          <w:szCs w:val="28"/>
        </w:rPr>
        <w:t>2</w:t>
      </w:r>
      <w:r>
        <w:rPr>
          <w:rFonts w:eastAsia="TimesNewRoman,Italic"/>
          <w:i/>
          <w:color w:val="000000"/>
          <w:sz w:val="28"/>
          <w:szCs w:val="28"/>
        </w:rPr>
        <w:t xml:space="preserve">q </w:t>
      </w:r>
      <w:r>
        <w:rPr>
          <w:rFonts w:eastAsia="TimesNewRoman"/>
          <w:color w:val="000000"/>
          <w:sz w:val="28"/>
          <w:szCs w:val="28"/>
        </w:rPr>
        <w:t>–</w:t>
      </w:r>
      <w:proofErr w:type="spellStart"/>
      <w:r>
        <w:rPr>
          <w:rFonts w:eastAsia="TimesNewRoman"/>
          <w:color w:val="000000"/>
          <w:sz w:val="28"/>
          <w:szCs w:val="28"/>
        </w:rPr>
        <w:t>ar</w:t>
      </w:r>
      <w:proofErr w:type="spellEnd"/>
      <w:r>
        <w:rPr>
          <w:rFonts w:eastAsia="TimesNewRoman"/>
          <w:color w:val="000000"/>
          <w:sz w:val="28"/>
          <w:szCs w:val="28"/>
        </w:rPr>
        <w:t xml:space="preserve"> корреляционная матрица порядка 2</w:t>
      </w:r>
      <w:r>
        <w:rPr>
          <w:rFonts w:eastAsia="TimesNewRoman,Italic"/>
          <w:i/>
          <w:color w:val="000000"/>
          <w:sz w:val="28"/>
          <w:szCs w:val="28"/>
        </w:rPr>
        <w:t>q</w:t>
      </w:r>
      <w:r>
        <w:rPr>
          <w:rFonts w:eastAsia="Symbol"/>
          <w:color w:val="000000"/>
          <w:sz w:val="28"/>
          <w:szCs w:val="28"/>
        </w:rPr>
        <w:t xml:space="preserve">× </w:t>
      </w:r>
      <w:r>
        <w:rPr>
          <w:rFonts w:eastAsia="TimesNewRoman"/>
          <w:color w:val="000000"/>
          <w:sz w:val="28"/>
          <w:szCs w:val="28"/>
        </w:rPr>
        <w:t>2</w:t>
      </w:r>
      <w:r>
        <w:rPr>
          <w:rFonts w:eastAsia="TimesNewRoman,Italic"/>
          <w:i/>
          <w:color w:val="000000"/>
          <w:sz w:val="28"/>
          <w:szCs w:val="28"/>
        </w:rPr>
        <w:t xml:space="preserve">q </w:t>
      </w:r>
      <w:r>
        <w:rPr>
          <w:rFonts w:eastAsia="TimesNewRoman"/>
          <w:color w:val="000000"/>
          <w:sz w:val="28"/>
          <w:szCs w:val="28"/>
        </w:rPr>
        <w:t>с элементами</w:t>
      </w:r>
    </w:p>
    <w:p w:rsidR="00BC7ABB" w:rsidRDefault="00BC7ABB">
      <w:pPr>
        <w:tabs>
          <w:tab w:val="center" w:pos="4820"/>
          <w:tab w:val="left" w:pos="8789"/>
        </w:tabs>
        <w:ind w:firstLine="567"/>
        <w:rPr>
          <w:rFonts w:eastAsia="TimesNewRoman"/>
          <w:color w:val="000000"/>
          <w:sz w:val="28"/>
          <w:szCs w:val="28"/>
        </w:rPr>
      </w:pPr>
      <w:r>
        <w:rPr>
          <w:rFonts w:eastAsia="TimesNewRoman"/>
          <w:color w:val="000000"/>
          <w:sz w:val="28"/>
          <w:szCs w:val="28"/>
        </w:rPr>
        <w:tab/>
      </w:r>
      <w:r w:rsidRPr="000248D7">
        <w:rPr>
          <w:rFonts w:eastAsia="TimesNewRoman"/>
          <w:color w:val="000000"/>
          <w:position w:val="-36"/>
          <w:sz w:val="28"/>
          <w:szCs w:val="28"/>
        </w:rPr>
        <w:object w:dxaOrig="5159" w:dyaOrig="840">
          <v:shape id="_x0000_i1046" type="#_x0000_t75" style="width:257.95pt;height:41.95pt;mso-position-horizontal-relative:page;mso-position-vertical-relative:page" o:ole="">
            <v:imagedata r:id="rId70" o:title=""/>
          </v:shape>
          <o:OLEObject Type="Embed" ProgID="Equation.3" ShapeID="_x0000_i1046" DrawAspect="Content" ObjectID="_1451317709" r:id="rId71">
            <o:FieldCodes>\* MERGEFORMAT</o:FieldCodes>
          </o:OLEObject>
        </w:object>
      </w:r>
      <w:r>
        <w:rPr>
          <w:rFonts w:eastAsia="TimesNewRoman"/>
          <w:color w:val="000000"/>
          <w:sz w:val="28"/>
          <w:szCs w:val="28"/>
        </w:rPr>
        <w:tab/>
        <w:t>(1.16)</w:t>
      </w:r>
    </w:p>
    <w:p w:rsidR="00BC7ABB" w:rsidRDefault="00BC7ABB">
      <w:pPr>
        <w:autoSpaceDE w:val="0"/>
        <w:autoSpaceDN w:val="0"/>
        <w:jc w:val="both"/>
        <w:rPr>
          <w:rFonts w:eastAsia="TimesNewRoman,Italic"/>
          <w:i/>
          <w:color w:val="000000"/>
          <w:sz w:val="28"/>
          <w:szCs w:val="28"/>
        </w:rPr>
      </w:pPr>
      <w:r w:rsidRPr="000248D7">
        <w:rPr>
          <w:rFonts w:eastAsia="TimesNewRoman"/>
          <w:color w:val="000000"/>
          <w:position w:val="-14"/>
          <w:sz w:val="28"/>
          <w:szCs w:val="28"/>
        </w:rPr>
        <w:object w:dxaOrig="2078" w:dyaOrig="408">
          <v:shape id="_x0000_i1047" type="#_x0000_t75" style="width:102.05pt;height:19.9pt;mso-position-horizontal-relative:page;mso-position-vertical-relative:page" o:ole="">
            <v:imagedata r:id="rId72" o:title=""/>
          </v:shape>
          <o:OLEObject Type="Embed" ProgID="Equation.3" ShapeID="_x0000_i1047" DrawAspect="Content" ObjectID="_1451317710" r:id="rId73">
            <o:FieldCodes>\* MERGEFORMAT</o:FieldCodes>
          </o:OLEObject>
        </w:object>
      </w:r>
      <w:r>
        <w:rPr>
          <w:rFonts w:eastAsia="TimesNewRoman"/>
          <w:color w:val="000000"/>
          <w:sz w:val="28"/>
          <w:szCs w:val="28"/>
        </w:rPr>
        <w:t xml:space="preserve">- вектор, равный математическому ожиданию вектора </w:t>
      </w:r>
      <w:r w:rsidRPr="000248D7">
        <w:rPr>
          <w:rFonts w:eastAsia="TimesNewRoman"/>
          <w:color w:val="000000"/>
          <w:position w:val="-6"/>
          <w:sz w:val="28"/>
          <w:szCs w:val="28"/>
        </w:rPr>
        <w:object w:dxaOrig="216" w:dyaOrig="302">
          <v:shape id="_x0000_i1048" type="#_x0000_t75" style="width:9.7pt;height:13.7pt;mso-position-horizontal-relative:page;mso-position-vertical-relative:page" o:ole="">
            <v:imagedata r:id="rId74" o:title=""/>
          </v:shape>
          <o:OLEObject Type="Embed" ProgID="Equation.3" ShapeID="_x0000_i1048" DrawAspect="Content" ObjectID="_1451317711" r:id="rId75">
            <o:FieldCodes>\* MERGEFORMAT</o:FieldCodes>
          </o:OLEObject>
        </w:object>
      </w:r>
      <w:r>
        <w:rPr>
          <w:rFonts w:eastAsia="TimesNewRoman"/>
          <w:color w:val="000000"/>
          <w:sz w:val="28"/>
          <w:szCs w:val="28"/>
        </w:rPr>
        <w:t xml:space="preserve">; </w:t>
      </w:r>
      <w:proofErr w:type="spellStart"/>
      <w:r>
        <w:rPr>
          <w:rFonts w:eastAsia="TimesNewRoman"/>
          <w:color w:val="000000"/>
          <w:sz w:val="28"/>
          <w:szCs w:val="28"/>
        </w:rPr>
        <w:t>det</w:t>
      </w:r>
      <w:r>
        <w:rPr>
          <w:rFonts w:eastAsia="TimesNewRoman,Bold"/>
          <w:b/>
          <w:color w:val="000000"/>
          <w:sz w:val="28"/>
          <w:szCs w:val="28"/>
        </w:rPr>
        <w:t>M</w:t>
      </w:r>
      <w:proofErr w:type="spellEnd"/>
      <w:r>
        <w:rPr>
          <w:rFonts w:eastAsia="TimesNewRoman"/>
          <w:color w:val="000000"/>
          <w:sz w:val="28"/>
          <w:szCs w:val="28"/>
        </w:rPr>
        <w:t xml:space="preserve">- определитель корреляционной матрицы </w:t>
      </w:r>
      <w:r>
        <w:rPr>
          <w:rFonts w:eastAsia="TimesNewRoman,Bold"/>
          <w:b/>
          <w:color w:val="000000"/>
          <w:sz w:val="28"/>
          <w:szCs w:val="28"/>
        </w:rPr>
        <w:t>M</w:t>
      </w:r>
      <w:r>
        <w:rPr>
          <w:rFonts w:eastAsia="TimesNewRoman"/>
          <w:color w:val="000000"/>
          <w:sz w:val="28"/>
          <w:szCs w:val="28"/>
          <w:vertAlign w:val="subscript"/>
        </w:rPr>
        <w:t>2</w:t>
      </w:r>
      <w:r>
        <w:rPr>
          <w:rFonts w:eastAsia="TimesNewRoman,Italic"/>
          <w:i/>
          <w:color w:val="000000"/>
          <w:sz w:val="28"/>
          <w:szCs w:val="28"/>
          <w:vertAlign w:val="subscript"/>
        </w:rPr>
        <w:t>q</w:t>
      </w:r>
      <w:r>
        <w:rPr>
          <w:rFonts w:eastAsia="TimesNewRoman,Italic"/>
          <w:i/>
          <w:color w:val="000000"/>
          <w:sz w:val="28"/>
          <w:szCs w:val="28"/>
        </w:rPr>
        <w:t xml:space="preserve"> </w:t>
      </w:r>
    </w:p>
    <w:p w:rsidR="00BC7ABB" w:rsidRDefault="00BC7ABB">
      <w:pPr>
        <w:autoSpaceDE w:val="0"/>
        <w:autoSpaceDN w:val="0"/>
        <w:ind w:firstLine="567"/>
        <w:jc w:val="both"/>
        <w:rPr>
          <w:rFonts w:eastAsia="TimesNewRoman,Italic"/>
          <w:i/>
          <w:color w:val="000000"/>
          <w:sz w:val="28"/>
          <w:szCs w:val="28"/>
        </w:rPr>
      </w:pPr>
      <w:r>
        <w:rPr>
          <w:rFonts w:eastAsia="TimesNewRoman"/>
          <w:color w:val="000000"/>
          <w:sz w:val="28"/>
          <w:szCs w:val="28"/>
        </w:rPr>
        <w:t xml:space="preserve">Здесь </w:t>
      </w:r>
      <w:r>
        <w:rPr>
          <w:rFonts w:eastAsia="TimesNewRoman,Bold"/>
          <w:b/>
          <w:color w:val="000000"/>
          <w:sz w:val="28"/>
          <w:szCs w:val="28"/>
        </w:rPr>
        <w:t>M</w:t>
      </w:r>
      <w:r>
        <w:rPr>
          <w:rFonts w:eastAsia="TimesNewRoman"/>
          <w:color w:val="000000"/>
          <w:sz w:val="28"/>
          <w:szCs w:val="28"/>
          <w:vertAlign w:val="subscript"/>
        </w:rPr>
        <w:t>2</w:t>
      </w:r>
      <w:r>
        <w:rPr>
          <w:rFonts w:eastAsia="TimesNewRoman,Italic"/>
          <w:i/>
          <w:color w:val="000000"/>
          <w:sz w:val="28"/>
          <w:szCs w:val="28"/>
          <w:vertAlign w:val="subscript"/>
        </w:rPr>
        <w:t>q</w:t>
      </w:r>
      <w:r>
        <w:rPr>
          <w:rFonts w:eastAsia="TimesNewRoman,Italic"/>
          <w:i/>
          <w:color w:val="000000"/>
          <w:sz w:val="28"/>
          <w:szCs w:val="28"/>
        </w:rPr>
        <w:t xml:space="preserve"> </w:t>
      </w:r>
      <w:r>
        <w:rPr>
          <w:rFonts w:eastAsia="TimesNewRoman"/>
          <w:color w:val="000000"/>
          <w:sz w:val="28"/>
          <w:szCs w:val="28"/>
        </w:rPr>
        <w:t xml:space="preserve">–невырожденная матрица </w:t>
      </w:r>
      <w:r>
        <w:rPr>
          <w:rFonts w:eastAsia="Symbol"/>
          <w:color w:val="000000"/>
          <w:sz w:val="28"/>
          <w:szCs w:val="28"/>
        </w:rPr>
        <w:t>(</w:t>
      </w:r>
      <w:r>
        <w:rPr>
          <w:rFonts w:eastAsia="TimesNewRoman"/>
          <w:color w:val="000000"/>
          <w:sz w:val="28"/>
          <w:szCs w:val="28"/>
        </w:rPr>
        <w:t>det</w:t>
      </w:r>
      <w:r>
        <w:rPr>
          <w:rFonts w:eastAsia="TimesNewRoman,Italic"/>
          <w:color w:val="000000"/>
          <w:sz w:val="28"/>
          <w:szCs w:val="28"/>
        </w:rPr>
        <w:t>M</w:t>
      </w:r>
      <w:r>
        <w:rPr>
          <w:rFonts w:eastAsia="TimesNewRoman"/>
          <w:color w:val="000000"/>
          <w:sz w:val="28"/>
          <w:szCs w:val="28"/>
          <w:vertAlign w:val="subscript"/>
        </w:rPr>
        <w:t>2</w:t>
      </w:r>
      <w:r>
        <w:rPr>
          <w:rFonts w:eastAsia="TimesNewRoman,Italic"/>
          <w:color w:val="000000"/>
          <w:sz w:val="28"/>
          <w:szCs w:val="28"/>
          <w:vertAlign w:val="subscript"/>
        </w:rPr>
        <w:t>q</w:t>
      </w:r>
      <w:r>
        <w:rPr>
          <w:rFonts w:eastAsia="TimesNewRoman,Italic"/>
          <w:i/>
          <w:color w:val="000000"/>
          <w:sz w:val="28"/>
          <w:szCs w:val="28"/>
        </w:rPr>
        <w:t xml:space="preserve"> </w:t>
      </w:r>
      <w:r>
        <w:rPr>
          <w:rFonts w:eastAsia="Symbol"/>
          <w:color w:val="000000"/>
          <w:sz w:val="28"/>
          <w:szCs w:val="28"/>
        </w:rPr>
        <w:t xml:space="preserve">≠ </w:t>
      </w:r>
      <w:r>
        <w:rPr>
          <w:rFonts w:eastAsia="TimesNewRoman"/>
          <w:color w:val="000000"/>
          <w:sz w:val="28"/>
          <w:szCs w:val="28"/>
        </w:rPr>
        <w:t>0</w:t>
      </w:r>
      <w:r>
        <w:rPr>
          <w:rFonts w:eastAsia="Symbol"/>
          <w:color w:val="000000"/>
          <w:sz w:val="28"/>
          <w:szCs w:val="28"/>
        </w:rPr>
        <w:t xml:space="preserve">) </w:t>
      </w:r>
      <w:r>
        <w:rPr>
          <w:rFonts w:eastAsia="TimesNewRoman"/>
          <w:color w:val="000000"/>
          <w:sz w:val="28"/>
          <w:szCs w:val="28"/>
        </w:rPr>
        <w:t xml:space="preserve">и имеющая </w:t>
      </w:r>
      <w:proofErr w:type="gramStart"/>
      <w:r>
        <w:rPr>
          <w:rFonts w:eastAsia="TimesNewRoman"/>
          <w:color w:val="000000"/>
          <w:sz w:val="28"/>
          <w:szCs w:val="28"/>
        </w:rPr>
        <w:t>обратную</w:t>
      </w:r>
      <w:proofErr w:type="gramEnd"/>
      <w:r>
        <w:rPr>
          <w:rFonts w:eastAsia="TimesNewRoman"/>
          <w:color w:val="000000"/>
          <w:sz w:val="28"/>
          <w:szCs w:val="28"/>
        </w:rPr>
        <w:t xml:space="preserve">, которая равна </w:t>
      </w:r>
      <w:r w:rsidRPr="000248D7">
        <w:rPr>
          <w:rFonts w:eastAsia="TimesNewRoman"/>
          <w:color w:val="000000"/>
          <w:position w:val="-14"/>
          <w:sz w:val="28"/>
          <w:szCs w:val="28"/>
        </w:rPr>
        <w:object w:dxaOrig="2619" w:dyaOrig="420">
          <v:shape id="_x0000_i1049" type="#_x0000_t75" style="width:130.75pt;height:20.75pt;mso-position-horizontal-relative:page;mso-position-vertical-relative:page" o:ole="">
            <v:imagedata r:id="rId76" o:title=""/>
          </v:shape>
          <o:OLEObject Type="Embed" ProgID="Equation.3" ShapeID="_x0000_i1049" DrawAspect="Content" ObjectID="_1451317712" r:id="rId77">
            <o:FieldCodes>\* MERGEFORMAT</o:FieldCodes>
          </o:OLEObject>
        </w:object>
      </w:r>
      <w:r>
        <w:rPr>
          <w:rFonts w:eastAsia="TimesNewRoman"/>
          <w:color w:val="000000"/>
          <w:sz w:val="28"/>
          <w:szCs w:val="28"/>
        </w:rPr>
        <w:t>. Здесь I</w:t>
      </w:r>
      <w:r>
        <w:rPr>
          <w:rFonts w:eastAsia="TimesNewRoman,Bold"/>
          <w:b/>
          <w:color w:val="000000"/>
          <w:sz w:val="28"/>
          <w:szCs w:val="28"/>
        </w:rPr>
        <w:t xml:space="preserve"> </w:t>
      </w:r>
      <w:r>
        <w:rPr>
          <w:rFonts w:eastAsia="TimesNewRoman"/>
          <w:color w:val="000000"/>
          <w:sz w:val="28"/>
          <w:szCs w:val="28"/>
        </w:rPr>
        <w:t xml:space="preserve">–единичная матрица размера </w:t>
      </w:r>
      <w:r>
        <w:rPr>
          <w:rFonts w:eastAsia="Symbol"/>
          <w:color w:val="000000"/>
          <w:sz w:val="28"/>
          <w:szCs w:val="28"/>
        </w:rPr>
        <w:t>(</w:t>
      </w:r>
      <w:r>
        <w:rPr>
          <w:rFonts w:eastAsia="TimesNewRoman"/>
          <w:color w:val="000000"/>
          <w:sz w:val="28"/>
          <w:szCs w:val="28"/>
        </w:rPr>
        <w:t>2</w:t>
      </w:r>
      <w:r>
        <w:rPr>
          <w:rFonts w:eastAsia="TimesNewRoman,Italic"/>
          <w:i/>
          <w:color w:val="000000"/>
          <w:sz w:val="28"/>
          <w:szCs w:val="28"/>
        </w:rPr>
        <w:t xml:space="preserve">q </w:t>
      </w:r>
      <w:r>
        <w:rPr>
          <w:rFonts w:eastAsia="Symbol"/>
          <w:color w:val="000000"/>
          <w:sz w:val="28"/>
          <w:szCs w:val="28"/>
        </w:rPr>
        <w:t xml:space="preserve">× </w:t>
      </w:r>
      <w:r>
        <w:rPr>
          <w:rFonts w:eastAsia="TimesNewRoman"/>
          <w:color w:val="000000"/>
          <w:sz w:val="28"/>
          <w:szCs w:val="28"/>
        </w:rPr>
        <w:t>2</w:t>
      </w:r>
      <w:r>
        <w:rPr>
          <w:rFonts w:eastAsia="TimesNewRoman,Italic"/>
          <w:i/>
          <w:color w:val="000000"/>
          <w:sz w:val="28"/>
          <w:szCs w:val="28"/>
        </w:rPr>
        <w:t>q</w:t>
      </w:r>
      <w:r>
        <w:rPr>
          <w:rFonts w:eastAsia="Symbol"/>
          <w:color w:val="000000"/>
          <w:sz w:val="28"/>
          <w:szCs w:val="28"/>
        </w:rPr>
        <w:t xml:space="preserve">) </w:t>
      </w:r>
      <w:r>
        <w:rPr>
          <w:rFonts w:eastAsia="TimesNewRoman"/>
          <w:color w:val="000000"/>
          <w:sz w:val="28"/>
          <w:szCs w:val="28"/>
        </w:rPr>
        <w:t>.</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Показатель экспоненты в (</w:t>
      </w:r>
      <w:r>
        <w:rPr>
          <w:color w:val="000000"/>
          <w:sz w:val="28"/>
          <w:szCs w:val="28"/>
        </w:rPr>
        <w:t>1.15</w:t>
      </w:r>
      <w:r>
        <w:rPr>
          <w:rFonts w:eastAsia="TimesNewRoman"/>
          <w:color w:val="000000"/>
          <w:sz w:val="28"/>
          <w:szCs w:val="28"/>
        </w:rPr>
        <w:t>) есть положительно определенная квадратичная форма</w:t>
      </w:r>
    </w:p>
    <w:p w:rsidR="00BC7ABB" w:rsidRDefault="00BC7ABB">
      <w:pPr>
        <w:tabs>
          <w:tab w:val="center" w:pos="4820"/>
          <w:tab w:val="left" w:pos="8789"/>
        </w:tabs>
        <w:autoSpaceDE w:val="0"/>
        <w:autoSpaceDN w:val="0"/>
        <w:ind w:firstLine="567"/>
        <w:rPr>
          <w:rFonts w:eastAsia="TimesNewRoman"/>
          <w:color w:val="000000"/>
          <w:sz w:val="28"/>
          <w:szCs w:val="28"/>
        </w:rPr>
      </w:pPr>
      <w:r>
        <w:rPr>
          <w:rFonts w:eastAsia="TimesNewRoman"/>
          <w:color w:val="000000"/>
          <w:sz w:val="28"/>
          <w:szCs w:val="28"/>
        </w:rPr>
        <w:tab/>
      </w:r>
      <w:r w:rsidRPr="000248D7">
        <w:rPr>
          <w:rFonts w:eastAsia="TimesNewRoman"/>
          <w:color w:val="000000"/>
          <w:position w:val="-30"/>
          <w:sz w:val="28"/>
          <w:szCs w:val="28"/>
        </w:rPr>
        <w:object w:dxaOrig="5059" w:dyaOrig="720">
          <v:shape id="_x0000_i1050" type="#_x0000_t75" style="width:252.65pt;height:36.2pt;mso-position-horizontal-relative:page;mso-position-vertical-relative:page" o:ole="">
            <v:imagedata r:id="rId78" o:title=""/>
          </v:shape>
          <o:OLEObject Type="Embed" ProgID="Equation.3" ShapeID="_x0000_i1050" DrawAspect="Content" ObjectID="_1451317713" r:id="rId79">
            <o:FieldCodes>\* MERGEFORMAT</o:FieldCodes>
          </o:OLEObject>
        </w:object>
      </w:r>
      <w:r>
        <w:rPr>
          <w:rFonts w:eastAsia="TimesNewRoman"/>
          <w:color w:val="000000"/>
          <w:sz w:val="28"/>
          <w:szCs w:val="28"/>
        </w:rPr>
        <w:tab/>
        <w:t>(1.17)</w:t>
      </w:r>
    </w:p>
    <w:p w:rsidR="00BC7ABB" w:rsidRDefault="00BC7ABB">
      <w:pPr>
        <w:autoSpaceDE w:val="0"/>
        <w:autoSpaceDN w:val="0"/>
        <w:ind w:firstLine="567"/>
        <w:jc w:val="both"/>
        <w:rPr>
          <w:color w:val="000000"/>
          <w:sz w:val="28"/>
          <w:szCs w:val="28"/>
        </w:rPr>
      </w:pPr>
      <w:r>
        <w:rPr>
          <w:color w:val="000000"/>
          <w:sz w:val="28"/>
          <w:szCs w:val="28"/>
        </w:rPr>
        <w:t>Конкретный вид матрицы М2q определяется энергетическим спектром генерируемого процесса.</w:t>
      </w:r>
    </w:p>
    <w:p w:rsidR="00BC7ABB" w:rsidRDefault="00BC7ABB">
      <w:pPr>
        <w:autoSpaceDE w:val="0"/>
        <w:autoSpaceDN w:val="0"/>
        <w:ind w:firstLine="567"/>
        <w:jc w:val="both"/>
        <w:rPr>
          <w:color w:val="000000"/>
          <w:sz w:val="28"/>
          <w:szCs w:val="28"/>
        </w:rPr>
      </w:pPr>
      <w:r>
        <w:rPr>
          <w:color w:val="000000"/>
          <w:sz w:val="28"/>
          <w:szCs w:val="28"/>
        </w:rPr>
        <w:t xml:space="preserve">В настоящее время наиболее экономичным методом генерации независимых случайных чисел с нормальным законом </w:t>
      </w:r>
      <w:r w:rsidR="008E48CE">
        <w:rPr>
          <w:color w:val="000000"/>
          <w:sz w:val="28"/>
          <w:szCs w:val="28"/>
        </w:rPr>
        <w:t xml:space="preserve">распределения   </w:t>
      </w:r>
      <w:r>
        <w:rPr>
          <w:color w:val="000000"/>
          <w:sz w:val="28"/>
          <w:szCs w:val="28"/>
        </w:rPr>
        <w:t>плотности вероятностей является метод, основанный на свойстве сходимости сумм независимых случайных величин с произвольными плотностями распределения вероятностей.</w:t>
      </w:r>
    </w:p>
    <w:p w:rsidR="00BC7ABB" w:rsidRDefault="00BC7ABB">
      <w:pPr>
        <w:autoSpaceDE w:val="0"/>
        <w:autoSpaceDN w:val="0"/>
        <w:ind w:firstLine="567"/>
        <w:jc w:val="both"/>
        <w:rPr>
          <w:color w:val="000000"/>
          <w:sz w:val="28"/>
          <w:szCs w:val="28"/>
        </w:rPr>
      </w:pPr>
      <w:r>
        <w:rPr>
          <w:color w:val="000000"/>
          <w:sz w:val="28"/>
          <w:szCs w:val="28"/>
        </w:rPr>
        <w:t xml:space="preserve">При применении данного метода производится суммирование n независимых случайных величин. Эти величины являются выборками из совокупности случайных чисел, имеющих равномерную плотность распределения вероятностей с параметрами </w:t>
      </w:r>
      <w:r w:rsidRPr="000248D7">
        <w:rPr>
          <w:rFonts w:eastAsia="TimesNewRoman"/>
          <w:color w:val="000000"/>
          <w:sz w:val="28"/>
          <w:szCs w:val="28"/>
        </w:rPr>
        <w:object w:dxaOrig="363" w:dyaOrig="363">
          <v:shape id="_x0000_i1051" type="#_x0000_t75" style="width:17.25pt;height:17.25pt;mso-position-horizontal-relative:page;mso-position-vertical-relative:page" o:ole="">
            <v:imagedata r:id="rId80" o:title=""/>
          </v:shape>
          <o:OLEObject Type="Embed" ProgID="Equation.3" ShapeID="_x0000_i1051" DrawAspect="Content" ObjectID="_1451317714" r:id="rId81">
            <o:FieldCodes>\* MERGEFORMAT</o:FieldCodes>
          </o:OLEObject>
        </w:object>
      </w:r>
      <w:r>
        <w:rPr>
          <w:rFonts w:eastAsia="TimesNewRoman"/>
          <w:color w:val="000000"/>
          <w:sz w:val="28"/>
          <w:szCs w:val="28"/>
        </w:rPr>
        <w:t xml:space="preserve"> и </w:t>
      </w:r>
      <w:r w:rsidRPr="000248D7">
        <w:rPr>
          <w:rFonts w:eastAsia="TimesNewRoman"/>
          <w:color w:val="000000"/>
          <w:sz w:val="28"/>
          <w:szCs w:val="28"/>
        </w:rPr>
        <w:object w:dxaOrig="339" w:dyaOrig="381">
          <v:shape id="_x0000_i1052" type="#_x0000_t75" style="width:15.9pt;height:18.1pt;mso-position-horizontal-relative:page;mso-position-vertical-relative:page" o:ole="">
            <v:imagedata r:id="rId82" o:title=""/>
          </v:shape>
          <o:OLEObject Type="Embed" ProgID="Equation.3" ShapeID="_x0000_i1052" DrawAspect="Content" ObjectID="_1451317715" r:id="rId83">
            <o:FieldCodes>\* MERGEFORMAT</o:FieldCodes>
          </o:OLEObject>
        </w:object>
      </w:r>
      <w:r>
        <w:rPr>
          <w:rFonts w:eastAsia="TimesNewRoman"/>
          <w:color w:val="000000"/>
          <w:sz w:val="28"/>
          <w:szCs w:val="28"/>
        </w:rPr>
        <w:t xml:space="preserve">, определяемыми в режиме равномерных распределения. Следовательно, используется процедура </w:t>
      </w:r>
      <w:proofErr w:type="spellStart"/>
      <w:r>
        <w:rPr>
          <w:rFonts w:eastAsia="TimesNewRoman"/>
          <w:color w:val="000000"/>
          <w:sz w:val="28"/>
          <w:szCs w:val="28"/>
        </w:rPr>
        <w:t>rnd</w:t>
      </w:r>
      <w:proofErr w:type="spellEnd"/>
      <w:r>
        <w:rPr>
          <w:rFonts w:eastAsia="TimesNewRoman"/>
          <w:color w:val="000000"/>
          <w:sz w:val="28"/>
          <w:szCs w:val="28"/>
        </w:rPr>
        <w:t>(</w:t>
      </w:r>
      <w:proofErr w:type="spellStart"/>
      <w:r>
        <w:rPr>
          <w:rFonts w:eastAsia="TimesNewRoman"/>
          <w:color w:val="000000"/>
          <w:sz w:val="28"/>
          <w:szCs w:val="28"/>
        </w:rPr>
        <w:t>x</w:t>
      </w:r>
      <w:proofErr w:type="spellEnd"/>
      <w:r>
        <w:rPr>
          <w:rFonts w:eastAsia="TimesNewRoman"/>
          <w:color w:val="000000"/>
          <w:sz w:val="28"/>
          <w:szCs w:val="28"/>
        </w:rPr>
        <w:t>).</w:t>
      </w:r>
    </w:p>
    <w:p w:rsidR="00BC7ABB" w:rsidRDefault="00BC7ABB">
      <w:pPr>
        <w:autoSpaceDE w:val="0"/>
        <w:autoSpaceDN w:val="0"/>
        <w:ind w:firstLine="567"/>
        <w:jc w:val="both"/>
        <w:rPr>
          <w:rFonts w:eastAsia="TimesNewRoman"/>
          <w:color w:val="000000"/>
          <w:sz w:val="28"/>
          <w:szCs w:val="28"/>
        </w:rPr>
      </w:pPr>
      <w:r>
        <w:rPr>
          <w:color w:val="000000"/>
          <w:sz w:val="28"/>
          <w:szCs w:val="28"/>
        </w:rPr>
        <w:t>При этом получаются случайные независимые отсчеты с нормальной плотностью распределения вероятностей с параметрами</w:t>
      </w:r>
      <w:r>
        <w:rPr>
          <w:rFonts w:eastAsia="TimesNewRoman"/>
          <w:color w:val="000000"/>
          <w:sz w:val="28"/>
          <w:szCs w:val="28"/>
        </w:rPr>
        <w:t>:</w:t>
      </w:r>
    </w:p>
    <w:p w:rsidR="00BC7ABB" w:rsidRDefault="00BC7ABB">
      <w:pPr>
        <w:tabs>
          <w:tab w:val="center" w:pos="4820"/>
          <w:tab w:val="left" w:pos="8789"/>
        </w:tabs>
        <w:autoSpaceDE w:val="0"/>
        <w:autoSpaceDN w:val="0"/>
        <w:ind w:firstLine="567"/>
        <w:jc w:val="right"/>
        <w:rPr>
          <w:rFonts w:eastAsia="TimesNewRoman"/>
          <w:color w:val="000000"/>
          <w:sz w:val="28"/>
          <w:szCs w:val="28"/>
        </w:rPr>
      </w:pPr>
      <w:r>
        <w:rPr>
          <w:rFonts w:eastAsia="TimesNewRoman"/>
          <w:color w:val="000000"/>
          <w:sz w:val="28"/>
          <w:szCs w:val="28"/>
        </w:rPr>
        <w:tab/>
      </w:r>
      <w:r w:rsidRPr="000248D7">
        <w:rPr>
          <w:rFonts w:eastAsia="TimesNewRoman"/>
          <w:color w:val="000000"/>
          <w:position w:val="-28"/>
          <w:sz w:val="28"/>
          <w:szCs w:val="28"/>
        </w:rPr>
        <w:object w:dxaOrig="4459" w:dyaOrig="680">
          <v:shape id="_x0000_i1053" type="#_x0000_t75" style="width:223.05pt;height:34pt;mso-position-horizontal-relative:page;mso-position-vertical-relative:page" o:ole="">
            <v:imagedata r:id="rId84" o:title=""/>
          </v:shape>
          <o:OLEObject Type="Embed" ProgID="Equation.3" ShapeID="_x0000_i1053" DrawAspect="Content" ObjectID="_1451317716" r:id="rId85">
            <o:FieldCodes>\* MERGEFORMAT</o:FieldCodes>
          </o:OLEObject>
        </w:object>
      </w:r>
      <w:r>
        <w:rPr>
          <w:rFonts w:eastAsia="TimesNewRoman"/>
          <w:color w:val="000000"/>
          <w:sz w:val="28"/>
          <w:szCs w:val="28"/>
        </w:rPr>
        <w:tab/>
        <w:t>(1.18)</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Когда для получения независимых выборок </w:t>
      </w:r>
      <w:proofErr w:type="spellStart"/>
      <w:r>
        <w:rPr>
          <w:color w:val="000000"/>
          <w:sz w:val="28"/>
          <w:szCs w:val="28"/>
        </w:rPr>
        <w:t>Xj</w:t>
      </w:r>
      <w:proofErr w:type="spellEnd"/>
      <w:r>
        <w:rPr>
          <w:color w:val="000000"/>
          <w:sz w:val="28"/>
          <w:szCs w:val="28"/>
        </w:rPr>
        <w:t xml:space="preserve"> нормального случайного процесса с M=0 и D=</w:t>
      </w:r>
      <w:r w:rsidR="008C1FC0">
        <w:rPr>
          <w:noProof/>
          <w:color w:val="000000"/>
          <w:sz w:val="28"/>
          <w:szCs w:val="28"/>
        </w:rPr>
        <w:drawing>
          <wp:inline distT="0" distB="0" distL="0" distR="0">
            <wp:extent cx="200660" cy="2006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rPr>
          <w:color w:val="000000"/>
          <w:sz w:val="28"/>
          <w:szCs w:val="28"/>
        </w:rPr>
        <w:t xml:space="preserve"> используется рассмотренный генератор случайных чисел с </w:t>
      </w:r>
      <w:proofErr w:type="spellStart"/>
      <w:r>
        <w:rPr>
          <w:color w:val="000000"/>
          <w:sz w:val="28"/>
          <w:szCs w:val="28"/>
        </w:rPr>
        <w:t>нормольной</w:t>
      </w:r>
      <w:proofErr w:type="spellEnd"/>
      <w:r>
        <w:rPr>
          <w:color w:val="000000"/>
          <w:sz w:val="28"/>
          <w:szCs w:val="28"/>
        </w:rPr>
        <w:t xml:space="preserve"> плотностью распределения вероятностей, то используется процедура </w:t>
      </w:r>
      <w:proofErr w:type="spellStart"/>
      <w:r>
        <w:rPr>
          <w:color w:val="000000"/>
          <w:sz w:val="28"/>
          <w:szCs w:val="28"/>
        </w:rPr>
        <w:t>rnd</w:t>
      </w:r>
      <w:proofErr w:type="spellEnd"/>
      <w:r>
        <w:rPr>
          <w:color w:val="000000"/>
          <w:sz w:val="28"/>
          <w:szCs w:val="28"/>
        </w:rPr>
        <w:t>(</w:t>
      </w:r>
      <w:proofErr w:type="spellStart"/>
      <w:r>
        <w:rPr>
          <w:color w:val="000000"/>
          <w:sz w:val="28"/>
          <w:szCs w:val="28"/>
        </w:rPr>
        <w:t>x</w:t>
      </w:r>
      <w:proofErr w:type="spellEnd"/>
      <w:r>
        <w:rPr>
          <w:color w:val="000000"/>
          <w:sz w:val="28"/>
          <w:szCs w:val="28"/>
        </w:rPr>
        <w:t>) и применяется выражение:</w:t>
      </w:r>
    </w:p>
    <w:p w:rsidR="00BC7ABB" w:rsidRDefault="00BC7ABB">
      <w:pPr>
        <w:tabs>
          <w:tab w:val="center" w:pos="4820"/>
          <w:tab w:val="left" w:pos="8789"/>
        </w:tabs>
        <w:autoSpaceDE w:val="0"/>
        <w:autoSpaceDN w:val="0"/>
        <w:ind w:firstLine="567"/>
        <w:rPr>
          <w:rFonts w:eastAsia="TimesNewRoman"/>
          <w:color w:val="000000"/>
          <w:sz w:val="28"/>
          <w:szCs w:val="28"/>
        </w:rPr>
      </w:pPr>
      <w:r>
        <w:rPr>
          <w:rFonts w:eastAsia="TimesNewRoman"/>
          <w:color w:val="000000"/>
          <w:sz w:val="28"/>
          <w:szCs w:val="28"/>
        </w:rPr>
        <w:tab/>
      </w:r>
      <w:r w:rsidRPr="000248D7">
        <w:rPr>
          <w:rFonts w:eastAsia="TimesNewRoman"/>
          <w:color w:val="000000"/>
          <w:position w:val="-28"/>
          <w:sz w:val="28"/>
          <w:szCs w:val="28"/>
        </w:rPr>
        <w:object w:dxaOrig="1406" w:dyaOrig="693">
          <v:shape id="_x0000_i1054" type="#_x0000_t75" style="width:68.9pt;height:34pt;mso-position-horizontal-relative:page;mso-position-vertical-relative:page" o:ole="">
            <v:imagedata r:id="rId87" o:title=""/>
          </v:shape>
          <o:OLEObject Type="Embed" ProgID="Equation.3" ShapeID="_x0000_i1054" DrawAspect="Content" ObjectID="_1451317717" r:id="rId88">
            <o:FieldCodes>\* MERGEFORMAT</o:FieldCodes>
          </o:OLEObject>
        </w:object>
      </w:r>
      <w:r>
        <w:rPr>
          <w:rFonts w:eastAsia="TimesNewRoman"/>
          <w:color w:val="000000"/>
          <w:sz w:val="28"/>
          <w:szCs w:val="28"/>
        </w:rPr>
        <w:tab/>
        <w:t>(1.19)</w:t>
      </w:r>
    </w:p>
    <w:p w:rsidR="00BC7ABB" w:rsidRDefault="00BC7ABB">
      <w:pPr>
        <w:autoSpaceDE w:val="0"/>
        <w:autoSpaceDN w:val="0"/>
        <w:ind w:firstLine="567"/>
        <w:rPr>
          <w:rFonts w:eastAsia="TimesNewRoman"/>
          <w:color w:val="000000"/>
          <w:sz w:val="28"/>
          <w:szCs w:val="28"/>
        </w:rPr>
      </w:pPr>
      <w:r>
        <w:rPr>
          <w:rFonts w:eastAsia="TimesNewRoman"/>
          <w:color w:val="000000"/>
          <w:sz w:val="28"/>
          <w:szCs w:val="28"/>
        </w:rPr>
        <w:t xml:space="preserve">где </w:t>
      </w:r>
      <w:r w:rsidRPr="000248D7">
        <w:rPr>
          <w:rFonts w:eastAsia="TimesNewRoman"/>
          <w:color w:val="000000"/>
          <w:position w:val="-10"/>
          <w:sz w:val="28"/>
          <w:szCs w:val="28"/>
        </w:rPr>
        <w:object w:dxaOrig="1283" w:dyaOrig="326">
          <v:shape id="_x0000_i1055" type="#_x0000_t75" style="width:62.7pt;height:15.9pt;mso-position-horizontal-relative:page;mso-position-vertical-relative:page" o:ole="">
            <v:imagedata r:id="rId89" o:title=""/>
          </v:shape>
          <o:OLEObject Type="Embed" ProgID="Equation.3" ShapeID="_x0000_i1055" DrawAspect="Content" ObjectID="_1451317718" r:id="rId90">
            <o:FieldCodes>\* MERGEFORMAT</o:FieldCodes>
          </o:OLEObject>
        </w:object>
      </w:r>
    </w:p>
    <w:p w:rsidR="00BC7ABB" w:rsidRDefault="00BC7ABB">
      <w:pPr>
        <w:autoSpaceDE w:val="0"/>
        <w:autoSpaceDN w:val="0"/>
        <w:ind w:firstLine="567"/>
        <w:jc w:val="both"/>
        <w:rPr>
          <w:color w:val="000000"/>
          <w:sz w:val="28"/>
          <w:szCs w:val="28"/>
        </w:rPr>
      </w:pPr>
      <w:r>
        <w:rPr>
          <w:rFonts w:eastAsia="TimesNewRoman"/>
          <w:color w:val="000000"/>
          <w:sz w:val="28"/>
          <w:szCs w:val="28"/>
        </w:rPr>
        <w:t xml:space="preserve">Для формирования квадратурных составляющих </w:t>
      </w:r>
      <w:r>
        <w:rPr>
          <w:color w:val="000000"/>
          <w:sz w:val="28"/>
          <w:szCs w:val="28"/>
        </w:rPr>
        <w:t xml:space="preserve">«белого» шума можно использовать один датчик случайных чисел, распределенных по нормальному закону. При этом положим, что сформированные случайные числа с нечетными номерами в их последовательности поступают в канал устройства обработки, </w:t>
      </w:r>
      <w:r>
        <w:rPr>
          <w:color w:val="000000"/>
          <w:sz w:val="28"/>
          <w:szCs w:val="28"/>
        </w:rPr>
        <w:lastRenderedPageBreak/>
        <w:t xml:space="preserve">который полагается действительным (реальным), а случайные числа с четными номерами – в канал устройства обработки, который полагается мнимым. На рис. 1.14 изображена структурная схема устройства цифрового </w:t>
      </w:r>
      <w:proofErr w:type="spellStart"/>
      <w:r>
        <w:rPr>
          <w:color w:val="000000"/>
          <w:sz w:val="28"/>
          <w:szCs w:val="28"/>
        </w:rPr>
        <w:t>формиравания</w:t>
      </w:r>
      <w:proofErr w:type="spellEnd"/>
      <w:r>
        <w:rPr>
          <w:color w:val="000000"/>
          <w:sz w:val="28"/>
          <w:szCs w:val="28"/>
        </w:rPr>
        <w:t xml:space="preserve"> квадратурных отсчетов «белого» шума с параметрами N(0,</w:t>
      </w:r>
      <w:r w:rsidR="008C1FC0">
        <w:rPr>
          <w:noProof/>
          <w:color w:val="000000"/>
          <w:sz w:val="28"/>
          <w:szCs w:val="28"/>
        </w:rPr>
        <w:drawing>
          <wp:inline distT="0" distB="0" distL="0" distR="0">
            <wp:extent cx="200660" cy="20066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1"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rPr>
          <w:color w:val="000000"/>
          <w:sz w:val="28"/>
          <w:szCs w:val="28"/>
        </w:rPr>
        <w:t>).</w:t>
      </w:r>
    </w:p>
    <w:p w:rsidR="00BC7ABB" w:rsidRDefault="008C1FC0">
      <w:pPr>
        <w:autoSpaceDE w:val="0"/>
        <w:autoSpaceDN w:val="0"/>
        <w:spacing w:before="100" w:beforeAutospacing="1" w:after="100" w:afterAutospacing="1"/>
        <w:jc w:val="center"/>
        <w:rPr>
          <w:color w:val="000000"/>
          <w:sz w:val="28"/>
          <w:szCs w:val="28"/>
        </w:rPr>
      </w:pPr>
      <w:r>
        <w:rPr>
          <w:noProof/>
          <w:color w:val="000000"/>
          <w:sz w:val="28"/>
          <w:szCs w:val="28"/>
        </w:rPr>
        <w:drawing>
          <wp:inline distT="0" distB="0" distL="0" distR="0">
            <wp:extent cx="5250180" cy="2858770"/>
            <wp:effectExtent l="1905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2" cstate="print"/>
                    <a:srcRect/>
                    <a:stretch>
                      <a:fillRect/>
                    </a:stretch>
                  </pic:blipFill>
                  <pic:spPr bwMode="auto">
                    <a:xfrm>
                      <a:off x="0" y="0"/>
                      <a:ext cx="5250180" cy="285877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 w:val="28"/>
          <w:szCs w:val="28"/>
        </w:rPr>
      </w:pPr>
      <w:r>
        <w:rPr>
          <w:rFonts w:eastAsia="TimesNewRoman"/>
          <w:color w:val="000000"/>
          <w:sz w:val="28"/>
          <w:szCs w:val="28"/>
        </w:rPr>
        <w:t>Рисунок 1.16</w:t>
      </w:r>
      <w:r>
        <w:rPr>
          <w:color w:val="000000"/>
          <w:sz w:val="28"/>
          <w:szCs w:val="28"/>
        </w:rPr>
        <w:t xml:space="preserve"> – </w:t>
      </w:r>
      <w:r>
        <w:rPr>
          <w:rFonts w:eastAsia="TimesNewRoman"/>
          <w:color w:val="000000"/>
          <w:sz w:val="28"/>
          <w:szCs w:val="28"/>
        </w:rPr>
        <w:t>Структурная схема генератора квадратурных составляющих «белого» шума</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Работает генератор следующим образом. Положим, что до момента времени </w:t>
      </w:r>
      <w:proofErr w:type="spellStart"/>
      <w:r>
        <w:rPr>
          <w:color w:val="000000"/>
          <w:sz w:val="28"/>
          <w:szCs w:val="28"/>
        </w:rPr>
        <w:t>t</w:t>
      </w:r>
      <w:proofErr w:type="spellEnd"/>
      <w:r w:rsidR="00FA567C">
        <w:rPr>
          <w:color w:val="000000"/>
          <w:sz w:val="28"/>
          <w:szCs w:val="28"/>
        </w:rPr>
        <w:t xml:space="preserve"> </w:t>
      </w:r>
      <w:r>
        <w:rPr>
          <w:color w:val="000000"/>
          <w:sz w:val="28"/>
          <w:szCs w:val="28"/>
        </w:rPr>
        <w:t>=</w:t>
      </w:r>
      <w:r w:rsidR="00FA567C">
        <w:rPr>
          <w:color w:val="000000"/>
          <w:sz w:val="28"/>
          <w:szCs w:val="28"/>
        </w:rPr>
        <w:t xml:space="preserve"> </w:t>
      </w:r>
      <w:r>
        <w:rPr>
          <w:color w:val="000000"/>
          <w:sz w:val="28"/>
          <w:szCs w:val="28"/>
        </w:rPr>
        <w:t xml:space="preserve">0 в цифровой линии задержки (ЦЛЗ) </w:t>
      </w:r>
      <w:r w:rsidRPr="000248D7">
        <w:rPr>
          <w:color w:val="000000"/>
          <w:position w:val="-6"/>
          <w:sz w:val="28"/>
          <w:szCs w:val="28"/>
        </w:rPr>
        <w:object w:dxaOrig="1040" w:dyaOrig="326">
          <v:shape id="_x0000_i1056" type="#_x0000_t75" style="width:51.25pt;height:15.9pt;mso-position-horizontal-relative:page;mso-position-vertical-relative:page" o:ole="">
            <v:imagedata r:id="rId93" o:title=""/>
          </v:shape>
          <o:OLEObject Type="Embed" ProgID="Equation.3" ShapeID="_x0000_i1056" DrawAspect="Content" ObjectID="_1451317719" r:id="rId94">
            <o:FieldCodes>\* MERGEFORMAT</o:FieldCodes>
          </o:OLEObject>
        </w:object>
      </w:r>
      <w:r>
        <w:rPr>
          <w:color w:val="000000"/>
          <w:sz w:val="28"/>
          <w:szCs w:val="28"/>
        </w:rPr>
        <w:t xml:space="preserve"> записан нуль, входы коммутаторов К</w:t>
      </w:r>
      <w:proofErr w:type="gramStart"/>
      <w:r>
        <w:rPr>
          <w:color w:val="000000"/>
          <w:sz w:val="28"/>
          <w:szCs w:val="28"/>
        </w:rPr>
        <w:t>1</w:t>
      </w:r>
      <w:proofErr w:type="gramEnd"/>
      <w:r>
        <w:rPr>
          <w:color w:val="000000"/>
          <w:sz w:val="28"/>
          <w:szCs w:val="28"/>
        </w:rPr>
        <w:t xml:space="preserve"> и К2 соединены с их выходами. Коммутатор К3 имеет три состояния – когда его вход подключен к действительному выходу устройства через оперативное запоминающее устройства (ОЗУ) 1 к мнимому выходу через ОЗУ</w:t>
      </w:r>
      <w:proofErr w:type="gramStart"/>
      <w:r>
        <w:rPr>
          <w:color w:val="000000"/>
          <w:sz w:val="28"/>
          <w:szCs w:val="28"/>
        </w:rPr>
        <w:t>2</w:t>
      </w:r>
      <w:proofErr w:type="gramEnd"/>
      <w:r>
        <w:rPr>
          <w:color w:val="000000"/>
          <w:sz w:val="28"/>
          <w:szCs w:val="28"/>
        </w:rPr>
        <w:t xml:space="preserve"> и когда оба выхода отключены от его входа. В момент времени К3 отключен от его входа. В момент времени t=0 вырабатывается k-разрядное случайное число, являющееся выборкой </w:t>
      </w:r>
      <w:proofErr w:type="gramStart"/>
      <w:r>
        <w:rPr>
          <w:color w:val="000000"/>
          <w:sz w:val="28"/>
          <w:szCs w:val="28"/>
        </w:rPr>
        <w:t>из</w:t>
      </w:r>
      <w:proofErr w:type="gramEnd"/>
      <w:r>
        <w:rPr>
          <w:color w:val="000000"/>
          <w:sz w:val="28"/>
          <w:szCs w:val="28"/>
        </w:rPr>
        <w:t xml:space="preserve"> </w:t>
      </w:r>
      <w:proofErr w:type="gramStart"/>
      <w:r>
        <w:rPr>
          <w:color w:val="000000"/>
          <w:sz w:val="28"/>
          <w:szCs w:val="28"/>
        </w:rPr>
        <w:t>совокупность</w:t>
      </w:r>
      <w:proofErr w:type="gramEnd"/>
      <w:r>
        <w:rPr>
          <w:color w:val="000000"/>
          <w:sz w:val="28"/>
          <w:szCs w:val="28"/>
        </w:rPr>
        <w:t xml:space="preserve"> случайных чисел с равномерной плотностью распределения вероятностей в диапазоне чисел [0,1]. Это число поступает на первый вход сумматора Σ1, на второй вход которого из постоянного запоминающего устройства (ПЗУ) поступает код числа -0,5. Это число вычитается из случайного числа в сумматоре Σ1 и полученный разностный результат через коммутатор К</w:t>
      </w:r>
      <w:proofErr w:type="gramStart"/>
      <w:r>
        <w:rPr>
          <w:color w:val="000000"/>
          <w:sz w:val="28"/>
          <w:szCs w:val="28"/>
        </w:rPr>
        <w:t>1</w:t>
      </w:r>
      <w:proofErr w:type="gramEnd"/>
      <w:r>
        <w:rPr>
          <w:color w:val="000000"/>
          <w:sz w:val="28"/>
          <w:szCs w:val="28"/>
        </w:rPr>
        <w:t xml:space="preserve"> поступает на меньшие разряды одного из входов сумматора Σ2. На другой вход сумматора Σ2 через коммутатор К</w:t>
      </w:r>
      <w:proofErr w:type="gramStart"/>
      <w:r>
        <w:rPr>
          <w:color w:val="000000"/>
          <w:sz w:val="28"/>
          <w:szCs w:val="28"/>
        </w:rPr>
        <w:t>2</w:t>
      </w:r>
      <w:proofErr w:type="gramEnd"/>
      <w:r>
        <w:rPr>
          <w:color w:val="000000"/>
          <w:sz w:val="28"/>
          <w:szCs w:val="28"/>
        </w:rPr>
        <w:t xml:space="preserve"> поступает нуль с выхода ЦЛЗ </w:t>
      </w:r>
      <w:r w:rsidRPr="000248D7">
        <w:rPr>
          <w:color w:val="000000"/>
          <w:position w:val="-4"/>
          <w:sz w:val="28"/>
          <w:szCs w:val="28"/>
        </w:rPr>
        <w:object w:dxaOrig="363" w:dyaOrig="321">
          <v:shape id="_x0000_i1057" type="#_x0000_t75" style="width:17.25pt;height:15pt;mso-position-horizontal-relative:page;mso-position-vertical-relative:page" o:ole="">
            <v:imagedata r:id="rId95" o:title=""/>
          </v:shape>
          <o:OLEObject Type="Embed" ProgID="Equation.3" ShapeID="_x0000_i1057" DrawAspect="Content" ObjectID="_1451317720" r:id="rId96">
            <o:FieldCodes>\* MERGEFORMAT</o:FieldCodes>
          </o:OLEObject>
        </w:object>
      </w:r>
      <w:r>
        <w:rPr>
          <w:color w:val="000000"/>
          <w:sz w:val="28"/>
          <w:szCs w:val="28"/>
        </w:rPr>
        <w:t xml:space="preserve">. Разрядность этой ЦЛЗ определяется из условия </w:t>
      </w:r>
      <w:r w:rsidRPr="000248D7">
        <w:rPr>
          <w:color w:val="000000"/>
          <w:position w:val="-6"/>
          <w:sz w:val="28"/>
          <w:szCs w:val="28"/>
        </w:rPr>
        <w:object w:dxaOrig="1693" w:dyaOrig="326">
          <v:shape id="_x0000_i1058" type="#_x0000_t75" style="width:83.05pt;height:15.9pt;mso-position-horizontal-relative:page;mso-position-vertical-relative:page" o:ole="">
            <v:imagedata r:id="rId97" o:title=""/>
          </v:shape>
          <o:OLEObject Type="Embed" ProgID="Equation.3" ShapeID="_x0000_i1058" DrawAspect="Content" ObjectID="_1451317721" r:id="rId98">
            <o:FieldCodes>\* MERGEFORMAT</o:FieldCodes>
          </o:OLEObject>
        </w:object>
      </w:r>
      <w:r>
        <w:rPr>
          <w:color w:val="000000"/>
          <w:sz w:val="28"/>
          <w:szCs w:val="28"/>
        </w:rPr>
        <w:t>. По</w:t>
      </w:r>
      <w:r w:rsidR="00FA567C">
        <w:rPr>
          <w:color w:val="000000"/>
          <w:sz w:val="28"/>
          <w:szCs w:val="28"/>
        </w:rPr>
        <w:t>л</w:t>
      </w:r>
      <w:r>
        <w:rPr>
          <w:color w:val="000000"/>
          <w:sz w:val="28"/>
          <w:szCs w:val="28"/>
        </w:rPr>
        <w:t xml:space="preserve">ученный результат </w:t>
      </w:r>
      <w:r w:rsidR="00FA567C">
        <w:rPr>
          <w:color w:val="000000"/>
          <w:sz w:val="28"/>
          <w:szCs w:val="28"/>
        </w:rPr>
        <w:t>суммирования</w:t>
      </w:r>
      <w:r>
        <w:rPr>
          <w:color w:val="000000"/>
          <w:sz w:val="28"/>
          <w:szCs w:val="28"/>
        </w:rPr>
        <w:t xml:space="preserve"> записывается в ЦЛЗ </w:t>
      </w:r>
      <w:r w:rsidRPr="000248D7">
        <w:rPr>
          <w:color w:val="000000"/>
          <w:position w:val="-4"/>
          <w:sz w:val="28"/>
          <w:szCs w:val="28"/>
        </w:rPr>
        <w:object w:dxaOrig="372" w:dyaOrig="328">
          <v:shape id="_x0000_i1059" type="#_x0000_t75" style="width:16.8pt;height:15pt;mso-position-horizontal-relative:page;mso-position-vertical-relative:page" o:ole="">
            <v:imagedata r:id="rId99" o:title=""/>
          </v:shape>
          <o:OLEObject Type="Embed" ProgID="Equation.3" ShapeID="_x0000_i1059" DrawAspect="Content" ObjectID="_1451317722" r:id="rId100">
            <o:FieldCodes>\* MERGEFORMAT</o:FieldCodes>
          </o:OLEObject>
        </w:object>
      </w:r>
      <w:r>
        <w:rPr>
          <w:color w:val="000000"/>
          <w:sz w:val="28"/>
          <w:szCs w:val="28"/>
        </w:rPr>
        <w:t>.</w:t>
      </w:r>
    </w:p>
    <w:p w:rsidR="00BC7ABB" w:rsidRDefault="00BC7ABB">
      <w:pPr>
        <w:autoSpaceDE w:val="0"/>
        <w:autoSpaceDN w:val="0"/>
        <w:ind w:firstLine="567"/>
        <w:jc w:val="both"/>
        <w:rPr>
          <w:rFonts w:eastAsia="TimesNewRoman"/>
          <w:color w:val="000000"/>
          <w:sz w:val="28"/>
          <w:szCs w:val="28"/>
        </w:rPr>
      </w:pPr>
      <w:r>
        <w:rPr>
          <w:rFonts w:eastAsia="TimesNewRoman"/>
          <w:color w:val="000000"/>
          <w:sz w:val="28"/>
          <w:szCs w:val="28"/>
        </w:rPr>
        <w:t xml:space="preserve">В момент времени </w:t>
      </w:r>
      <w:proofErr w:type="spellStart"/>
      <w:r>
        <w:rPr>
          <w:rFonts w:eastAsia="TimesNewRoman"/>
          <w:color w:val="000000"/>
          <w:sz w:val="28"/>
          <w:szCs w:val="28"/>
        </w:rPr>
        <w:t>t</w:t>
      </w:r>
      <w:proofErr w:type="spellEnd"/>
      <w:r w:rsidR="00FA567C">
        <w:rPr>
          <w:rFonts w:eastAsia="TimesNewRoman"/>
          <w:color w:val="000000"/>
          <w:sz w:val="28"/>
          <w:szCs w:val="28"/>
        </w:rPr>
        <w:t xml:space="preserve"> </w:t>
      </w:r>
      <w:r>
        <w:rPr>
          <w:rFonts w:eastAsia="TimesNewRoman"/>
          <w:color w:val="000000"/>
          <w:sz w:val="28"/>
          <w:szCs w:val="28"/>
        </w:rPr>
        <w:t>=</w:t>
      </w:r>
      <w:r w:rsidR="00FA567C">
        <w:rPr>
          <w:rFonts w:eastAsia="TimesNewRoman"/>
          <w:color w:val="000000"/>
          <w:sz w:val="28"/>
          <w:szCs w:val="28"/>
        </w:rPr>
        <w:t xml:space="preserve"> </w:t>
      </w:r>
      <w:r>
        <w:rPr>
          <w:rFonts w:eastAsia="TimesNewRoman"/>
          <w:color w:val="000000"/>
          <w:sz w:val="28"/>
          <w:szCs w:val="28"/>
        </w:rPr>
        <w:t>T, где</w:t>
      </w:r>
      <w:proofErr w:type="gramStart"/>
      <w:r>
        <w:rPr>
          <w:rFonts w:eastAsia="TimesNewRoman"/>
          <w:color w:val="000000"/>
          <w:sz w:val="28"/>
          <w:szCs w:val="28"/>
        </w:rPr>
        <w:t xml:space="preserve"> Т</w:t>
      </w:r>
      <w:proofErr w:type="gramEnd"/>
      <w:r>
        <w:rPr>
          <w:color w:val="000000"/>
          <w:sz w:val="28"/>
          <w:szCs w:val="28"/>
        </w:rPr>
        <w:t xml:space="preserve"> – </w:t>
      </w:r>
      <w:r>
        <w:rPr>
          <w:rFonts w:eastAsia="TimesNewRoman"/>
          <w:color w:val="000000"/>
          <w:sz w:val="28"/>
          <w:szCs w:val="28"/>
        </w:rPr>
        <w:t xml:space="preserve">временной интервал, определяемый быстродействием генератора </w:t>
      </w:r>
      <w:r>
        <w:rPr>
          <w:color w:val="000000"/>
          <w:sz w:val="28"/>
          <w:szCs w:val="28"/>
        </w:rPr>
        <w:t>k-разрядных случайных чисел, второе число поступает на сумматор Σ1 и из него вычитается число 0,5, поступившее из ПЗУ. Полученный разностный результат поступает через коммутатор К</w:t>
      </w:r>
      <w:proofErr w:type="gramStart"/>
      <w:r>
        <w:rPr>
          <w:color w:val="000000"/>
          <w:sz w:val="28"/>
          <w:szCs w:val="28"/>
        </w:rPr>
        <w:t>1</w:t>
      </w:r>
      <w:proofErr w:type="gramEnd"/>
      <w:r>
        <w:rPr>
          <w:color w:val="000000"/>
          <w:sz w:val="28"/>
          <w:szCs w:val="28"/>
        </w:rPr>
        <w:t xml:space="preserve"> на сумматор Σ2, на второй вход которого с выхода </w:t>
      </w:r>
      <w:r w:rsidR="00FA567C">
        <w:rPr>
          <w:color w:val="000000"/>
          <w:sz w:val="28"/>
          <w:szCs w:val="28"/>
        </w:rPr>
        <w:t xml:space="preserve">коммутатора </w:t>
      </w:r>
      <w:r>
        <w:rPr>
          <w:color w:val="000000"/>
          <w:sz w:val="28"/>
          <w:szCs w:val="28"/>
        </w:rPr>
        <w:t xml:space="preserve">К2 поступает </w:t>
      </w:r>
      <w:r>
        <w:rPr>
          <w:color w:val="000000"/>
          <w:sz w:val="28"/>
          <w:szCs w:val="28"/>
        </w:rPr>
        <w:lastRenderedPageBreak/>
        <w:t xml:space="preserve">результат, полученный ранее. Полученный второй результат суммирования в сумматоре Σ2 записывается в ЦЛЗ </w:t>
      </w:r>
      <w:r w:rsidRPr="000248D7">
        <w:rPr>
          <w:color w:val="000000"/>
          <w:position w:val="-4"/>
          <w:sz w:val="28"/>
          <w:szCs w:val="28"/>
        </w:rPr>
        <w:object w:dxaOrig="372" w:dyaOrig="328">
          <v:shape id="_x0000_i1060" type="#_x0000_t75" style="width:16.8pt;height:15pt;mso-position-horizontal-relative:page;mso-position-vertical-relative:page" o:ole="">
            <v:imagedata r:id="rId99" o:title=""/>
          </v:shape>
          <o:OLEObject Type="Embed" ProgID="Equation.3" ShapeID="_x0000_i1060" DrawAspect="Content" ObjectID="_1451317723" r:id="rId101">
            <o:FieldCodes>\* MERGEFORMAT</o:FieldCodes>
          </o:OLEObject>
        </w:object>
      </w:r>
      <w:r>
        <w:rPr>
          <w:color w:val="000000"/>
          <w:sz w:val="28"/>
          <w:szCs w:val="28"/>
        </w:rPr>
        <w:t>.</w:t>
      </w:r>
    </w:p>
    <w:p w:rsidR="00BC7ABB" w:rsidRDefault="00BC7ABB">
      <w:pPr>
        <w:autoSpaceDE w:val="0"/>
        <w:autoSpaceDN w:val="0"/>
        <w:ind w:firstLine="567"/>
        <w:jc w:val="both"/>
        <w:rPr>
          <w:color w:val="000000"/>
          <w:sz w:val="28"/>
          <w:szCs w:val="28"/>
        </w:rPr>
      </w:pPr>
      <w:r>
        <w:rPr>
          <w:rFonts w:eastAsia="TimesNewRoman"/>
          <w:color w:val="000000"/>
          <w:sz w:val="28"/>
          <w:szCs w:val="28"/>
        </w:rPr>
        <w:t xml:space="preserve">Далее работа устройства повторяется до тех пор, пока с генератора </w:t>
      </w:r>
      <w:proofErr w:type="spellStart"/>
      <w:r>
        <w:rPr>
          <w:rFonts w:eastAsia="TimesNewRoman"/>
          <w:color w:val="000000"/>
          <w:sz w:val="28"/>
          <w:szCs w:val="28"/>
        </w:rPr>
        <w:t>k</w:t>
      </w:r>
      <w:proofErr w:type="spellEnd"/>
      <w:r>
        <w:rPr>
          <w:rFonts w:eastAsia="TimesNewRoman"/>
          <w:color w:val="000000"/>
          <w:sz w:val="28"/>
          <w:szCs w:val="28"/>
        </w:rPr>
        <w:t xml:space="preserve"> разрядных случайных чисел в момент времени </w:t>
      </w:r>
      <w:proofErr w:type="spellStart"/>
      <w:r>
        <w:rPr>
          <w:rFonts w:eastAsia="TimesNewRoman"/>
          <w:color w:val="000000"/>
          <w:sz w:val="28"/>
          <w:szCs w:val="28"/>
        </w:rPr>
        <w:t>nT</w:t>
      </w:r>
      <w:proofErr w:type="spellEnd"/>
      <w:r>
        <w:rPr>
          <w:rFonts w:eastAsia="TimesNewRoman"/>
          <w:color w:val="000000"/>
          <w:sz w:val="28"/>
          <w:szCs w:val="28"/>
        </w:rPr>
        <w:t xml:space="preserve"> не поступит через коммутатор К</w:t>
      </w:r>
      <w:proofErr w:type="gramStart"/>
      <w:r>
        <w:rPr>
          <w:rFonts w:eastAsia="TimesNewRoman"/>
          <w:color w:val="000000"/>
          <w:sz w:val="28"/>
          <w:szCs w:val="28"/>
        </w:rPr>
        <w:t>1</w:t>
      </w:r>
      <w:proofErr w:type="gramEnd"/>
      <w:r>
        <w:rPr>
          <w:rFonts w:eastAsia="TimesNewRoman"/>
          <w:color w:val="000000"/>
          <w:sz w:val="28"/>
          <w:szCs w:val="28"/>
        </w:rPr>
        <w:t xml:space="preserve"> случайное число на один из входов сумматора </w:t>
      </w:r>
      <w:r>
        <w:rPr>
          <w:color w:val="000000"/>
          <w:sz w:val="28"/>
          <w:szCs w:val="28"/>
        </w:rPr>
        <w:t>Σ1. Аналогично описанному ранее, на другой вход сумматора Σ1 поступит число -0,5 и полученный разностный результат через коммутатор К</w:t>
      </w:r>
      <w:proofErr w:type="gramStart"/>
      <w:r>
        <w:rPr>
          <w:color w:val="000000"/>
          <w:sz w:val="28"/>
          <w:szCs w:val="28"/>
        </w:rPr>
        <w:t>1</w:t>
      </w:r>
      <w:proofErr w:type="gramEnd"/>
      <w:r>
        <w:rPr>
          <w:color w:val="000000"/>
          <w:sz w:val="28"/>
          <w:szCs w:val="28"/>
        </w:rPr>
        <w:t xml:space="preserve"> поступит на сумматор Σ2. Сумма (n-1) случайных чисел поступит с выхода ЦЛЗ </w:t>
      </w:r>
      <w:r w:rsidRPr="000248D7">
        <w:rPr>
          <w:color w:val="000000"/>
          <w:position w:val="-4"/>
          <w:sz w:val="28"/>
          <w:szCs w:val="28"/>
        </w:rPr>
        <w:object w:dxaOrig="372" w:dyaOrig="328">
          <v:shape id="_x0000_i1061" type="#_x0000_t75" style="width:16.8pt;height:15pt;mso-position-horizontal-relative:page;mso-position-vertical-relative:page" o:ole="">
            <v:imagedata r:id="rId99" o:title=""/>
          </v:shape>
          <o:OLEObject Type="Embed" ProgID="Equation.3" ShapeID="_x0000_i1061" DrawAspect="Content" ObjectID="_1451317724" r:id="rId102">
            <o:FieldCodes>\* MERGEFORMAT</o:FieldCodes>
          </o:OLEObject>
        </w:object>
      </w:r>
      <w:r>
        <w:rPr>
          <w:color w:val="000000"/>
          <w:sz w:val="28"/>
          <w:szCs w:val="28"/>
        </w:rPr>
        <w:t xml:space="preserve"> через коммутатор К</w:t>
      </w:r>
      <w:proofErr w:type="gramStart"/>
      <w:r>
        <w:rPr>
          <w:color w:val="000000"/>
          <w:sz w:val="28"/>
          <w:szCs w:val="28"/>
        </w:rPr>
        <w:t>2</w:t>
      </w:r>
      <w:proofErr w:type="gramEnd"/>
      <w:r>
        <w:rPr>
          <w:color w:val="000000"/>
          <w:sz w:val="28"/>
          <w:szCs w:val="28"/>
        </w:rPr>
        <w:t xml:space="preserve"> на другой вход сумматора Σ2. Полученный результат </w:t>
      </w:r>
      <w:r w:rsidR="00FA567C">
        <w:rPr>
          <w:color w:val="000000"/>
          <w:sz w:val="28"/>
          <w:szCs w:val="28"/>
        </w:rPr>
        <w:t>суммирования</w:t>
      </w:r>
      <w:r>
        <w:rPr>
          <w:color w:val="000000"/>
          <w:sz w:val="28"/>
          <w:szCs w:val="28"/>
        </w:rPr>
        <w:t xml:space="preserve"> с выхода сумматора Σ2 поступит на ЦЛЗ </w:t>
      </w:r>
      <w:r w:rsidRPr="000248D7">
        <w:rPr>
          <w:color w:val="000000"/>
          <w:position w:val="-4"/>
          <w:sz w:val="28"/>
          <w:szCs w:val="28"/>
        </w:rPr>
        <w:object w:dxaOrig="372" w:dyaOrig="328">
          <v:shape id="_x0000_i1062" type="#_x0000_t75" style="width:16.8pt;height:15pt;mso-position-horizontal-relative:page;mso-position-vertical-relative:page" o:ole="">
            <v:imagedata r:id="rId99" o:title=""/>
          </v:shape>
          <o:OLEObject Type="Embed" ProgID="Equation.3" ShapeID="_x0000_i1062" DrawAspect="Content" ObjectID="_1451317725" r:id="rId103">
            <o:FieldCodes>\* MERGEFORMAT</o:FieldCodes>
          </o:OLEObject>
        </w:object>
      </w:r>
      <w:r>
        <w:rPr>
          <w:color w:val="000000"/>
          <w:sz w:val="28"/>
          <w:szCs w:val="28"/>
        </w:rPr>
        <w:t xml:space="preserve"> и на вход коммутатора К3, который подключит вход ОЗУ</w:t>
      </w:r>
      <w:proofErr w:type="gramStart"/>
      <w:r>
        <w:rPr>
          <w:color w:val="000000"/>
          <w:sz w:val="28"/>
          <w:szCs w:val="28"/>
        </w:rPr>
        <w:t>1</w:t>
      </w:r>
      <w:proofErr w:type="gramEnd"/>
      <w:r>
        <w:rPr>
          <w:color w:val="000000"/>
          <w:sz w:val="28"/>
          <w:szCs w:val="28"/>
        </w:rPr>
        <w:t xml:space="preserve"> к выходу сумматора Σ2. Полученное случайное число записывается в ОЗУ</w:t>
      </w:r>
      <w:proofErr w:type="gramStart"/>
      <w:r>
        <w:rPr>
          <w:color w:val="000000"/>
          <w:sz w:val="28"/>
          <w:szCs w:val="28"/>
        </w:rPr>
        <w:t>1</w:t>
      </w:r>
      <w:proofErr w:type="gramEnd"/>
      <w:r>
        <w:rPr>
          <w:color w:val="000000"/>
          <w:sz w:val="28"/>
          <w:szCs w:val="28"/>
        </w:rPr>
        <w:t>.</w:t>
      </w:r>
    </w:p>
    <w:p w:rsidR="00BC7ABB" w:rsidRDefault="00BC7ABB">
      <w:pPr>
        <w:autoSpaceDE w:val="0"/>
        <w:autoSpaceDN w:val="0"/>
        <w:ind w:firstLine="567"/>
        <w:jc w:val="both"/>
        <w:rPr>
          <w:color w:val="000000"/>
          <w:sz w:val="28"/>
          <w:szCs w:val="28"/>
        </w:rPr>
      </w:pPr>
      <w:r>
        <w:rPr>
          <w:color w:val="000000"/>
          <w:sz w:val="28"/>
          <w:szCs w:val="28"/>
        </w:rPr>
        <w:t>Одновременно коммутаторы К</w:t>
      </w:r>
      <w:proofErr w:type="gramStart"/>
      <w:r>
        <w:rPr>
          <w:color w:val="000000"/>
          <w:sz w:val="28"/>
          <w:szCs w:val="28"/>
        </w:rPr>
        <w:t>1</w:t>
      </w:r>
      <w:proofErr w:type="gramEnd"/>
      <w:r>
        <w:rPr>
          <w:color w:val="000000"/>
          <w:sz w:val="28"/>
          <w:szCs w:val="28"/>
        </w:rPr>
        <w:t xml:space="preserve"> и К2 разомкнутся, рекурсивная ячейка «обнулится» и подготовится к обработке следующей группы отсч</w:t>
      </w:r>
      <w:r w:rsidR="00FA567C">
        <w:rPr>
          <w:color w:val="000000"/>
          <w:sz w:val="28"/>
          <w:szCs w:val="28"/>
        </w:rPr>
        <w:t>е</w:t>
      </w:r>
      <w:r>
        <w:rPr>
          <w:color w:val="000000"/>
          <w:sz w:val="28"/>
          <w:szCs w:val="28"/>
        </w:rPr>
        <w:t>тов.</w:t>
      </w:r>
    </w:p>
    <w:p w:rsidR="00BC7ABB" w:rsidRDefault="00BC7ABB">
      <w:pPr>
        <w:autoSpaceDE w:val="0"/>
        <w:autoSpaceDN w:val="0"/>
        <w:ind w:firstLine="567"/>
        <w:jc w:val="both"/>
        <w:rPr>
          <w:color w:val="000000"/>
          <w:sz w:val="28"/>
          <w:szCs w:val="28"/>
        </w:rPr>
      </w:pPr>
      <w:r>
        <w:rPr>
          <w:color w:val="000000"/>
          <w:sz w:val="28"/>
          <w:szCs w:val="28"/>
        </w:rPr>
        <w:t xml:space="preserve">В момент времени </w:t>
      </w:r>
      <w:proofErr w:type="spellStart"/>
      <w:r>
        <w:rPr>
          <w:color w:val="000000"/>
          <w:sz w:val="28"/>
          <w:szCs w:val="28"/>
        </w:rPr>
        <w:t>t</w:t>
      </w:r>
      <w:proofErr w:type="spellEnd"/>
      <w:r w:rsidR="00FA567C">
        <w:rPr>
          <w:color w:val="000000"/>
          <w:sz w:val="28"/>
          <w:szCs w:val="28"/>
        </w:rPr>
        <w:t xml:space="preserve"> </w:t>
      </w:r>
      <w:r>
        <w:rPr>
          <w:color w:val="000000"/>
          <w:sz w:val="28"/>
          <w:szCs w:val="28"/>
        </w:rPr>
        <w:t>=</w:t>
      </w:r>
      <w:r w:rsidR="00FA567C">
        <w:rPr>
          <w:color w:val="000000"/>
          <w:sz w:val="28"/>
          <w:szCs w:val="28"/>
        </w:rPr>
        <w:t xml:space="preserve"> </w:t>
      </w:r>
      <w:r>
        <w:rPr>
          <w:color w:val="000000"/>
          <w:sz w:val="28"/>
          <w:szCs w:val="28"/>
        </w:rPr>
        <w:t>T</w:t>
      </w:r>
      <w:r w:rsidR="00FA567C">
        <w:rPr>
          <w:color w:val="000000"/>
          <w:sz w:val="28"/>
          <w:szCs w:val="28"/>
        </w:rPr>
        <w:t xml:space="preserve"> </w:t>
      </w:r>
      <w:r>
        <w:rPr>
          <w:color w:val="000000"/>
          <w:sz w:val="28"/>
          <w:szCs w:val="28"/>
        </w:rPr>
        <w:t>+</w:t>
      </w:r>
      <w:r w:rsidR="00FA567C">
        <w:rPr>
          <w:color w:val="000000"/>
          <w:sz w:val="28"/>
          <w:szCs w:val="28"/>
        </w:rPr>
        <w:t xml:space="preserve"> </w:t>
      </w:r>
      <w:proofErr w:type="spellStart"/>
      <w:r>
        <w:rPr>
          <w:color w:val="000000"/>
          <w:sz w:val="28"/>
          <w:szCs w:val="28"/>
        </w:rPr>
        <w:t>nT</w:t>
      </w:r>
      <w:proofErr w:type="spellEnd"/>
      <w:r>
        <w:rPr>
          <w:color w:val="000000"/>
          <w:sz w:val="28"/>
          <w:szCs w:val="28"/>
        </w:rPr>
        <w:t xml:space="preserve"> коммутаторы К</w:t>
      </w:r>
      <w:proofErr w:type="gramStart"/>
      <w:r>
        <w:rPr>
          <w:color w:val="000000"/>
          <w:sz w:val="28"/>
          <w:szCs w:val="28"/>
        </w:rPr>
        <w:t>1</w:t>
      </w:r>
      <w:proofErr w:type="gramEnd"/>
      <w:r>
        <w:rPr>
          <w:color w:val="000000"/>
          <w:sz w:val="28"/>
          <w:szCs w:val="28"/>
        </w:rPr>
        <w:t xml:space="preserve"> и К2 замкнутся, а коммутатор К3 разомкнет свой выход с входом ОЗУ1, выработанное число в генератор k-раз</w:t>
      </w:r>
      <w:r w:rsidR="00FA567C">
        <w:rPr>
          <w:color w:val="000000"/>
          <w:sz w:val="28"/>
          <w:szCs w:val="28"/>
        </w:rPr>
        <w:t>р</w:t>
      </w:r>
      <w:r>
        <w:rPr>
          <w:color w:val="000000"/>
          <w:sz w:val="28"/>
          <w:szCs w:val="28"/>
        </w:rPr>
        <w:t>ядных случайных чисел поступит на вход сумматора Σ1. На другой вход сумматора Σ1 поступит из ПЗУ число -0,5, которое вычитается из выработанного в этом генераторе случайного числа, Полученный разностный результат поступает на вход сумматора Σ2, задругой вход которого поступает нулевое число через коммутатор К</w:t>
      </w:r>
      <w:proofErr w:type="gramStart"/>
      <w:r>
        <w:rPr>
          <w:color w:val="000000"/>
          <w:sz w:val="28"/>
          <w:szCs w:val="28"/>
        </w:rPr>
        <w:t>2</w:t>
      </w:r>
      <w:proofErr w:type="gramEnd"/>
      <w:r>
        <w:rPr>
          <w:color w:val="000000"/>
          <w:sz w:val="28"/>
          <w:szCs w:val="28"/>
        </w:rPr>
        <w:t xml:space="preserve"> с выхода ЦЛЗ </w:t>
      </w:r>
      <w:r w:rsidRPr="000248D7">
        <w:rPr>
          <w:color w:val="000000"/>
          <w:position w:val="-4"/>
          <w:sz w:val="28"/>
          <w:szCs w:val="28"/>
        </w:rPr>
        <w:object w:dxaOrig="372" w:dyaOrig="328">
          <v:shape id="_x0000_i1063" type="#_x0000_t75" style="width:16.8pt;height:15pt;mso-position-horizontal-relative:page;mso-position-vertical-relative:page" o:ole="">
            <v:imagedata r:id="rId99" o:title=""/>
          </v:shape>
          <o:OLEObject Type="Embed" ProgID="Equation.3" ShapeID="_x0000_i1063" DrawAspect="Content" ObjectID="_1451317726" r:id="rId104">
            <o:FieldCodes>\* MERGEFORMAT</o:FieldCodes>
          </o:OLEObject>
        </w:object>
      </w:r>
      <w:r>
        <w:rPr>
          <w:color w:val="000000"/>
          <w:sz w:val="28"/>
          <w:szCs w:val="28"/>
        </w:rPr>
        <w:t xml:space="preserve">. Результат суммирования этих чисел в сумматоре Σ1 записывается в ЦЛЗ </w:t>
      </w:r>
      <w:r w:rsidRPr="000248D7">
        <w:rPr>
          <w:color w:val="000000"/>
          <w:position w:val="-4"/>
          <w:sz w:val="28"/>
          <w:szCs w:val="28"/>
        </w:rPr>
        <w:object w:dxaOrig="372" w:dyaOrig="328">
          <v:shape id="_x0000_i1064" type="#_x0000_t75" style="width:16.8pt;height:15pt;mso-position-horizontal-relative:page;mso-position-vertical-relative:page" o:ole="">
            <v:imagedata r:id="rId99" o:title=""/>
          </v:shape>
          <o:OLEObject Type="Embed" ProgID="Equation.3" ShapeID="_x0000_i1064" DrawAspect="Content" ObjectID="_1451317727" r:id="rId105">
            <o:FieldCodes>\* MERGEFORMAT</o:FieldCodes>
          </o:OLEObject>
        </w:object>
      </w:r>
      <w:r>
        <w:rPr>
          <w:color w:val="000000"/>
          <w:sz w:val="28"/>
          <w:szCs w:val="28"/>
        </w:rPr>
        <w:t xml:space="preserve">. Далее работа устройства повторяется до момента времени </w:t>
      </w:r>
      <w:r w:rsidRPr="000248D7">
        <w:rPr>
          <w:color w:val="000000"/>
          <w:position w:val="-10"/>
          <w:sz w:val="28"/>
          <w:szCs w:val="28"/>
        </w:rPr>
        <w:object w:dxaOrig="1273" w:dyaOrig="329">
          <v:shape id="_x0000_i1065" type="#_x0000_t75" style="width:62.3pt;height:15.9pt;mso-position-horizontal-relative:page;mso-position-vertical-relative:page" o:ole="">
            <v:imagedata r:id="rId106" o:title=""/>
          </v:shape>
          <o:OLEObject Type="Embed" ProgID="Equation.3" ShapeID="_x0000_i1065" DrawAspect="Content" ObjectID="_1451317728" r:id="rId107">
            <o:FieldCodes>\* MERGEFORMAT</o:FieldCodes>
          </o:OLEObject>
        </w:object>
      </w:r>
      <w:r>
        <w:rPr>
          <w:color w:val="000000"/>
          <w:sz w:val="28"/>
          <w:szCs w:val="28"/>
        </w:rPr>
        <w:t xml:space="preserve">. В этот момент времени вырабатывается k-разрядное случайное число, из которого вычитается число -0,5 в сумматоре Σ1 и разностный результат поступает на вход сумматора Σ2. В сумматоре Σ2 происходит сложение с числом, полученным в результате суммирования (n-1) чисел на интервале времени </w:t>
      </w:r>
      <w:proofErr w:type="spellStart"/>
      <w:r>
        <w:rPr>
          <w:color w:val="000000"/>
          <w:sz w:val="28"/>
          <w:szCs w:val="28"/>
        </w:rPr>
        <w:t>nT</w:t>
      </w:r>
      <w:proofErr w:type="spellEnd"/>
      <w:r>
        <w:rPr>
          <w:color w:val="000000"/>
          <w:sz w:val="28"/>
          <w:szCs w:val="28"/>
        </w:rPr>
        <w:t>&lt;</w:t>
      </w:r>
      <w:proofErr w:type="spellStart"/>
      <w:r>
        <w:rPr>
          <w:color w:val="000000"/>
          <w:sz w:val="28"/>
          <w:szCs w:val="28"/>
        </w:rPr>
        <w:t>t</w:t>
      </w:r>
      <w:proofErr w:type="spellEnd"/>
      <w:r>
        <w:rPr>
          <w:color w:val="000000"/>
          <w:sz w:val="28"/>
          <w:szCs w:val="28"/>
        </w:rPr>
        <w:t xml:space="preserve">&lt;(2n-1)T. После суммирования результат с выхода сумматора Σ2 поступает в ЦЛЗ </w:t>
      </w:r>
      <w:r w:rsidRPr="000248D7">
        <w:rPr>
          <w:color w:val="000000"/>
          <w:position w:val="-4"/>
          <w:sz w:val="28"/>
          <w:szCs w:val="28"/>
        </w:rPr>
        <w:object w:dxaOrig="372" w:dyaOrig="328">
          <v:shape id="_x0000_i1066" type="#_x0000_t75" style="width:16.8pt;height:15pt;mso-position-horizontal-relative:page;mso-position-vertical-relative:page" o:ole="">
            <v:imagedata r:id="rId99" o:title=""/>
          </v:shape>
          <o:OLEObject Type="Embed" ProgID="Equation.3" ShapeID="_x0000_i1066" DrawAspect="Content" ObjectID="_1451317729" r:id="rId108">
            <o:FieldCodes>\* MERGEFORMAT</o:FieldCodes>
          </o:OLEObject>
        </w:object>
      </w:r>
      <w:r>
        <w:rPr>
          <w:color w:val="000000"/>
          <w:sz w:val="28"/>
          <w:szCs w:val="28"/>
        </w:rPr>
        <w:t xml:space="preserve"> и на подключенный вход коммутатора К3, выход которого подключен к ОЗУ</w:t>
      </w:r>
      <w:proofErr w:type="gramStart"/>
      <w:r>
        <w:rPr>
          <w:color w:val="000000"/>
          <w:sz w:val="28"/>
          <w:szCs w:val="28"/>
        </w:rPr>
        <w:t>2</w:t>
      </w:r>
      <w:proofErr w:type="gramEnd"/>
      <w:r>
        <w:rPr>
          <w:color w:val="000000"/>
          <w:sz w:val="28"/>
          <w:szCs w:val="28"/>
        </w:rPr>
        <w:t>. Одновременно размыкаются коммутаторы К</w:t>
      </w:r>
      <w:proofErr w:type="gramStart"/>
      <w:r>
        <w:rPr>
          <w:color w:val="000000"/>
          <w:sz w:val="28"/>
          <w:szCs w:val="28"/>
        </w:rPr>
        <w:t>2</w:t>
      </w:r>
      <w:proofErr w:type="gramEnd"/>
      <w:r>
        <w:rPr>
          <w:color w:val="000000"/>
          <w:sz w:val="28"/>
          <w:szCs w:val="28"/>
        </w:rPr>
        <w:t xml:space="preserve"> и К2 и к моменту времени t=2nT устройства готово к обработке следующей группы из n случайных k-разрядных чисел.</w:t>
      </w:r>
    </w:p>
    <w:p w:rsidR="00BC7ABB" w:rsidRDefault="00BC7ABB">
      <w:pPr>
        <w:autoSpaceDE w:val="0"/>
        <w:autoSpaceDN w:val="0"/>
        <w:ind w:firstLine="567"/>
        <w:jc w:val="both"/>
        <w:rPr>
          <w:color w:val="000000"/>
          <w:sz w:val="28"/>
          <w:szCs w:val="28"/>
        </w:rPr>
      </w:pPr>
      <w:r>
        <w:rPr>
          <w:color w:val="000000"/>
          <w:sz w:val="28"/>
          <w:szCs w:val="28"/>
        </w:rPr>
        <w:t xml:space="preserve">Одновременно два первых случайных числа </w:t>
      </w:r>
      <w:r w:rsidRPr="000248D7">
        <w:rPr>
          <w:color w:val="000000"/>
          <w:position w:val="-12"/>
          <w:sz w:val="28"/>
          <w:szCs w:val="28"/>
        </w:rPr>
        <w:object w:dxaOrig="467" w:dyaOrig="382">
          <v:shape id="_x0000_i1067" type="#_x0000_t75" style="width:21.65pt;height:17.65pt;mso-position-horizontal-relative:page;mso-position-vertical-relative:page" o:ole="">
            <v:imagedata r:id="rId109" o:title=""/>
          </v:shape>
          <o:OLEObject Type="Embed" ProgID="Equation.3" ShapeID="_x0000_i1067" DrawAspect="Content" ObjectID="_1451317730" r:id="rId110">
            <o:FieldCodes>\* MERGEFORMAT</o:FieldCodes>
          </o:OLEObject>
        </w:object>
      </w:r>
      <w:r>
        <w:rPr>
          <w:color w:val="000000"/>
          <w:sz w:val="28"/>
          <w:szCs w:val="28"/>
        </w:rPr>
        <w:t xml:space="preserve"> и </w:t>
      </w:r>
      <w:r w:rsidRPr="000248D7">
        <w:rPr>
          <w:color w:val="000000"/>
          <w:position w:val="-10"/>
          <w:sz w:val="28"/>
          <w:szCs w:val="28"/>
        </w:rPr>
        <w:object w:dxaOrig="476" w:dyaOrig="367">
          <v:shape id="_x0000_i1068" type="#_x0000_t75" style="width:21.65pt;height:16.8pt;mso-position-horizontal-relative:page;mso-position-vertical-relative:page" o:ole="">
            <v:imagedata r:id="rId111" o:title=""/>
          </v:shape>
          <o:OLEObject Type="Embed" ProgID="Equation.3" ShapeID="_x0000_i1068" DrawAspect="Content" ObjectID="_1451317731" r:id="rId112">
            <o:FieldCodes>\* MERGEFORMAT</o:FieldCodes>
          </o:OLEObject>
        </w:object>
      </w:r>
      <w:r>
        <w:rPr>
          <w:color w:val="000000"/>
          <w:sz w:val="28"/>
          <w:szCs w:val="28"/>
        </w:rPr>
        <w:t xml:space="preserve"> с выходов ОЗУ</w:t>
      </w:r>
      <w:proofErr w:type="gramStart"/>
      <w:r>
        <w:rPr>
          <w:color w:val="000000"/>
          <w:sz w:val="28"/>
          <w:szCs w:val="28"/>
        </w:rPr>
        <w:t>1</w:t>
      </w:r>
      <w:proofErr w:type="gramEnd"/>
      <w:r>
        <w:rPr>
          <w:color w:val="000000"/>
          <w:sz w:val="28"/>
          <w:szCs w:val="28"/>
        </w:rPr>
        <w:t xml:space="preserve"> и ОЗУ2 параллельно поступают на выходы устройства. Эти числа представляют собой отсчеты квадратурных составляющих «белого» шума.</w:t>
      </w:r>
    </w:p>
    <w:p w:rsidR="00BC7ABB" w:rsidRDefault="00BC7ABB" w:rsidP="009F40A4">
      <w:pPr>
        <w:autoSpaceDE w:val="0"/>
        <w:autoSpaceDN w:val="0"/>
        <w:ind w:firstLine="567"/>
        <w:jc w:val="both"/>
        <w:rPr>
          <w:color w:val="000000"/>
          <w:sz w:val="28"/>
          <w:szCs w:val="28"/>
        </w:rPr>
      </w:pPr>
      <w:r>
        <w:rPr>
          <w:color w:val="000000"/>
          <w:sz w:val="28"/>
          <w:szCs w:val="28"/>
        </w:rPr>
        <w:t>Далее процесс генерации следующей пары квадратурных составляющих «белого» шума повторяется. Видно, что интервал времени 2nT=</w:t>
      </w:r>
      <w:r w:rsidRPr="000248D7">
        <w:rPr>
          <w:color w:val="000000"/>
          <w:position w:val="-12"/>
          <w:sz w:val="28"/>
          <w:szCs w:val="28"/>
        </w:rPr>
        <w:object w:dxaOrig="304" w:dyaOrig="391">
          <v:shape id="_x0000_i1069" type="#_x0000_t75" style="width:13.7pt;height:18.1pt;mso-position-horizontal-relative:page;mso-position-vertical-relative:page" o:ole="">
            <v:imagedata r:id="rId113" o:title=""/>
          </v:shape>
          <o:OLEObject Type="Embed" ProgID="Equation.3" ShapeID="_x0000_i1069" DrawAspect="Content" ObjectID="_1451317732" r:id="rId114">
            <o:FieldCodes>\* MERGEFORMAT</o:FieldCodes>
          </o:OLEObject>
        </w:object>
      </w:r>
      <w:r>
        <w:rPr>
          <w:color w:val="000000"/>
          <w:sz w:val="28"/>
          <w:szCs w:val="28"/>
        </w:rPr>
        <w:t xml:space="preserve"> определяется из условий выполнения теоремы Котельникова. Следовательно, узлы устройства генерации должны быть в 2n раз более быстродействующими относительно выбранной частоты дискретизации </w:t>
      </w:r>
      <w:r w:rsidRPr="000248D7">
        <w:rPr>
          <w:color w:val="000000"/>
          <w:position w:val="-30"/>
          <w:sz w:val="28"/>
          <w:szCs w:val="28"/>
        </w:rPr>
        <w:object w:dxaOrig="1556" w:dyaOrig="696">
          <v:shape id="_x0000_i1070" type="#_x0000_t75" style="width:76pt;height:34pt;mso-position-horizontal-relative:page;mso-position-vertical-relative:page" o:ole="">
            <v:imagedata r:id="rId115" o:title=""/>
          </v:shape>
          <o:OLEObject Type="Embed" ProgID="Equation.3" ShapeID="_x0000_i1070" DrawAspect="Content" ObjectID="_1451317733" r:id="rId116">
            <o:FieldCodes>\* MERGEFORMAT</o:FieldCodes>
          </o:OLEObject>
        </w:object>
      </w:r>
      <w:r>
        <w:rPr>
          <w:color w:val="000000"/>
          <w:sz w:val="28"/>
          <w:szCs w:val="28"/>
        </w:rPr>
        <w:t>, где</w:t>
      </w:r>
      <w:r w:rsidRPr="000248D7">
        <w:rPr>
          <w:color w:val="000000"/>
          <w:position w:val="-12"/>
          <w:sz w:val="28"/>
          <w:szCs w:val="28"/>
        </w:rPr>
        <w:object w:dxaOrig="494" w:dyaOrig="386">
          <v:shape id="_x0000_i1071" type="#_x0000_t75" style="width:22.95pt;height:18.1pt;mso-position-horizontal-relative:page;mso-position-vertical-relative:page" o:ole="">
            <v:imagedata r:id="rId117" o:title=""/>
          </v:shape>
          <o:OLEObject Type="Embed" ProgID="Equation.3" ShapeID="_x0000_i1071" DrawAspect="Content" ObjectID="_1451317734" r:id="rId118">
            <o:FieldCodes>\* MERGEFORMAT</o:FieldCodes>
          </o:OLEObject>
        </w:object>
      </w:r>
      <w:r>
        <w:rPr>
          <w:color w:val="000000"/>
          <w:sz w:val="28"/>
          <w:szCs w:val="28"/>
        </w:rPr>
        <w:t>-</w:t>
      </w:r>
      <w:r>
        <w:rPr>
          <w:color w:val="000000"/>
          <w:sz w:val="28"/>
          <w:szCs w:val="28"/>
        </w:rPr>
        <w:t>ширина спектра полезного сообщения.</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afterAutospacing="1"/>
        <w:jc w:val="center"/>
        <w:rPr>
          <w:rFonts w:ascii="Times New Roman" w:hAnsi="Times New Roman" w:cs="Times New Roman"/>
          <w:b/>
          <w:bCs/>
          <w:color w:val="000000"/>
          <w:sz w:val="28"/>
          <w:szCs w:val="28"/>
          <w:lang w:val="ru-RU"/>
        </w:rPr>
      </w:pPr>
      <w:r>
        <w:rPr>
          <w:color w:val="000000"/>
          <w:sz w:val="28"/>
          <w:szCs w:val="28"/>
          <w:lang w:val="ru-RU"/>
        </w:rPr>
        <w:br w:type="page"/>
      </w:r>
      <w:r>
        <w:rPr>
          <w:rFonts w:ascii="Times New Roman" w:hAnsi="Times New Roman" w:cs="Times New Roman"/>
          <w:b/>
          <w:bCs/>
          <w:color w:val="000000"/>
          <w:sz w:val="28"/>
          <w:szCs w:val="28"/>
          <w:lang w:val="ru-RU"/>
        </w:rPr>
        <w:lastRenderedPageBreak/>
        <w:t>2 РАЗРАБОТКА ЦИФРОВОГО ГЕНЕРАТОРА СИГНАЛОВ</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2.1 Функциональная схема устройства</w:t>
      </w:r>
    </w:p>
    <w:p w:rsidR="00BC7ABB" w:rsidRDefault="00BC7ABB">
      <w:pPr>
        <w:ind w:firstLine="567"/>
        <w:jc w:val="both"/>
        <w:rPr>
          <w:color w:val="000000"/>
          <w:sz w:val="28"/>
          <w:szCs w:val="28"/>
        </w:rPr>
      </w:pPr>
      <w:r>
        <w:rPr>
          <w:color w:val="000000"/>
          <w:sz w:val="28"/>
          <w:szCs w:val="28"/>
        </w:rPr>
        <w:t xml:space="preserve">Проектируемый генератор должен представлять собой переносной прибор с питанием от сети переменного тока общего пользования для работы в лабораторных условиях. Устройство должно генерировать сигналы заданных форм на выходах </w:t>
      </w:r>
      <w:r w:rsidR="00FA567C">
        <w:rPr>
          <w:color w:val="000000"/>
          <w:sz w:val="28"/>
          <w:szCs w:val="28"/>
        </w:rPr>
        <w:t>двух</w:t>
      </w:r>
      <w:r>
        <w:rPr>
          <w:color w:val="000000"/>
          <w:sz w:val="28"/>
          <w:szCs w:val="28"/>
        </w:rPr>
        <w:t xml:space="preserve"> </w:t>
      </w:r>
      <w:r w:rsidR="00FA567C">
        <w:rPr>
          <w:color w:val="000000"/>
          <w:sz w:val="28"/>
          <w:szCs w:val="28"/>
        </w:rPr>
        <w:t>независимых аналоговых канал</w:t>
      </w:r>
      <w:r w:rsidR="00924FAD">
        <w:rPr>
          <w:color w:val="000000"/>
          <w:sz w:val="28"/>
          <w:szCs w:val="28"/>
        </w:rPr>
        <w:t>ах</w:t>
      </w:r>
      <w:r>
        <w:rPr>
          <w:color w:val="000000"/>
          <w:sz w:val="28"/>
          <w:szCs w:val="28"/>
        </w:rPr>
        <w:t>. Форма и параметры сигналов для каждого из независимых каналов должны задаваться с помощью клавиатуры (КЛ) и отображаться на жидкокристаллическом индикаторе (ЖКИ).</w:t>
      </w:r>
    </w:p>
    <w:p w:rsidR="00BC7ABB" w:rsidRDefault="00BC7ABB">
      <w:pPr>
        <w:ind w:firstLine="567"/>
        <w:jc w:val="both"/>
        <w:rPr>
          <w:color w:val="000000"/>
          <w:sz w:val="28"/>
          <w:szCs w:val="28"/>
        </w:rPr>
      </w:pPr>
      <w:r>
        <w:rPr>
          <w:color w:val="000000"/>
          <w:sz w:val="28"/>
          <w:szCs w:val="28"/>
        </w:rPr>
        <w:t>При этом можно определить функциональную схему устройства (рис. 2.1).</w:t>
      </w:r>
    </w:p>
    <w:p w:rsidR="00BC7ABB" w:rsidRDefault="008C1FC0">
      <w:pPr>
        <w:spacing w:before="100" w:beforeAutospacing="1" w:after="100" w:afterAutospacing="1"/>
        <w:jc w:val="center"/>
        <w:rPr>
          <w:color w:val="000000"/>
          <w:sz w:val="28"/>
          <w:szCs w:val="28"/>
        </w:rPr>
      </w:pPr>
      <w:r>
        <w:object w:dxaOrig="9153" w:dyaOrig="6103">
          <v:shape id="_x0000_i1072" type="#_x0000_t75" style="width:457.6pt;height:305.25pt" o:ole="">
            <v:imagedata r:id="rId119" o:title=""/>
          </v:shape>
          <o:OLEObject Type="Embed" ProgID="Visio.Drawing.11" ShapeID="_x0000_i1072" DrawAspect="Content" ObjectID="_1451317735" r:id="rId120"/>
        </w:object>
      </w:r>
    </w:p>
    <w:p w:rsidR="00BC7ABB" w:rsidRDefault="00BC7ABB">
      <w:pPr>
        <w:spacing w:before="100" w:beforeAutospacing="1"/>
        <w:jc w:val="center"/>
        <w:rPr>
          <w:color w:val="000000"/>
          <w:sz w:val="28"/>
          <w:szCs w:val="28"/>
        </w:rPr>
      </w:pPr>
      <w:r>
        <w:rPr>
          <w:color w:val="000000"/>
          <w:sz w:val="28"/>
          <w:szCs w:val="28"/>
        </w:rPr>
        <w:t>Рисунок 2.1 – Функциональная схема цифрового генератора</w:t>
      </w:r>
    </w:p>
    <w:p w:rsidR="00BC7ABB" w:rsidRDefault="008C1FC0">
      <w:pPr>
        <w:spacing w:after="100" w:afterAutospacing="1"/>
        <w:jc w:val="both"/>
        <w:rPr>
          <w:color w:val="000000"/>
          <w:sz w:val="28"/>
          <w:szCs w:val="28"/>
        </w:rPr>
      </w:pPr>
      <w:proofErr w:type="gramStart"/>
      <w:r>
        <w:rPr>
          <w:bCs/>
          <w:color w:val="000000"/>
          <w:sz w:val="28"/>
          <w:szCs w:val="28"/>
          <w:lang w:val="en-US"/>
        </w:rPr>
        <w:t>CPU</w:t>
      </w:r>
      <w:r w:rsidR="00BC7ABB">
        <w:rPr>
          <w:b/>
          <w:bCs/>
          <w:color w:val="000000"/>
          <w:sz w:val="28"/>
          <w:szCs w:val="28"/>
        </w:rPr>
        <w:t xml:space="preserve"> </w:t>
      </w:r>
      <w:r w:rsidR="00BC7ABB">
        <w:rPr>
          <w:color w:val="000000"/>
          <w:sz w:val="28"/>
          <w:szCs w:val="28"/>
        </w:rPr>
        <w:t xml:space="preserve">– цифровое вычислительное устройство; </w:t>
      </w:r>
      <w:r>
        <w:rPr>
          <w:color w:val="000000"/>
          <w:sz w:val="28"/>
          <w:szCs w:val="28"/>
          <w:lang w:val="en-US"/>
        </w:rPr>
        <w:t>Keyboard</w:t>
      </w:r>
      <w:r w:rsidR="00BC7ABB">
        <w:rPr>
          <w:color w:val="000000"/>
          <w:sz w:val="28"/>
          <w:szCs w:val="28"/>
        </w:rPr>
        <w:t xml:space="preserve"> – клавиатура; </w:t>
      </w:r>
      <w:r>
        <w:rPr>
          <w:color w:val="000000"/>
          <w:sz w:val="28"/>
          <w:szCs w:val="28"/>
          <w:lang w:val="en-US"/>
        </w:rPr>
        <w:t>DAC</w:t>
      </w:r>
      <w:r w:rsidR="00BC7ABB">
        <w:rPr>
          <w:color w:val="000000"/>
          <w:sz w:val="28"/>
          <w:szCs w:val="28"/>
        </w:rPr>
        <w:t xml:space="preserve"> – цифро-аналоговый преобразователь; </w:t>
      </w:r>
      <w:r>
        <w:rPr>
          <w:bCs/>
          <w:color w:val="000000"/>
          <w:sz w:val="28"/>
          <w:szCs w:val="28"/>
          <w:lang w:val="en-US"/>
        </w:rPr>
        <w:t>IF</w:t>
      </w:r>
      <w:r w:rsidR="00BC7ABB">
        <w:rPr>
          <w:b/>
          <w:bCs/>
          <w:color w:val="000000"/>
          <w:sz w:val="28"/>
          <w:szCs w:val="28"/>
        </w:rPr>
        <w:t xml:space="preserve"> </w:t>
      </w:r>
      <w:r w:rsidR="00BC7ABB">
        <w:rPr>
          <w:color w:val="000000"/>
          <w:sz w:val="28"/>
          <w:szCs w:val="28"/>
        </w:rPr>
        <w:t xml:space="preserve">– интерполирующий фильтр; </w:t>
      </w:r>
      <w:r>
        <w:rPr>
          <w:bCs/>
          <w:color w:val="000000"/>
          <w:sz w:val="28"/>
          <w:szCs w:val="28"/>
          <w:lang w:val="en-US"/>
        </w:rPr>
        <w:t>Buffer</w:t>
      </w:r>
      <w:r w:rsidRPr="008C1FC0">
        <w:rPr>
          <w:bCs/>
          <w:color w:val="000000"/>
          <w:sz w:val="28"/>
          <w:szCs w:val="28"/>
        </w:rPr>
        <w:t xml:space="preserve"> </w:t>
      </w:r>
      <w:r>
        <w:rPr>
          <w:bCs/>
          <w:color w:val="000000"/>
          <w:sz w:val="28"/>
          <w:szCs w:val="28"/>
          <w:lang w:val="en-US"/>
        </w:rPr>
        <w:t>amplifier</w:t>
      </w:r>
      <w:r w:rsidR="00BC7ABB">
        <w:rPr>
          <w:color w:val="000000"/>
          <w:sz w:val="28"/>
          <w:szCs w:val="28"/>
        </w:rPr>
        <w:t xml:space="preserve"> – буферный усилитель.</w:t>
      </w:r>
      <w:proofErr w:type="gramEnd"/>
    </w:p>
    <w:p w:rsidR="008C1FC0" w:rsidRPr="008C1FC0" w:rsidRDefault="00BC7ABB">
      <w:pPr>
        <w:ind w:firstLine="567"/>
        <w:jc w:val="both"/>
        <w:rPr>
          <w:color w:val="000000"/>
          <w:sz w:val="28"/>
          <w:szCs w:val="28"/>
        </w:rPr>
      </w:pPr>
      <w:r>
        <w:rPr>
          <w:color w:val="000000"/>
          <w:sz w:val="28"/>
          <w:szCs w:val="28"/>
        </w:rPr>
        <w:t>Центральным элементом системы является ЦВУ, в памяти программ которого хранится программа, реализующая определенную форму сигнала на выходе, с заданной амплитудой и частотой. Амплитуда, частота и форма сигнала вводятся с клавиатуры и отображаются на ЖКИ. ЦАП для преобразования цифрового (двоичного) кода в аналоговый сигнал. На выходах нужно два независимых канала, поэтому используется два канала ЦАП.</w:t>
      </w:r>
    </w:p>
    <w:p w:rsidR="00BC7ABB" w:rsidRDefault="00BC7ABB">
      <w:pPr>
        <w:ind w:firstLine="567"/>
        <w:jc w:val="both"/>
        <w:rPr>
          <w:color w:val="000000"/>
          <w:sz w:val="28"/>
          <w:szCs w:val="28"/>
        </w:rPr>
      </w:pPr>
      <w:r>
        <w:rPr>
          <w:color w:val="000000"/>
          <w:sz w:val="28"/>
          <w:szCs w:val="28"/>
        </w:rPr>
        <w:t>На выходе каждого канала ЦАП формируется свой аналого-дискретный сигнал. Рассмотрим 3 вида сигналов</w:t>
      </w:r>
      <w:r w:rsidR="00721F54">
        <w:rPr>
          <w:color w:val="000000"/>
          <w:sz w:val="28"/>
          <w:szCs w:val="28"/>
        </w:rPr>
        <w:t>, из числа</w:t>
      </w:r>
      <w:r>
        <w:rPr>
          <w:color w:val="000000"/>
          <w:sz w:val="28"/>
          <w:szCs w:val="28"/>
        </w:rPr>
        <w:t xml:space="preserve"> заданных в техническом задании:</w:t>
      </w:r>
    </w:p>
    <w:p w:rsidR="00BC7ABB" w:rsidRDefault="00BC7ABB">
      <w:pPr>
        <w:ind w:firstLine="567"/>
        <w:jc w:val="both"/>
        <w:rPr>
          <w:color w:val="000000"/>
          <w:sz w:val="28"/>
          <w:szCs w:val="28"/>
        </w:rPr>
      </w:pPr>
      <w:r>
        <w:rPr>
          <w:color w:val="000000"/>
          <w:sz w:val="28"/>
          <w:szCs w:val="28"/>
        </w:rPr>
        <w:lastRenderedPageBreak/>
        <w:t>– непрерывный гармонический сигнал;</w:t>
      </w:r>
    </w:p>
    <w:p w:rsidR="00BC7ABB" w:rsidRDefault="00BC7ABB">
      <w:pPr>
        <w:ind w:firstLine="567"/>
        <w:jc w:val="both"/>
        <w:rPr>
          <w:color w:val="000000"/>
          <w:sz w:val="28"/>
          <w:szCs w:val="28"/>
        </w:rPr>
      </w:pPr>
      <w:r>
        <w:rPr>
          <w:color w:val="000000"/>
          <w:sz w:val="28"/>
          <w:szCs w:val="28"/>
        </w:rPr>
        <w:t>– прямоугольные периодические импульсы;</w:t>
      </w:r>
    </w:p>
    <w:p w:rsidR="00BC7ABB" w:rsidRDefault="00BC7ABB">
      <w:pPr>
        <w:ind w:firstLine="567"/>
        <w:jc w:val="both"/>
        <w:rPr>
          <w:color w:val="000000"/>
          <w:sz w:val="28"/>
          <w:szCs w:val="28"/>
        </w:rPr>
      </w:pPr>
      <w:r>
        <w:rPr>
          <w:color w:val="000000"/>
          <w:sz w:val="28"/>
          <w:szCs w:val="28"/>
        </w:rPr>
        <w:t>– пилообразные периодические импульсы;</w:t>
      </w:r>
    </w:p>
    <w:p w:rsidR="00BC7ABB" w:rsidRDefault="00BC7ABB">
      <w:pPr>
        <w:ind w:firstLine="567"/>
        <w:jc w:val="both"/>
        <w:rPr>
          <w:color w:val="000000"/>
          <w:sz w:val="28"/>
          <w:szCs w:val="28"/>
        </w:rPr>
      </w:pPr>
      <w:r>
        <w:rPr>
          <w:color w:val="000000"/>
          <w:sz w:val="28"/>
          <w:szCs w:val="28"/>
        </w:rPr>
        <w:t>Все три сигнала имеют максимальную частоту 100 кГц, то есть минимальная продолжительность одного периода сигнала равна 10 мкс.</w:t>
      </w:r>
    </w:p>
    <w:p w:rsidR="00BC7ABB" w:rsidRDefault="00BC7ABB">
      <w:pPr>
        <w:ind w:firstLine="567"/>
        <w:jc w:val="both"/>
        <w:rPr>
          <w:color w:val="000000"/>
          <w:sz w:val="28"/>
          <w:szCs w:val="28"/>
        </w:rPr>
      </w:pPr>
      <w:r>
        <w:rPr>
          <w:color w:val="000000"/>
          <w:sz w:val="28"/>
          <w:szCs w:val="28"/>
        </w:rPr>
        <w:t>Исходя из этих данных я моделировал (</w:t>
      </w:r>
      <w:proofErr w:type="gramStart"/>
      <w:r>
        <w:rPr>
          <w:color w:val="000000"/>
          <w:sz w:val="28"/>
          <w:szCs w:val="28"/>
        </w:rPr>
        <w:t>см</w:t>
      </w:r>
      <w:proofErr w:type="gramEnd"/>
      <w:r>
        <w:rPr>
          <w:color w:val="000000"/>
          <w:sz w:val="28"/>
          <w:szCs w:val="28"/>
        </w:rPr>
        <w:t>. приложение А) в среде MATLAB прямоугольные и пилообразные периодические импульсы на выходе ЦАП, потому что эти периодические сигналы будут иметь ширину спектра больше чем гармонический сигнал. Результаты показаны на рис. 2.2–2.5.</w:t>
      </w:r>
    </w:p>
    <w:p w:rsidR="00BC7ABB" w:rsidRDefault="008C1FC0">
      <w:pPr>
        <w:wordWrap w:val="0"/>
        <w:spacing w:before="100" w:beforeAutospacing="1"/>
        <w:jc w:val="center"/>
        <w:rPr>
          <w:color w:val="000000"/>
          <w:sz w:val="28"/>
          <w:szCs w:val="28"/>
        </w:rPr>
      </w:pPr>
      <w:r>
        <w:rPr>
          <w:noProof/>
          <w:color w:val="000000"/>
          <w:sz w:val="28"/>
          <w:szCs w:val="28"/>
        </w:rPr>
        <w:drawing>
          <wp:inline distT="0" distB="0" distL="0" distR="0">
            <wp:extent cx="6089015" cy="2979420"/>
            <wp:effectExtent l="0" t="0" r="6985" b="0"/>
            <wp:docPr id="73" name="Рисунок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rrowheads="1"/>
                    </pic:cNvPicPr>
                  </pic:nvPicPr>
                  <pic:blipFill>
                    <a:blip r:embed="rId121" cstate="print"/>
                    <a:srcRect l="7590" t="5498" r="8780"/>
                    <a:stretch>
                      <a:fillRect/>
                    </a:stretch>
                  </pic:blipFill>
                  <pic:spPr bwMode="auto">
                    <a:xfrm>
                      <a:off x="0" y="0"/>
                      <a:ext cx="6089015" cy="2979420"/>
                    </a:xfrm>
                    <a:prstGeom prst="rect">
                      <a:avLst/>
                    </a:prstGeom>
                    <a:noFill/>
                    <a:ln w="9525">
                      <a:noFill/>
                      <a:miter lim="800000"/>
                      <a:headEnd/>
                      <a:tailEnd/>
                    </a:ln>
                  </pic:spPr>
                </pic:pic>
              </a:graphicData>
            </a:graphic>
          </wp:inline>
        </w:drawing>
      </w:r>
    </w:p>
    <w:p w:rsidR="00BC7ABB" w:rsidRDefault="00BC7ABB" w:rsidP="008C1FC0">
      <w:pPr>
        <w:wordWrap w:val="0"/>
        <w:spacing w:before="100" w:beforeAutospacing="1" w:after="100" w:afterAutospacing="1"/>
        <w:jc w:val="center"/>
        <w:rPr>
          <w:color w:val="000000"/>
          <w:sz w:val="28"/>
          <w:szCs w:val="28"/>
        </w:rPr>
      </w:pPr>
      <w:r>
        <w:rPr>
          <w:color w:val="000000"/>
          <w:sz w:val="28"/>
          <w:szCs w:val="28"/>
        </w:rPr>
        <w:t>Рисунок 2.2 – Периодические импульсы со скважностью 5% (1) и 50% (2)</w:t>
      </w:r>
      <w:r w:rsidR="008C1FC0">
        <w:rPr>
          <w:noProof/>
          <w:color w:val="000000"/>
          <w:sz w:val="28"/>
          <w:szCs w:val="28"/>
        </w:rPr>
        <w:drawing>
          <wp:inline distT="0" distB="0" distL="0" distR="0">
            <wp:extent cx="6059170" cy="3165475"/>
            <wp:effectExtent l="0" t="0" r="0" b="0"/>
            <wp:docPr id="74" name="Рисунок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rrowheads="1"/>
                    </pic:cNvPicPr>
                  </pic:nvPicPr>
                  <pic:blipFill>
                    <a:blip r:embed="rId122" cstate="print"/>
                    <a:srcRect l="8185" r="8987"/>
                    <a:stretch>
                      <a:fillRect/>
                    </a:stretch>
                  </pic:blipFill>
                  <pic:spPr bwMode="auto">
                    <a:xfrm>
                      <a:off x="0" y="0"/>
                      <a:ext cx="6059170" cy="3165475"/>
                    </a:xfrm>
                    <a:prstGeom prst="rect">
                      <a:avLst/>
                    </a:prstGeom>
                    <a:noFill/>
                    <a:ln w="9525">
                      <a:noFill/>
                      <a:miter lim="800000"/>
                      <a:headEnd/>
                      <a:tailEnd/>
                    </a:ln>
                  </pic:spPr>
                </pic:pic>
              </a:graphicData>
            </a:graphic>
          </wp:inline>
        </w:drawing>
      </w:r>
    </w:p>
    <w:p w:rsidR="00BC7ABB" w:rsidRDefault="00BC7ABB">
      <w:pPr>
        <w:jc w:val="center"/>
        <w:rPr>
          <w:color w:val="000000"/>
          <w:sz w:val="28"/>
          <w:szCs w:val="28"/>
        </w:rPr>
      </w:pPr>
      <w:r>
        <w:rPr>
          <w:color w:val="000000"/>
          <w:sz w:val="28"/>
          <w:szCs w:val="28"/>
        </w:rPr>
        <w:t>Рисунок 2.3 – Спектр прямоугольных периодических импульсов со скважностью 5% (1) и 50% (2)</w:t>
      </w:r>
    </w:p>
    <w:p w:rsidR="00BC7ABB" w:rsidRDefault="008C1FC0">
      <w:pPr>
        <w:wordWrap w:val="0"/>
        <w:spacing w:before="100" w:beforeAutospacing="1" w:after="100" w:afterAutospacing="1"/>
        <w:jc w:val="center"/>
        <w:rPr>
          <w:color w:val="000000"/>
          <w:sz w:val="28"/>
          <w:szCs w:val="28"/>
        </w:rPr>
      </w:pPr>
      <w:r>
        <w:rPr>
          <w:noProof/>
          <w:color w:val="000000"/>
          <w:sz w:val="28"/>
          <w:szCs w:val="28"/>
        </w:rPr>
        <w:lastRenderedPageBreak/>
        <w:drawing>
          <wp:inline distT="0" distB="0" distL="0" distR="0">
            <wp:extent cx="6229985" cy="2943860"/>
            <wp:effectExtent l="0" t="0" r="0" b="0"/>
            <wp:docPr id="75" name="Рисунок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rrowheads="1"/>
                    </pic:cNvPicPr>
                  </pic:nvPicPr>
                  <pic:blipFill>
                    <a:blip r:embed="rId123" cstate="print"/>
                    <a:srcRect l="7854" t="5901" r="8711" b="3284"/>
                    <a:stretch>
                      <a:fillRect/>
                    </a:stretch>
                  </pic:blipFill>
                  <pic:spPr bwMode="auto">
                    <a:xfrm>
                      <a:off x="0" y="0"/>
                      <a:ext cx="6229985" cy="2943860"/>
                    </a:xfrm>
                    <a:prstGeom prst="rect">
                      <a:avLst/>
                    </a:prstGeom>
                    <a:noFill/>
                    <a:ln w="9525">
                      <a:noFill/>
                      <a:miter lim="800000"/>
                      <a:headEnd/>
                      <a:tailEnd/>
                    </a:ln>
                  </pic:spPr>
                </pic:pic>
              </a:graphicData>
            </a:graphic>
          </wp:inline>
        </w:drawing>
      </w:r>
    </w:p>
    <w:p w:rsidR="00BC7ABB" w:rsidRDefault="00BC7ABB">
      <w:pPr>
        <w:wordWrap w:val="0"/>
        <w:spacing w:before="100" w:beforeAutospacing="1" w:after="100" w:afterAutospacing="1"/>
        <w:jc w:val="center"/>
        <w:rPr>
          <w:color w:val="000000"/>
          <w:sz w:val="28"/>
          <w:szCs w:val="28"/>
        </w:rPr>
      </w:pPr>
      <w:r>
        <w:rPr>
          <w:color w:val="000000"/>
          <w:sz w:val="28"/>
          <w:szCs w:val="28"/>
        </w:rPr>
        <w:t>Рисунок 2.4 – Пилообразные периодические импульсы</w:t>
      </w:r>
    </w:p>
    <w:p w:rsidR="00BC7ABB" w:rsidRDefault="008C1FC0">
      <w:pPr>
        <w:wordWrap w:val="0"/>
        <w:spacing w:before="100" w:beforeAutospacing="1" w:after="100" w:afterAutospacing="1"/>
        <w:jc w:val="center"/>
        <w:rPr>
          <w:color w:val="000000"/>
          <w:sz w:val="28"/>
          <w:szCs w:val="28"/>
        </w:rPr>
      </w:pPr>
      <w:r>
        <w:rPr>
          <w:noProof/>
          <w:color w:val="000000"/>
          <w:sz w:val="28"/>
          <w:szCs w:val="28"/>
        </w:rPr>
        <w:drawing>
          <wp:inline distT="0" distB="0" distL="0" distR="0">
            <wp:extent cx="6049010" cy="2974340"/>
            <wp:effectExtent l="0" t="0" r="0" b="0"/>
            <wp:docPr id="76" name="Рисунок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rrowheads="1"/>
                    </pic:cNvPicPr>
                  </pic:nvPicPr>
                  <pic:blipFill>
                    <a:blip r:embed="rId124" cstate="print"/>
                    <a:srcRect l="8356" t="4620" r="8711" b="2950"/>
                    <a:stretch>
                      <a:fillRect/>
                    </a:stretch>
                  </pic:blipFill>
                  <pic:spPr bwMode="auto">
                    <a:xfrm>
                      <a:off x="0" y="0"/>
                      <a:ext cx="6049010" cy="2974340"/>
                    </a:xfrm>
                    <a:prstGeom prst="rect">
                      <a:avLst/>
                    </a:prstGeom>
                    <a:noFill/>
                    <a:ln w="9525">
                      <a:noFill/>
                      <a:miter lim="800000"/>
                      <a:headEnd/>
                      <a:tailEnd/>
                    </a:ln>
                  </pic:spPr>
                </pic:pic>
              </a:graphicData>
            </a:graphic>
          </wp:inline>
        </w:drawing>
      </w:r>
    </w:p>
    <w:p w:rsidR="00BC7ABB" w:rsidRDefault="00BC7ABB">
      <w:pPr>
        <w:wordWrap w:val="0"/>
        <w:spacing w:before="100" w:beforeAutospacing="1" w:after="100" w:afterAutospacing="1"/>
        <w:jc w:val="center"/>
        <w:rPr>
          <w:color w:val="000000"/>
          <w:sz w:val="28"/>
          <w:szCs w:val="28"/>
        </w:rPr>
      </w:pPr>
      <w:r>
        <w:rPr>
          <w:color w:val="000000"/>
          <w:sz w:val="28"/>
          <w:szCs w:val="28"/>
        </w:rPr>
        <w:t>Рисунок 2.5 – Спектр пилообразных периодических импульсов</w:t>
      </w:r>
    </w:p>
    <w:p w:rsidR="00BC7ABB" w:rsidRDefault="00BC7ABB">
      <w:pPr>
        <w:ind w:firstLine="567"/>
        <w:jc w:val="both"/>
        <w:rPr>
          <w:color w:val="000000"/>
          <w:sz w:val="28"/>
          <w:szCs w:val="28"/>
        </w:rPr>
      </w:pPr>
      <w:r>
        <w:rPr>
          <w:color w:val="000000"/>
          <w:sz w:val="28"/>
          <w:szCs w:val="28"/>
        </w:rPr>
        <w:t xml:space="preserve">Спектр конечной последовательности импульсов бесконечный, поэтому в нем нельзя определить конечную верхнюю граничную частоту. Но мы определяем верхнюю граничную частоту из «эффективной» ширины спектра. </w:t>
      </w:r>
      <w:proofErr w:type="gramStart"/>
      <w:r>
        <w:rPr>
          <w:color w:val="000000"/>
          <w:sz w:val="28"/>
          <w:szCs w:val="28"/>
        </w:rPr>
        <w:t>Из</w:t>
      </w:r>
      <w:proofErr w:type="gramEnd"/>
      <w:r>
        <w:rPr>
          <w:color w:val="000000"/>
          <w:sz w:val="28"/>
          <w:szCs w:val="28"/>
        </w:rPr>
        <w:t xml:space="preserve"> </w:t>
      </w:r>
      <w:proofErr w:type="gramStart"/>
      <w:r>
        <w:rPr>
          <w:color w:val="000000"/>
          <w:sz w:val="28"/>
          <w:szCs w:val="28"/>
        </w:rPr>
        <w:t>рис</w:t>
      </w:r>
      <w:proofErr w:type="gramEnd"/>
      <w:r>
        <w:rPr>
          <w:color w:val="000000"/>
          <w:sz w:val="28"/>
          <w:szCs w:val="28"/>
        </w:rPr>
        <w:t xml:space="preserve">. 2.3, 2.5 получаем максимальную верхнюю граничную частоту в спектре генерируемых сигналов </w:t>
      </w:r>
      <w:r w:rsidRPr="000248D7">
        <w:rPr>
          <w:color w:val="000000"/>
          <w:position w:val="-12"/>
          <w:sz w:val="28"/>
          <w:szCs w:val="28"/>
        </w:rPr>
        <w:object w:dxaOrig="1576" w:dyaOrig="364">
          <v:shape id="_x0000_i1073" type="#_x0000_t75" style="width:77.75pt;height:17.65pt;mso-position-horizontal-relative:page;mso-position-vertical-relative:page" o:ole="">
            <v:imagedata r:id="rId125" o:title=""/>
          </v:shape>
          <o:OLEObject Type="Embed" ProgID="Equation.KSEE3" ShapeID="_x0000_i1073" DrawAspect="Content" ObjectID="_1451317736" r:id="rId126">
            <o:FieldCodes>\* MERGEFORMAT</o:FieldCodes>
          </o:OLEObject>
        </w:object>
      </w:r>
      <w:r>
        <w:rPr>
          <w:color w:val="000000"/>
          <w:sz w:val="28"/>
          <w:szCs w:val="28"/>
        </w:rPr>
        <w:t xml:space="preserve"> (первые 3 «нуля» функции </w:t>
      </w:r>
      <w:proofErr w:type="spellStart"/>
      <w:r>
        <w:rPr>
          <w:color w:val="000000"/>
          <w:sz w:val="28"/>
          <w:szCs w:val="28"/>
        </w:rPr>
        <w:t>sinc</w:t>
      </w:r>
      <w:proofErr w:type="spellEnd"/>
      <w:r>
        <w:rPr>
          <w:color w:val="000000"/>
          <w:sz w:val="28"/>
          <w:szCs w:val="28"/>
        </w:rPr>
        <w:t>, которая представляет огибающую спектра прямоугольных периодических импульсов).</w:t>
      </w:r>
    </w:p>
    <w:p w:rsidR="008C1FC0" w:rsidRDefault="008C1FC0" w:rsidP="008C1FC0">
      <w:pPr>
        <w:jc w:val="both"/>
        <w:rPr>
          <w:color w:val="000000"/>
          <w:sz w:val="28"/>
          <w:szCs w:val="28"/>
        </w:rPr>
      </w:pPr>
    </w:p>
    <w:p w:rsidR="008C1FC0" w:rsidRPr="008C1FC0" w:rsidRDefault="008C1FC0" w:rsidP="008C1FC0">
      <w:pPr>
        <w:jc w:val="both"/>
        <w:rPr>
          <w:color w:val="000000"/>
          <w:sz w:val="28"/>
          <w:szCs w:val="28"/>
        </w:rPr>
      </w:pPr>
      <w:r>
        <w:rPr>
          <w:color w:val="000000"/>
          <w:sz w:val="28"/>
          <w:szCs w:val="28"/>
        </w:rPr>
        <w:t xml:space="preserve">Однако по ТЗ поставлена задача </w:t>
      </w:r>
      <w:proofErr w:type="gramStart"/>
      <w:r>
        <w:rPr>
          <w:color w:val="000000"/>
          <w:sz w:val="28"/>
          <w:szCs w:val="28"/>
        </w:rPr>
        <w:t>пропускать</w:t>
      </w:r>
      <w:proofErr w:type="gramEnd"/>
      <w:r>
        <w:rPr>
          <w:color w:val="000000"/>
          <w:sz w:val="28"/>
          <w:szCs w:val="28"/>
        </w:rPr>
        <w:t xml:space="preserve"> простое гармоническое колебание с частотой до 100 кГц, поэтому этой частотой, как верхней частотой </w:t>
      </w:r>
      <m:oMath>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в</m:t>
            </m:r>
          </m:sub>
        </m:sSub>
        <m:r>
          <m:rPr>
            <m:sty m:val="p"/>
          </m:rPr>
          <w:rPr>
            <w:rFonts w:ascii="Cambria Math" w:hAnsi="Cambria Math"/>
            <w:color w:val="000000"/>
            <w:sz w:val="28"/>
            <w:szCs w:val="28"/>
            <w:lang w:val="uk-UA"/>
          </w:rPr>
          <m:t>max⁡</m:t>
        </m:r>
        <m:r>
          <w:rPr>
            <w:rFonts w:ascii="Cambria Math" w:hAnsi="Cambria Math"/>
            <w:color w:val="000000"/>
            <w:sz w:val="28"/>
            <w:szCs w:val="28"/>
            <w:lang w:val="uk-UA"/>
          </w:rPr>
          <m:t>)</m:t>
        </m:r>
      </m:oMath>
      <w:r>
        <w:rPr>
          <w:color w:val="000000"/>
          <w:sz w:val="28"/>
          <w:szCs w:val="28"/>
        </w:rPr>
        <w:t xml:space="preserve"> в спектрах генерируемых сигналов, мы и ограничимся.</w:t>
      </w:r>
    </w:p>
    <w:p w:rsidR="00BC7ABB" w:rsidRDefault="00BC7ABB">
      <w:pPr>
        <w:ind w:firstLine="567"/>
        <w:jc w:val="both"/>
        <w:rPr>
          <w:color w:val="000000"/>
          <w:sz w:val="28"/>
          <w:szCs w:val="28"/>
        </w:rPr>
      </w:pPr>
      <w:r>
        <w:rPr>
          <w:color w:val="000000"/>
          <w:sz w:val="28"/>
          <w:szCs w:val="28"/>
        </w:rPr>
        <w:lastRenderedPageBreak/>
        <w:t>Спектр аналого-дискретного сигнала в общем случае представляет собой периодическую функцию по частоте (рис. 2.6).</w:t>
      </w:r>
    </w:p>
    <w:p w:rsidR="00BC7ABB" w:rsidRDefault="008C1FC0">
      <w:pPr>
        <w:wordWrap w:val="0"/>
        <w:spacing w:before="100" w:beforeAutospacing="1" w:after="100" w:afterAutospacing="1"/>
        <w:jc w:val="center"/>
        <w:rPr>
          <w:color w:val="000000"/>
          <w:sz w:val="28"/>
          <w:szCs w:val="28"/>
        </w:rPr>
      </w:pPr>
      <w:r>
        <w:rPr>
          <w:noProof/>
          <w:color w:val="000000"/>
        </w:rPr>
        <w:drawing>
          <wp:inline distT="0" distB="0" distL="0" distR="0">
            <wp:extent cx="6300470" cy="203962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7" cstate="print"/>
                    <a:srcRect/>
                    <a:stretch>
                      <a:fillRect/>
                    </a:stretch>
                  </pic:blipFill>
                  <pic:spPr bwMode="auto">
                    <a:xfrm>
                      <a:off x="0" y="0"/>
                      <a:ext cx="6300470" cy="2039620"/>
                    </a:xfrm>
                    <a:prstGeom prst="rect">
                      <a:avLst/>
                    </a:prstGeom>
                    <a:noFill/>
                    <a:ln w="9525">
                      <a:noFill/>
                      <a:miter lim="800000"/>
                      <a:headEnd/>
                      <a:tailEnd/>
                    </a:ln>
                  </pic:spPr>
                </pic:pic>
              </a:graphicData>
            </a:graphic>
          </wp:inline>
        </w:drawing>
      </w:r>
    </w:p>
    <w:p w:rsidR="00BC7ABB" w:rsidRDefault="00BC7ABB">
      <w:pPr>
        <w:wordWrap w:val="0"/>
        <w:spacing w:before="100" w:beforeAutospacing="1" w:after="100" w:afterAutospacing="1"/>
        <w:jc w:val="center"/>
        <w:rPr>
          <w:color w:val="000000"/>
          <w:sz w:val="28"/>
          <w:szCs w:val="28"/>
        </w:rPr>
      </w:pPr>
      <w:r>
        <w:rPr>
          <w:color w:val="000000"/>
          <w:sz w:val="28"/>
          <w:szCs w:val="28"/>
        </w:rPr>
        <w:t>Рисунок 2.6 – Спектры сигналов на выходах ЦАП и ИФ</w:t>
      </w:r>
    </w:p>
    <w:p w:rsidR="00BC7ABB" w:rsidRDefault="00BC7ABB">
      <w:pPr>
        <w:ind w:firstLine="567"/>
        <w:jc w:val="both"/>
        <w:rPr>
          <w:color w:val="000000"/>
          <w:sz w:val="28"/>
          <w:szCs w:val="28"/>
        </w:rPr>
      </w:pPr>
      <w:r>
        <w:rPr>
          <w:color w:val="000000"/>
          <w:sz w:val="28"/>
          <w:szCs w:val="28"/>
        </w:rPr>
        <w:t>Выделение спектра аналогового сигнала из спектра аналого-дискретного сигнала осуществляется с помощью интерполирующего фильтра. ИФ – это фильтр нижней частоты.</w:t>
      </w:r>
    </w:p>
    <w:p w:rsidR="00BC7ABB" w:rsidRDefault="00BC7ABB">
      <w:pPr>
        <w:ind w:firstLine="567"/>
        <w:jc w:val="both"/>
        <w:rPr>
          <w:color w:val="000000"/>
          <w:sz w:val="28"/>
          <w:szCs w:val="28"/>
        </w:rPr>
      </w:pPr>
      <w:r>
        <w:rPr>
          <w:color w:val="000000"/>
          <w:sz w:val="28"/>
          <w:szCs w:val="28"/>
        </w:rPr>
        <w:t xml:space="preserve">Разрабатываемый генератор может использоваться как источник сигнала для других устройств. Входное сопротивление этих устройств может быть </w:t>
      </w:r>
      <w:proofErr w:type="gramStart"/>
      <w:r>
        <w:rPr>
          <w:color w:val="000000"/>
          <w:sz w:val="28"/>
          <w:szCs w:val="28"/>
        </w:rPr>
        <w:t>маленьким</w:t>
      </w:r>
      <w:proofErr w:type="gramEnd"/>
      <w:r>
        <w:rPr>
          <w:color w:val="000000"/>
          <w:sz w:val="28"/>
          <w:szCs w:val="28"/>
        </w:rPr>
        <w:t xml:space="preserve"> и оно может влиять на работу выходных каскадов генератора. Поэтому амплитуда сигнала на входе получателя сигнала может не соответствовать той, которая установлена в генераторе. Для согласования выхода генератора (источника сигнала) с входом получателя используется БУ.</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2.2 Расчет характеристик и выбор элементов структурной схемы</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2.2.1 Расчет параметров цифро-аналогового преобразователя</w:t>
      </w:r>
    </w:p>
    <w:p w:rsidR="00BC7ABB" w:rsidRDefault="00BC7ABB">
      <w:pPr>
        <w:ind w:firstLine="567"/>
        <w:jc w:val="both"/>
        <w:rPr>
          <w:color w:val="000000"/>
          <w:sz w:val="28"/>
          <w:szCs w:val="28"/>
        </w:rPr>
      </w:pPr>
      <w:r>
        <w:rPr>
          <w:color w:val="000000"/>
          <w:sz w:val="28"/>
          <w:szCs w:val="28"/>
        </w:rPr>
        <w:t>Для выбора цифро-аналогового преобразователя, нужно вычислить следующие параметры: разрядность и требуемое быстродействие.</w:t>
      </w:r>
    </w:p>
    <w:p w:rsidR="00BC7ABB" w:rsidRDefault="00BC7ABB">
      <w:pPr>
        <w:ind w:firstLine="567"/>
        <w:jc w:val="both"/>
        <w:rPr>
          <w:color w:val="000000"/>
          <w:sz w:val="28"/>
          <w:szCs w:val="28"/>
        </w:rPr>
      </w:pPr>
      <w:r>
        <w:rPr>
          <w:color w:val="000000"/>
          <w:sz w:val="28"/>
          <w:szCs w:val="28"/>
        </w:rPr>
        <w:t>1) Разрядность определяет количество различных уровней выходного сигнала, которые ЦАП может воспроизвести. Напряжение на выходе ЦАП должно задаваться в диапазоне -5В…+5</w:t>
      </w:r>
      <w:proofErr w:type="gramStart"/>
      <w:r>
        <w:rPr>
          <w:color w:val="000000"/>
          <w:sz w:val="28"/>
          <w:szCs w:val="28"/>
        </w:rPr>
        <w:t xml:space="preserve"> В</w:t>
      </w:r>
      <w:proofErr w:type="gramEnd"/>
      <w:r>
        <w:rPr>
          <w:color w:val="000000"/>
          <w:sz w:val="28"/>
          <w:szCs w:val="28"/>
        </w:rPr>
        <w:t xml:space="preserve"> с дискретностью </w:t>
      </w:r>
      <w:r w:rsidRPr="000248D7">
        <w:rPr>
          <w:color w:val="000000"/>
          <w:position w:val="-12"/>
          <w:sz w:val="28"/>
          <w:szCs w:val="28"/>
        </w:rPr>
        <w:object w:dxaOrig="1475" w:dyaOrig="364">
          <v:shape id="_x0000_i1074" type="#_x0000_t75" style="width:73.35pt;height:17.65pt;mso-position-horizontal-relative:page;mso-position-vertical-relative:page" o:ole="">
            <v:imagedata r:id="rId128" o:title=""/>
          </v:shape>
          <o:OLEObject Type="Embed" ProgID="Equation.DSMT4" ShapeID="_x0000_i1074" DrawAspect="Content" ObjectID="_1451317737" r:id="rId129"/>
        </w:object>
      </w:r>
      <w:r>
        <w:rPr>
          <w:color w:val="000000"/>
          <w:sz w:val="28"/>
          <w:szCs w:val="28"/>
        </w:rPr>
        <w:t xml:space="preserve">. Точность установки и поддержания параметров сигналов согласно технического задания – </w:t>
      </w:r>
      <w:r w:rsidRPr="000248D7">
        <w:rPr>
          <w:color w:val="000000"/>
          <w:position w:val="-6"/>
          <w:sz w:val="28"/>
          <w:szCs w:val="28"/>
        </w:rPr>
        <w:object w:dxaOrig="1110" w:dyaOrig="282">
          <v:shape id="_x0000_i1075" type="#_x0000_t75" style="width:55.2pt;height:13.7pt;mso-position-horizontal-relative:page;mso-position-vertical-relative:page" o:ole="">
            <v:imagedata r:id="rId130" o:title=""/>
          </v:shape>
          <o:OLEObject Type="Embed" ProgID="Equation.DSMT4" ShapeID="_x0000_i1075" DrawAspect="Content" ObjectID="_1451317738" r:id="rId131"/>
        </w:object>
      </w:r>
      <w:r>
        <w:rPr>
          <w:color w:val="000000"/>
          <w:sz w:val="28"/>
          <w:szCs w:val="28"/>
        </w:rPr>
        <w:t>, можно определить величину уровня квантования:</w:t>
      </w:r>
    </w:p>
    <w:p w:rsidR="00BC7ABB" w:rsidRDefault="00BC7ABB">
      <w:pPr>
        <w:tabs>
          <w:tab w:val="center" w:pos="4820"/>
          <w:tab w:val="left" w:pos="8789"/>
        </w:tabs>
        <w:wordWrap w:val="0"/>
        <w:ind w:firstLine="567"/>
        <w:jc w:val="right"/>
        <w:rPr>
          <w:color w:val="000000"/>
          <w:sz w:val="28"/>
          <w:szCs w:val="28"/>
        </w:rPr>
      </w:pPr>
      <w:r>
        <w:rPr>
          <w:color w:val="000000"/>
          <w:sz w:val="28"/>
          <w:szCs w:val="28"/>
        </w:rPr>
        <w:tab/>
      </w:r>
      <w:r w:rsidRPr="000248D7">
        <w:rPr>
          <w:color w:val="000000"/>
          <w:position w:val="-10"/>
          <w:sz w:val="28"/>
          <w:szCs w:val="28"/>
        </w:rPr>
        <w:object w:dxaOrig="3820" w:dyaOrig="360">
          <v:shape id="_x0000_i1076" type="#_x0000_t75" style="width:191.25pt;height:18.1pt;mso-position-horizontal-relative:page;mso-position-vertical-relative:page" o:ole="">
            <v:imagedata r:id="rId132" o:title=""/>
          </v:shape>
          <o:OLEObject Type="Embed" ProgID="Equation.KSEE3" ShapeID="_x0000_i1076" DrawAspect="Content" ObjectID="_1451317739" r:id="rId133">
            <o:FieldCodes>\* MERGEFORMAT</o:FieldCodes>
          </o:OLEObject>
        </w:object>
      </w:r>
      <w:r>
        <w:rPr>
          <w:color w:val="000000"/>
          <w:sz w:val="28"/>
          <w:szCs w:val="28"/>
        </w:rPr>
        <w:t>.</w:t>
      </w:r>
      <w:r>
        <w:rPr>
          <w:color w:val="000000"/>
          <w:sz w:val="28"/>
          <w:szCs w:val="28"/>
        </w:rPr>
        <w:tab/>
      </w:r>
      <w:r>
        <w:rPr>
          <w:rFonts w:eastAsia="TimesNewRoman"/>
          <w:color w:val="000000"/>
          <w:sz w:val="28"/>
          <w:szCs w:val="28"/>
        </w:rPr>
        <w:t>(2.1)</w:t>
      </w:r>
    </w:p>
    <w:p w:rsidR="00BC7ABB" w:rsidRDefault="00BC7ABB">
      <w:pPr>
        <w:wordWrap w:val="0"/>
        <w:ind w:firstLine="567"/>
        <w:jc w:val="both"/>
        <w:rPr>
          <w:color w:val="000000"/>
          <w:sz w:val="28"/>
          <w:szCs w:val="28"/>
        </w:rPr>
      </w:pPr>
      <w:r>
        <w:rPr>
          <w:color w:val="000000"/>
          <w:sz w:val="28"/>
          <w:szCs w:val="28"/>
        </w:rPr>
        <w:t xml:space="preserve">Поэтому количество </w:t>
      </w:r>
      <w:r>
        <w:rPr>
          <w:bCs/>
          <w:color w:val="000000"/>
          <w:sz w:val="28"/>
          <w:szCs w:val="28"/>
        </w:rPr>
        <w:t xml:space="preserve">уровней квантования </w:t>
      </w:r>
      <w:r>
        <w:rPr>
          <w:color w:val="000000"/>
          <w:sz w:val="28"/>
          <w:szCs w:val="28"/>
        </w:rPr>
        <w:t>равняется:</w:t>
      </w:r>
    </w:p>
    <w:p w:rsidR="00BC7ABB" w:rsidRDefault="00BC7ABB">
      <w:pPr>
        <w:tabs>
          <w:tab w:val="center" w:pos="4820"/>
          <w:tab w:val="left" w:pos="8789"/>
        </w:tabs>
        <w:wordWrap w:val="0"/>
        <w:ind w:firstLine="567"/>
        <w:jc w:val="right"/>
        <w:rPr>
          <w:color w:val="000000"/>
          <w:sz w:val="28"/>
          <w:szCs w:val="28"/>
        </w:rPr>
      </w:pPr>
      <w:r>
        <w:rPr>
          <w:color w:val="000000"/>
          <w:sz w:val="28"/>
          <w:szCs w:val="28"/>
        </w:rPr>
        <w:tab/>
      </w:r>
      <w:r w:rsidRPr="000248D7">
        <w:rPr>
          <w:color w:val="000000"/>
          <w:position w:val="-28"/>
          <w:sz w:val="28"/>
          <w:szCs w:val="28"/>
        </w:rPr>
        <w:object w:dxaOrig="5080" w:dyaOrig="660">
          <v:shape id="_x0000_i1077" type="#_x0000_t75" style="width:254pt;height:32.7pt;mso-position-horizontal-relative:page;mso-position-vertical-relative:page" o:ole="">
            <v:imagedata r:id="rId134" o:title=""/>
          </v:shape>
          <o:OLEObject Type="Embed" ProgID="Equation.DSMT4" ShapeID="_x0000_i1077" DrawAspect="Content" ObjectID="_1451317740" r:id="rId135"/>
        </w:object>
      </w:r>
      <w:r>
        <w:rPr>
          <w:color w:val="000000"/>
          <w:sz w:val="28"/>
          <w:szCs w:val="28"/>
        </w:rPr>
        <w:t>,</w:t>
      </w:r>
      <w:r>
        <w:rPr>
          <w:color w:val="000000"/>
          <w:sz w:val="28"/>
          <w:szCs w:val="28"/>
        </w:rPr>
        <w:tab/>
        <w:t>(2.2)</w:t>
      </w:r>
    </w:p>
    <w:p w:rsidR="00BC7ABB" w:rsidRDefault="00BC7ABB">
      <w:pPr>
        <w:wordWrap w:val="0"/>
        <w:jc w:val="both"/>
        <w:rPr>
          <w:color w:val="000000"/>
          <w:sz w:val="28"/>
          <w:szCs w:val="28"/>
        </w:rPr>
      </w:pPr>
      <w:r>
        <w:rPr>
          <w:color w:val="000000"/>
          <w:sz w:val="28"/>
          <w:szCs w:val="28"/>
        </w:rPr>
        <w:t>а количество</w:t>
      </w:r>
      <w:r>
        <w:rPr>
          <w:bCs/>
          <w:color w:val="000000"/>
          <w:sz w:val="28"/>
          <w:szCs w:val="28"/>
        </w:rPr>
        <w:t xml:space="preserve"> разрядов ЦАП равно </w:t>
      </w:r>
      <w:r w:rsidRPr="000248D7">
        <w:rPr>
          <w:bCs/>
          <w:color w:val="000000"/>
          <w:position w:val="-6"/>
          <w:sz w:val="28"/>
          <w:szCs w:val="28"/>
        </w:rPr>
        <w:object w:dxaOrig="652" w:dyaOrig="285">
          <v:shape id="_x0000_i1078" type="#_x0000_t75" style="width:32.25pt;height:13.7pt;mso-position-horizontal-relative:page;mso-position-vertical-relative:page" o:ole="">
            <v:imagedata r:id="rId136" o:title=""/>
          </v:shape>
          <o:OLEObject Type="Embed" ProgID="Equation.DSMT4" ShapeID="_x0000_i1078" DrawAspect="Content" ObjectID="_1451317741" r:id="rId137"/>
        </w:object>
      </w:r>
      <w:r>
        <w:rPr>
          <w:bCs/>
          <w:color w:val="000000"/>
          <w:sz w:val="28"/>
          <w:szCs w:val="28"/>
        </w:rPr>
        <w:t>.</w:t>
      </w:r>
    </w:p>
    <w:p w:rsidR="00BC7ABB" w:rsidRDefault="00BC7ABB">
      <w:pPr>
        <w:ind w:firstLine="567"/>
        <w:jc w:val="both"/>
        <w:rPr>
          <w:color w:val="000000"/>
          <w:sz w:val="28"/>
          <w:szCs w:val="28"/>
        </w:rPr>
      </w:pPr>
      <w:r>
        <w:rPr>
          <w:color w:val="000000"/>
          <w:sz w:val="28"/>
          <w:szCs w:val="28"/>
        </w:rPr>
        <w:t xml:space="preserve">2) Требуемое быстродействие определяется требуемой частотой дискретизации сигналов. Согласно теореме Котельникова (известной также как </w:t>
      </w:r>
      <w:r>
        <w:rPr>
          <w:color w:val="000000"/>
          <w:sz w:val="28"/>
          <w:szCs w:val="28"/>
        </w:rPr>
        <w:lastRenderedPageBreak/>
        <w:t xml:space="preserve">теорема Шеннона-Найквиста) частота дискретизации сигналов должна быть: </w:t>
      </w:r>
      <w:r w:rsidRPr="000248D7">
        <w:rPr>
          <w:color w:val="000000"/>
          <w:position w:val="-12"/>
          <w:sz w:val="28"/>
          <w:szCs w:val="28"/>
        </w:rPr>
        <w:object w:dxaOrig="1333" w:dyaOrig="364">
          <v:shape id="_x0000_i1079" type="#_x0000_t75" style="width:66.25pt;height:17.65pt;mso-position-horizontal-relative:page;mso-position-vertical-relative:page" o:ole="">
            <v:imagedata r:id="rId138" o:title=""/>
          </v:shape>
          <o:OLEObject Type="Embed" ProgID="Equation.DSMT4" ShapeID="_x0000_i1079" DrawAspect="Content" ObjectID="_1451317742" r:id="rId139"/>
        </w:object>
      </w:r>
      <w:r>
        <w:rPr>
          <w:color w:val="000000"/>
          <w:sz w:val="28"/>
          <w:szCs w:val="28"/>
        </w:rPr>
        <w:t xml:space="preserve">. Для упрощения интерполирующего фильтра частоту дискретизации выбираем с запасом </w:t>
      </w:r>
      <m:oMath>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д</m:t>
            </m:r>
          </m:sub>
        </m:sSub>
        <m:r>
          <w:rPr>
            <w:rFonts w:ascii="Cambria Math" w:hAnsi="Cambria Math"/>
            <w:color w:val="000000"/>
            <w:sz w:val="28"/>
            <w:szCs w:val="28"/>
          </w:rPr>
          <m:t xml:space="preserve">=2.5* </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в</m:t>
            </m:r>
          </m:sub>
        </m:sSub>
        <m:r>
          <w:rPr>
            <w:rFonts w:ascii="Cambria Math" w:hAnsi="Cambria Math"/>
            <w:color w:val="000000"/>
            <w:sz w:val="28"/>
            <w:szCs w:val="28"/>
            <w:lang w:val="uk-UA"/>
          </w:rPr>
          <m:t>max=</m:t>
        </m:r>
        <m:r>
          <m:rPr>
            <m:sty m:val="p"/>
          </m:rPr>
          <w:rPr>
            <w:rFonts w:ascii="Cambria Math" w:hAnsi="Cambria Math"/>
            <w:color w:val="000000"/>
            <w:sz w:val="28"/>
            <w:szCs w:val="28"/>
          </w:rPr>
          <m:t xml:space="preserve"> </m:t>
        </m:r>
        <m:r>
          <w:rPr>
            <w:rFonts w:ascii="Cambria Math" w:hAnsi="Cambria Math"/>
            <w:color w:val="000000"/>
            <w:sz w:val="28"/>
            <w:szCs w:val="28"/>
          </w:rPr>
          <m:t xml:space="preserve"> 250 КГц</m:t>
        </m:r>
      </m:oMath>
      <w:r>
        <w:rPr>
          <w:color w:val="000000"/>
          <w:sz w:val="28"/>
          <w:szCs w:val="28"/>
        </w:rPr>
        <w:t>.</w:t>
      </w:r>
    </w:p>
    <w:p w:rsidR="00BC7ABB" w:rsidRDefault="00BC7ABB">
      <w:pPr>
        <w:ind w:firstLine="567"/>
        <w:jc w:val="both"/>
        <w:rPr>
          <w:color w:val="000000"/>
          <w:sz w:val="28"/>
          <w:szCs w:val="28"/>
        </w:rPr>
      </w:pPr>
      <w:r>
        <w:rPr>
          <w:color w:val="000000"/>
          <w:sz w:val="28"/>
          <w:szCs w:val="28"/>
        </w:rPr>
        <w:t>Таким образом, чтобы выбирать ЦАП, нужно рассматривать следующие параметры ЦАП:</w:t>
      </w:r>
    </w:p>
    <w:p w:rsidR="00BC7ABB" w:rsidRDefault="00BC7ABB">
      <w:pPr>
        <w:numPr>
          <w:ilvl w:val="0"/>
          <w:numId w:val="2"/>
        </w:numPr>
        <w:wordWrap w:val="0"/>
        <w:ind w:firstLine="567"/>
        <w:jc w:val="both"/>
        <w:rPr>
          <w:bCs/>
          <w:color w:val="000000"/>
          <w:sz w:val="28"/>
          <w:szCs w:val="28"/>
        </w:rPr>
      </w:pPr>
      <w:r>
        <w:rPr>
          <w:bCs/>
          <w:color w:val="000000"/>
          <w:sz w:val="28"/>
          <w:szCs w:val="28"/>
        </w:rPr>
        <w:t xml:space="preserve"> разрядность </w:t>
      </w:r>
      <w:r>
        <w:rPr>
          <w:color w:val="000000"/>
          <w:sz w:val="28"/>
          <w:szCs w:val="28"/>
        </w:rPr>
        <w:t>≥</w:t>
      </w:r>
      <w:r>
        <w:rPr>
          <w:bCs/>
          <w:color w:val="000000"/>
          <w:sz w:val="28"/>
          <w:szCs w:val="28"/>
        </w:rPr>
        <w:t xml:space="preserve"> 11 бит;</w:t>
      </w:r>
    </w:p>
    <w:p w:rsidR="00BC7ABB" w:rsidRDefault="00BC7ABB">
      <w:pPr>
        <w:numPr>
          <w:ilvl w:val="0"/>
          <w:numId w:val="2"/>
        </w:numPr>
        <w:wordWrap w:val="0"/>
        <w:ind w:firstLine="567"/>
        <w:jc w:val="both"/>
        <w:rPr>
          <w:bCs/>
          <w:color w:val="000000"/>
          <w:sz w:val="28"/>
          <w:szCs w:val="28"/>
        </w:rPr>
      </w:pPr>
      <w:r>
        <w:rPr>
          <w:bCs/>
          <w:color w:val="000000"/>
          <w:sz w:val="28"/>
          <w:szCs w:val="28"/>
        </w:rPr>
        <w:t xml:space="preserve"> быстродействие </w:t>
      </w:r>
      <w:r>
        <w:rPr>
          <w:color w:val="000000"/>
          <w:sz w:val="28"/>
          <w:szCs w:val="28"/>
        </w:rPr>
        <w:t>≥</w:t>
      </w:r>
      <w:r>
        <w:rPr>
          <w:bCs/>
          <w:color w:val="000000"/>
          <w:sz w:val="28"/>
          <w:szCs w:val="28"/>
        </w:rPr>
        <w:t xml:space="preserve"> </w:t>
      </w:r>
      <w:r w:rsidR="00E860A7">
        <w:rPr>
          <w:bCs/>
          <w:color w:val="000000"/>
          <w:sz w:val="28"/>
          <w:szCs w:val="28"/>
        </w:rPr>
        <w:t>0,25</w:t>
      </w:r>
      <w:r>
        <w:rPr>
          <w:bCs/>
          <w:color w:val="000000"/>
          <w:sz w:val="28"/>
          <w:szCs w:val="28"/>
        </w:rPr>
        <w:t xml:space="preserve"> MSPS;</w:t>
      </w:r>
    </w:p>
    <w:p w:rsidR="00BC7ABB" w:rsidRDefault="00BC7ABB">
      <w:pPr>
        <w:numPr>
          <w:ilvl w:val="0"/>
          <w:numId w:val="2"/>
        </w:numPr>
        <w:wordWrap w:val="0"/>
        <w:ind w:firstLine="567"/>
        <w:jc w:val="both"/>
        <w:rPr>
          <w:bCs/>
          <w:color w:val="000000"/>
          <w:sz w:val="28"/>
          <w:szCs w:val="28"/>
        </w:rPr>
      </w:pPr>
      <w:r>
        <w:rPr>
          <w:color w:val="000000"/>
          <w:sz w:val="28"/>
          <w:szCs w:val="28"/>
        </w:rPr>
        <w:t xml:space="preserve"> число каналов ≥ 2;</w:t>
      </w:r>
    </w:p>
    <w:p w:rsidR="00BC7ABB" w:rsidRDefault="00BC7ABB">
      <w:pPr>
        <w:numPr>
          <w:ilvl w:val="0"/>
          <w:numId w:val="2"/>
        </w:numPr>
        <w:wordWrap w:val="0"/>
        <w:ind w:firstLine="567"/>
        <w:jc w:val="both"/>
        <w:rPr>
          <w:bCs/>
          <w:color w:val="000000"/>
          <w:sz w:val="28"/>
          <w:szCs w:val="28"/>
        </w:rPr>
      </w:pPr>
      <w:r>
        <w:rPr>
          <w:bCs/>
          <w:color w:val="000000"/>
          <w:sz w:val="28"/>
          <w:szCs w:val="28"/>
        </w:rPr>
        <w:t xml:space="preserve"> цена</w:t>
      </w:r>
      <w:r>
        <w:rPr>
          <w:color w:val="000000"/>
          <w:sz w:val="28"/>
          <w:szCs w:val="28"/>
        </w:rPr>
        <w:t>:</w:t>
      </w:r>
      <w:r>
        <w:rPr>
          <w:bCs/>
          <w:color w:val="000000"/>
          <w:sz w:val="28"/>
          <w:szCs w:val="28"/>
        </w:rPr>
        <w:t xml:space="preserve"> </w:t>
      </w:r>
      <w:r>
        <w:rPr>
          <w:color w:val="000000"/>
          <w:sz w:val="28"/>
          <w:szCs w:val="28"/>
        </w:rPr>
        <w:t xml:space="preserve">возможно </w:t>
      </w:r>
      <w:proofErr w:type="gramStart"/>
      <w:r>
        <w:rPr>
          <w:color w:val="000000"/>
          <w:sz w:val="28"/>
          <w:szCs w:val="28"/>
        </w:rPr>
        <w:t>дешевые</w:t>
      </w:r>
      <w:proofErr w:type="gramEnd"/>
      <w:r>
        <w:rPr>
          <w:color w:val="000000"/>
          <w:sz w:val="28"/>
          <w:szCs w:val="28"/>
        </w:rPr>
        <w:t>.</w:t>
      </w:r>
    </w:p>
    <w:p w:rsidR="00BC7ABB" w:rsidRDefault="00BC7ABB">
      <w:pPr>
        <w:ind w:firstLine="567"/>
        <w:jc w:val="both"/>
        <w:rPr>
          <w:color w:val="000000"/>
          <w:sz w:val="28"/>
          <w:szCs w:val="28"/>
        </w:rPr>
      </w:pPr>
      <w:r>
        <w:rPr>
          <w:bCs/>
          <w:color w:val="000000"/>
          <w:sz w:val="28"/>
          <w:szCs w:val="28"/>
        </w:rPr>
        <w:t>Параметры некоторых ЦАП показаны в таблице 2.1</w:t>
      </w:r>
      <w:r>
        <w:rPr>
          <w:color w:val="000000"/>
          <w:sz w:val="28"/>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Таблица 2.1 – Сравнения различных типов ЦАП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c>
          <w:tcPr>
            <w:tcW w:w="1384" w:type="dxa"/>
            <w:vAlign w:val="center"/>
          </w:tcPr>
          <w:p w:rsidR="00BC7ABB" w:rsidRDefault="00BC7ABB">
            <w:pPr>
              <w:ind w:firstLine="57"/>
              <w:jc w:val="center"/>
              <w:rPr>
                <w:color w:val="000000"/>
                <w:sz w:val="26"/>
                <w:szCs w:val="26"/>
              </w:rPr>
            </w:pPr>
            <w:r>
              <w:rPr>
                <w:color w:val="000000"/>
                <w:sz w:val="26"/>
                <w:szCs w:val="26"/>
              </w:rPr>
              <w:t>Тип ЦАП</w:t>
            </w:r>
          </w:p>
        </w:tc>
        <w:tc>
          <w:tcPr>
            <w:tcW w:w="1276" w:type="dxa"/>
            <w:vAlign w:val="center"/>
          </w:tcPr>
          <w:p w:rsidR="00BC7ABB" w:rsidRDefault="00BC7ABB">
            <w:pPr>
              <w:ind w:firstLine="57"/>
              <w:jc w:val="center"/>
              <w:rPr>
                <w:color w:val="000000"/>
                <w:sz w:val="26"/>
                <w:szCs w:val="26"/>
              </w:rPr>
            </w:pPr>
            <w:r>
              <w:rPr>
                <w:color w:val="000000"/>
                <w:sz w:val="26"/>
                <w:szCs w:val="26"/>
              </w:rPr>
              <w:t>Разрядность,</w:t>
            </w:r>
            <w:r>
              <w:rPr>
                <w:color w:val="000000"/>
                <w:sz w:val="26"/>
                <w:szCs w:val="26"/>
              </w:rPr>
              <w:br/>
              <w:t>(бит)</w:t>
            </w:r>
          </w:p>
        </w:tc>
        <w:tc>
          <w:tcPr>
            <w:tcW w:w="1276" w:type="dxa"/>
            <w:vAlign w:val="center"/>
          </w:tcPr>
          <w:p w:rsidR="00BC7ABB" w:rsidRDefault="00BC7ABB">
            <w:pPr>
              <w:ind w:firstLine="57"/>
              <w:jc w:val="center"/>
              <w:rPr>
                <w:color w:val="000000"/>
                <w:sz w:val="26"/>
                <w:szCs w:val="26"/>
              </w:rPr>
            </w:pPr>
            <w:r>
              <w:rPr>
                <w:color w:val="000000"/>
                <w:sz w:val="26"/>
                <w:szCs w:val="26"/>
              </w:rPr>
              <w:t>Быстродействие,</w:t>
            </w:r>
            <w:r>
              <w:rPr>
                <w:color w:val="000000"/>
                <w:sz w:val="26"/>
                <w:szCs w:val="26"/>
              </w:rPr>
              <w:br/>
              <w:t>(MSPS)</w:t>
            </w:r>
          </w:p>
        </w:tc>
        <w:tc>
          <w:tcPr>
            <w:tcW w:w="1134" w:type="dxa"/>
            <w:vAlign w:val="center"/>
          </w:tcPr>
          <w:p w:rsidR="00BC7ABB" w:rsidRDefault="00BC7ABB">
            <w:pPr>
              <w:ind w:firstLine="57"/>
              <w:jc w:val="center"/>
              <w:rPr>
                <w:color w:val="000000"/>
                <w:sz w:val="26"/>
                <w:szCs w:val="26"/>
              </w:rPr>
            </w:pPr>
            <w:r>
              <w:rPr>
                <w:color w:val="000000"/>
                <w:sz w:val="26"/>
                <w:szCs w:val="26"/>
              </w:rPr>
              <w:t>Количество каналов</w:t>
            </w:r>
          </w:p>
        </w:tc>
        <w:tc>
          <w:tcPr>
            <w:tcW w:w="1819" w:type="dxa"/>
            <w:vAlign w:val="center"/>
          </w:tcPr>
          <w:p w:rsidR="00BC7ABB" w:rsidRDefault="00BC7ABB">
            <w:pPr>
              <w:ind w:firstLine="57"/>
              <w:jc w:val="center"/>
              <w:rPr>
                <w:color w:val="000000"/>
                <w:sz w:val="26"/>
                <w:szCs w:val="26"/>
              </w:rPr>
            </w:pPr>
            <w:r>
              <w:rPr>
                <w:color w:val="000000"/>
                <w:sz w:val="26"/>
                <w:szCs w:val="26"/>
              </w:rPr>
              <w:t>Интерфейс</w:t>
            </w:r>
          </w:p>
        </w:tc>
        <w:tc>
          <w:tcPr>
            <w:tcW w:w="994" w:type="dxa"/>
            <w:vAlign w:val="center"/>
          </w:tcPr>
          <w:p w:rsidR="00BC7ABB" w:rsidRDefault="00BC7ABB">
            <w:pPr>
              <w:ind w:firstLine="57"/>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proofErr w:type="spellStart"/>
            <w:r>
              <w:rPr>
                <w:color w:val="000000"/>
                <w:sz w:val="26"/>
                <w:szCs w:val="26"/>
              </w:rPr>
              <w:t>грн</w:t>
            </w:r>
            <w:proofErr w:type="spellEnd"/>
            <w:r>
              <w:rPr>
                <w:rFonts w:hint="eastAsia"/>
                <w:color w:val="000000"/>
                <w:sz w:val="26"/>
                <w:szCs w:val="26"/>
              </w:rPr>
              <w:t>)</w:t>
            </w:r>
          </w:p>
        </w:tc>
        <w:tc>
          <w:tcPr>
            <w:tcW w:w="1970" w:type="dxa"/>
            <w:vAlign w:val="center"/>
          </w:tcPr>
          <w:p w:rsidR="00BC7ABB" w:rsidRDefault="00BC7ABB">
            <w:pPr>
              <w:ind w:firstLine="57"/>
              <w:jc w:val="center"/>
              <w:rPr>
                <w:color w:val="000000"/>
                <w:sz w:val="26"/>
                <w:szCs w:val="26"/>
              </w:rPr>
            </w:pPr>
            <w:r>
              <w:rPr>
                <w:color w:val="000000"/>
                <w:sz w:val="26"/>
                <w:szCs w:val="26"/>
              </w:rPr>
              <w:t>Производитель</w:t>
            </w:r>
          </w:p>
        </w:tc>
      </w:tr>
      <w:tr w:rsidR="00BC7ABB">
        <w:trPr>
          <w:trHeight w:hRule="exact" w:val="454"/>
        </w:trPr>
        <w:tc>
          <w:tcPr>
            <w:tcW w:w="1384" w:type="dxa"/>
            <w:vAlign w:val="center"/>
          </w:tcPr>
          <w:p w:rsidR="00BC7ABB" w:rsidRDefault="00BC7ABB">
            <w:pPr>
              <w:wordWrap w:val="0"/>
              <w:jc w:val="center"/>
              <w:rPr>
                <w:color w:val="000000"/>
                <w:sz w:val="26"/>
                <w:szCs w:val="26"/>
              </w:rPr>
            </w:pPr>
            <w:r>
              <w:rPr>
                <w:color w:val="000000"/>
                <w:sz w:val="26"/>
                <w:szCs w:val="26"/>
              </w:rPr>
              <w:t>AD976</w:t>
            </w:r>
            <w:r>
              <w:rPr>
                <w:rFonts w:hint="eastAsia"/>
                <w:color w:val="000000"/>
                <w:sz w:val="26"/>
                <w:szCs w:val="26"/>
              </w:rPr>
              <w:t>5</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highlight w:val="red"/>
              </w:rPr>
            </w:pPr>
            <w:r>
              <w:rPr>
                <w:rFonts w:ascii="Times New Roman" w:hAnsi="Times New Roman" w:cs="Times New Roman" w:hint="eastAsia"/>
                <w:color w:val="000000"/>
                <w:sz w:val="26"/>
                <w:szCs w:val="26"/>
              </w:rPr>
              <w:t>12</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125</w:t>
            </w:r>
          </w:p>
        </w:tc>
        <w:tc>
          <w:tcPr>
            <w:tcW w:w="113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pPr>
              <w:wordWrap w:val="0"/>
              <w:jc w:val="center"/>
              <w:rPr>
                <w:color w:val="000000"/>
                <w:sz w:val="26"/>
                <w:szCs w:val="26"/>
              </w:rPr>
            </w:pPr>
            <w:r>
              <w:rPr>
                <w:rFonts w:hint="eastAsia"/>
                <w:color w:val="000000"/>
                <w:sz w:val="26"/>
                <w:szCs w:val="26"/>
              </w:rPr>
              <w:t>115.52</w:t>
            </w:r>
          </w:p>
        </w:tc>
        <w:tc>
          <w:tcPr>
            <w:tcW w:w="1970"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AnalogDevices</w:t>
            </w:r>
            <w:proofErr w:type="spellEnd"/>
          </w:p>
        </w:tc>
      </w:tr>
      <w:tr w:rsidR="00BC7ABB">
        <w:trPr>
          <w:trHeight w:hRule="exact" w:val="454"/>
        </w:trPr>
        <w:tc>
          <w:tcPr>
            <w:tcW w:w="13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AD9767</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14</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pPr>
              <w:wordWrap w:val="0"/>
              <w:jc w:val="center"/>
              <w:rPr>
                <w:color w:val="000000"/>
                <w:sz w:val="26"/>
                <w:szCs w:val="26"/>
              </w:rPr>
            </w:pPr>
            <w:r>
              <w:rPr>
                <w:rFonts w:hint="eastAsia"/>
                <w:color w:val="000000"/>
                <w:sz w:val="26"/>
                <w:szCs w:val="26"/>
              </w:rPr>
              <w:t>114</w:t>
            </w:r>
            <w:r>
              <w:rPr>
                <w:color w:val="000000"/>
                <w:sz w:val="26"/>
                <w:szCs w:val="26"/>
              </w:rPr>
              <w:t>.</w:t>
            </w:r>
            <w:r>
              <w:rPr>
                <w:rFonts w:hint="eastAsia"/>
                <w:color w:val="000000"/>
                <w:sz w:val="26"/>
                <w:szCs w:val="26"/>
              </w:rPr>
              <w:t>32</w:t>
            </w:r>
          </w:p>
        </w:tc>
        <w:tc>
          <w:tcPr>
            <w:tcW w:w="1970"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AnalogDevices</w:t>
            </w:r>
            <w:proofErr w:type="spellEnd"/>
          </w:p>
        </w:tc>
      </w:tr>
      <w:tr w:rsidR="00BC7ABB">
        <w:trPr>
          <w:trHeight w:hRule="exact" w:val="395"/>
        </w:trPr>
        <w:tc>
          <w:tcPr>
            <w:tcW w:w="13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 xml:space="preserve">MAX5873 </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pPr>
              <w:wordWrap w:val="0"/>
              <w:jc w:val="center"/>
              <w:rPr>
                <w:color w:val="000000"/>
                <w:sz w:val="26"/>
                <w:szCs w:val="26"/>
              </w:rPr>
            </w:pPr>
            <w:r>
              <w:rPr>
                <w:rFonts w:hint="eastAsia"/>
                <w:color w:val="000000"/>
                <w:sz w:val="26"/>
                <w:szCs w:val="26"/>
              </w:rPr>
              <w:t>81.28</w:t>
            </w:r>
          </w:p>
        </w:tc>
        <w:tc>
          <w:tcPr>
            <w:tcW w:w="1970"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Maxim</w:t>
            </w:r>
            <w:proofErr w:type="spellEnd"/>
          </w:p>
        </w:tc>
      </w:tr>
      <w:tr w:rsidR="00BC7ABB">
        <w:trPr>
          <w:trHeight w:hRule="exact" w:val="375"/>
        </w:trPr>
        <w:tc>
          <w:tcPr>
            <w:tcW w:w="13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 xml:space="preserve">MAX5874 </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14</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pPr>
              <w:wordWrap w:val="0"/>
              <w:jc w:val="center"/>
              <w:rPr>
                <w:color w:val="000000"/>
                <w:sz w:val="26"/>
                <w:szCs w:val="26"/>
              </w:rPr>
            </w:pPr>
            <w:r>
              <w:rPr>
                <w:rFonts w:hint="eastAsia"/>
                <w:color w:val="000000"/>
                <w:sz w:val="26"/>
                <w:szCs w:val="26"/>
              </w:rPr>
              <w:t>106.00</w:t>
            </w:r>
          </w:p>
        </w:tc>
        <w:tc>
          <w:tcPr>
            <w:tcW w:w="1970"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Maxim</w:t>
            </w:r>
            <w:proofErr w:type="spellEnd"/>
          </w:p>
        </w:tc>
      </w:tr>
      <w:tr w:rsidR="00BC7ABB">
        <w:trPr>
          <w:trHeight w:hRule="exact" w:val="734"/>
        </w:trPr>
        <w:tc>
          <w:tcPr>
            <w:tcW w:w="13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DAC5662</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275</w:t>
            </w:r>
          </w:p>
        </w:tc>
        <w:tc>
          <w:tcPr>
            <w:tcW w:w="113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pPr>
              <w:wordWrap w:val="0"/>
              <w:jc w:val="center"/>
              <w:rPr>
                <w:color w:val="000000"/>
                <w:sz w:val="26"/>
                <w:szCs w:val="26"/>
              </w:rPr>
            </w:pPr>
            <w:r>
              <w:rPr>
                <w:color w:val="000000"/>
                <w:sz w:val="26"/>
                <w:szCs w:val="26"/>
              </w:rPr>
              <w:t>1</w:t>
            </w:r>
            <w:r>
              <w:rPr>
                <w:rFonts w:hint="eastAsia"/>
                <w:color w:val="000000"/>
                <w:sz w:val="26"/>
                <w:szCs w:val="26"/>
              </w:rPr>
              <w:t>14</w:t>
            </w:r>
            <w:r>
              <w:rPr>
                <w:color w:val="000000"/>
                <w:sz w:val="26"/>
                <w:szCs w:val="26"/>
              </w:rPr>
              <w:t>.</w:t>
            </w:r>
            <w:r>
              <w:rPr>
                <w:rFonts w:hint="eastAsia"/>
                <w:color w:val="000000"/>
                <w:sz w:val="26"/>
                <w:szCs w:val="26"/>
              </w:rPr>
              <w:t>00</w:t>
            </w:r>
          </w:p>
        </w:tc>
        <w:tc>
          <w:tcPr>
            <w:tcW w:w="1970"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TEXAS INSTRUMENTS</w:t>
            </w:r>
          </w:p>
        </w:tc>
      </w:tr>
      <w:tr w:rsidR="00BC7ABB">
        <w:trPr>
          <w:trHeight w:hRule="exact" w:val="595"/>
        </w:trPr>
        <w:tc>
          <w:tcPr>
            <w:tcW w:w="13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DAC2902</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w:t>
            </w:r>
          </w:p>
        </w:tc>
        <w:tc>
          <w:tcPr>
            <w:tcW w:w="127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pPr>
              <w:wordWrap w:val="0"/>
              <w:jc w:val="center"/>
              <w:rPr>
                <w:color w:val="000000"/>
                <w:sz w:val="26"/>
                <w:szCs w:val="26"/>
              </w:rPr>
            </w:pPr>
            <w:r>
              <w:rPr>
                <w:rFonts w:hint="eastAsia"/>
                <w:color w:val="000000"/>
                <w:sz w:val="26"/>
                <w:szCs w:val="26"/>
              </w:rPr>
              <w:t>225</w:t>
            </w:r>
            <w:r>
              <w:rPr>
                <w:color w:val="000000"/>
                <w:sz w:val="26"/>
                <w:szCs w:val="26"/>
              </w:rPr>
              <w:t>.</w:t>
            </w:r>
            <w:r>
              <w:rPr>
                <w:rFonts w:hint="eastAsia"/>
                <w:color w:val="000000"/>
                <w:sz w:val="26"/>
                <w:szCs w:val="26"/>
              </w:rPr>
              <w:t>52</w:t>
            </w:r>
          </w:p>
        </w:tc>
        <w:tc>
          <w:tcPr>
            <w:tcW w:w="1970" w:type="dxa"/>
            <w:vAlign w:val="center"/>
          </w:tcPr>
          <w:p w:rsidR="00BC7ABB" w:rsidRDefault="00BC7ABB">
            <w:pPr>
              <w:wordWrap w:val="0"/>
              <w:jc w:val="center"/>
              <w:rPr>
                <w:color w:val="000000"/>
                <w:sz w:val="26"/>
                <w:szCs w:val="26"/>
              </w:rPr>
            </w:pPr>
            <w:r>
              <w:rPr>
                <w:color w:val="000000"/>
                <w:sz w:val="26"/>
                <w:szCs w:val="26"/>
              </w:rPr>
              <w:t xml:space="preserve">TEXAS INSTRUMENTS </w:t>
            </w:r>
          </w:p>
          <w:p w:rsidR="00E860A7" w:rsidRDefault="00E860A7">
            <w:pPr>
              <w:wordWrap w:val="0"/>
              <w:jc w:val="center"/>
              <w:rPr>
                <w:color w:val="000000"/>
                <w:sz w:val="26"/>
                <w:szCs w:val="26"/>
              </w:rPr>
            </w:pPr>
          </w:p>
          <w:p w:rsidR="00E860A7" w:rsidRDefault="00E860A7">
            <w:pPr>
              <w:wordWrap w:val="0"/>
              <w:jc w:val="center"/>
              <w:rPr>
                <w:color w:val="000000"/>
                <w:sz w:val="26"/>
                <w:szCs w:val="26"/>
              </w:rPr>
            </w:pPr>
          </w:p>
        </w:tc>
      </w:tr>
      <w:tr w:rsidR="00E860A7" w:rsidTr="00E860A7">
        <w:trPr>
          <w:trHeight w:hRule="exact" w:val="982"/>
        </w:trPr>
        <w:tc>
          <w:tcPr>
            <w:tcW w:w="1384" w:type="dxa"/>
            <w:vAlign w:val="center"/>
          </w:tcPr>
          <w:p w:rsidR="00E860A7" w:rsidRPr="00E860A7" w:rsidRDefault="00E860A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color w:val="000000"/>
                <w:sz w:val="26"/>
                <w:szCs w:val="26"/>
              </w:rPr>
              <w:t>STM32F103 (inner DAC)</w:t>
            </w:r>
          </w:p>
        </w:tc>
        <w:tc>
          <w:tcPr>
            <w:tcW w:w="1276" w:type="dxa"/>
            <w:vAlign w:val="center"/>
          </w:tcPr>
          <w:p w:rsidR="00E860A7" w:rsidRPr="00E860A7" w:rsidRDefault="00E860A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276" w:type="dxa"/>
            <w:vAlign w:val="center"/>
          </w:tcPr>
          <w:p w:rsidR="00E860A7" w:rsidRPr="00E860A7" w:rsidRDefault="00E860A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color w:val="000000"/>
                <w:sz w:val="26"/>
                <w:szCs w:val="26"/>
              </w:rPr>
              <w:t>0.25</w:t>
            </w:r>
          </w:p>
        </w:tc>
        <w:tc>
          <w:tcPr>
            <w:tcW w:w="1134" w:type="dxa"/>
            <w:vAlign w:val="center"/>
          </w:tcPr>
          <w:p w:rsidR="00E860A7" w:rsidRPr="00E860A7" w:rsidRDefault="00E860A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1819" w:type="dxa"/>
            <w:vAlign w:val="center"/>
          </w:tcPr>
          <w:p w:rsidR="00E860A7" w:rsidRPr="00E860A7" w:rsidRDefault="00E860A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rPr>
            </w:pPr>
            <w:r>
              <w:rPr>
                <w:rFonts w:ascii="Times New Roman" w:hAnsi="Times New Roman" w:cs="Times New Roman"/>
                <w:color w:val="000000"/>
                <w:sz w:val="26"/>
                <w:szCs w:val="26"/>
              </w:rPr>
              <w:t>-</w:t>
            </w:r>
          </w:p>
        </w:tc>
        <w:tc>
          <w:tcPr>
            <w:tcW w:w="994" w:type="dxa"/>
            <w:vAlign w:val="center"/>
          </w:tcPr>
          <w:p w:rsidR="00E860A7" w:rsidRPr="00E860A7" w:rsidRDefault="00E860A7">
            <w:pPr>
              <w:wordWrap w:val="0"/>
              <w:jc w:val="center"/>
              <w:rPr>
                <w:color w:val="000000"/>
                <w:sz w:val="26"/>
                <w:szCs w:val="26"/>
                <w:lang w:val="en-US"/>
              </w:rPr>
            </w:pPr>
            <w:r>
              <w:rPr>
                <w:color w:val="000000"/>
                <w:sz w:val="26"/>
                <w:szCs w:val="26"/>
                <w:lang w:val="en-US"/>
              </w:rPr>
              <w:t>-</w:t>
            </w:r>
          </w:p>
        </w:tc>
        <w:tc>
          <w:tcPr>
            <w:tcW w:w="1970" w:type="dxa"/>
            <w:vAlign w:val="center"/>
          </w:tcPr>
          <w:p w:rsidR="00E860A7" w:rsidRPr="00E860A7" w:rsidRDefault="00E860A7">
            <w:pPr>
              <w:wordWrap w:val="0"/>
              <w:jc w:val="center"/>
              <w:rPr>
                <w:color w:val="000000"/>
                <w:sz w:val="26"/>
                <w:szCs w:val="26"/>
                <w:lang w:val="en-US"/>
              </w:rPr>
            </w:pPr>
            <w:r>
              <w:rPr>
                <w:color w:val="000000"/>
                <w:sz w:val="26"/>
                <w:szCs w:val="26"/>
                <w:lang w:val="en-US"/>
              </w:rPr>
              <w:t>ST microelectronics</w:t>
            </w:r>
          </w:p>
        </w:tc>
      </w:tr>
    </w:tbl>
    <w:p w:rsidR="00BC7ABB" w:rsidRDefault="00BC7ABB">
      <w:pPr>
        <w:spacing w:before="100" w:beforeAutospacing="1"/>
        <w:ind w:firstLine="567"/>
        <w:jc w:val="both"/>
        <w:rPr>
          <w:i/>
          <w:color w:val="000000"/>
          <w:sz w:val="28"/>
          <w:szCs w:val="28"/>
          <w:highlight w:val="red"/>
          <w:u w:val="single"/>
        </w:rPr>
      </w:pPr>
      <w:r>
        <w:rPr>
          <w:color w:val="000000"/>
          <w:sz w:val="28"/>
          <w:szCs w:val="28"/>
        </w:rPr>
        <w:t xml:space="preserve">Из таблицы 2.1 оптимальным по указанным выше параметрам является  </w:t>
      </w:r>
      <w:r w:rsidR="00E860A7">
        <w:rPr>
          <w:color w:val="000000"/>
          <w:sz w:val="26"/>
          <w:szCs w:val="26"/>
        </w:rPr>
        <w:t>STM32F103 (inner DAC)</w:t>
      </w:r>
      <w:r>
        <w:rPr>
          <w:rFonts w:hint="eastAsia"/>
          <w:color w:val="000000"/>
          <w:sz w:val="28"/>
          <w:szCs w:val="28"/>
        </w:rPr>
        <w:t>.</w:t>
      </w:r>
    </w:p>
    <w:p w:rsidR="00BC7ABB" w:rsidRDefault="00BC7ABB">
      <w:pPr>
        <w:ind w:firstLine="567"/>
        <w:jc w:val="both"/>
        <w:rPr>
          <w:color w:val="000000"/>
          <w:sz w:val="28"/>
          <w:szCs w:val="28"/>
        </w:rPr>
      </w:pP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2.2.2 Выбор жидкокристаллического индикатора</w:t>
      </w:r>
    </w:p>
    <w:p w:rsidR="00BC7ABB" w:rsidRDefault="00BC7ABB">
      <w:pPr>
        <w:ind w:firstLine="567"/>
        <w:jc w:val="both"/>
        <w:rPr>
          <w:color w:val="000000"/>
          <w:sz w:val="28"/>
          <w:szCs w:val="28"/>
        </w:rPr>
      </w:pPr>
      <w:r>
        <w:rPr>
          <w:color w:val="000000"/>
          <w:sz w:val="28"/>
          <w:szCs w:val="28"/>
        </w:rPr>
        <w:t>Для выбора ЖКИ, нам нужно определить какой текст может отображаться на ЖКИ для всех сигналов, заданных в ТЗ. Во-первых, текст отображается на ЖКИ при генерации сигналов двух каналов. Нам нужно показать амплитуду, смещение, частоту, скважность (для импульса) сигнала в каждом канале. В таблице 2.</w:t>
      </w:r>
      <w:r>
        <w:rPr>
          <w:rFonts w:hint="eastAsia"/>
          <w:color w:val="000000"/>
          <w:sz w:val="28"/>
          <w:szCs w:val="28"/>
        </w:rPr>
        <w:t>2</w:t>
      </w:r>
      <w:r>
        <w:rPr>
          <w:color w:val="000000"/>
          <w:sz w:val="28"/>
          <w:szCs w:val="28"/>
        </w:rPr>
        <w:t xml:space="preserve"> показана максимальная длина символов для каждого из параметров.</w:t>
      </w:r>
    </w:p>
    <w:p w:rsidR="00BC7ABB" w:rsidRDefault="00BC7ABB">
      <w:pPr>
        <w:ind w:firstLine="567"/>
        <w:jc w:val="both"/>
        <w:rPr>
          <w:color w:val="000000"/>
          <w:sz w:val="28"/>
          <w:szCs w:val="28"/>
        </w:rPr>
      </w:pPr>
      <w:r>
        <w:rPr>
          <w:color w:val="000000"/>
          <w:sz w:val="28"/>
          <w:szCs w:val="28"/>
        </w:rPr>
        <w:t>Из таблицы 2.</w:t>
      </w:r>
      <w:r>
        <w:rPr>
          <w:rFonts w:hint="eastAsia"/>
          <w:color w:val="000000"/>
          <w:sz w:val="28"/>
          <w:szCs w:val="28"/>
        </w:rPr>
        <w:t>2</w:t>
      </w:r>
      <w:r>
        <w:rPr>
          <w:color w:val="000000"/>
          <w:sz w:val="28"/>
          <w:szCs w:val="28"/>
        </w:rPr>
        <w:t xml:space="preserve"> можно получить максимальное количество символов, которые нужно отображать на ЖКИ</w:t>
      </w:r>
      <w:r>
        <w:rPr>
          <w:rFonts w:hint="eastAsia"/>
          <w:color w:val="000000"/>
          <w:sz w:val="28"/>
          <w:szCs w:val="28"/>
        </w:rPr>
        <w:t xml:space="preserve">: </w:t>
      </w:r>
      <w:proofErr w:type="spellStart"/>
      <w:r>
        <w:rPr>
          <w:rFonts w:hint="eastAsia"/>
          <w:color w:val="000000"/>
          <w:sz w:val="28"/>
          <w:szCs w:val="28"/>
        </w:rPr>
        <w:t>Nmax</w:t>
      </w:r>
      <w:proofErr w:type="spellEnd"/>
      <w:r>
        <w:rPr>
          <w:color w:val="000000"/>
          <w:sz w:val="28"/>
          <w:szCs w:val="28"/>
        </w:rPr>
        <w:t xml:space="preserve"> </w:t>
      </w:r>
      <w:r>
        <w:rPr>
          <w:rFonts w:hint="eastAsia"/>
          <w:color w:val="000000"/>
          <w:sz w:val="28"/>
          <w:szCs w:val="28"/>
        </w:rPr>
        <w:t>=</w:t>
      </w:r>
      <w:r>
        <w:rPr>
          <w:color w:val="000000"/>
          <w:sz w:val="28"/>
          <w:szCs w:val="28"/>
        </w:rPr>
        <w:t xml:space="preserve"> </w:t>
      </w:r>
      <w:r>
        <w:rPr>
          <w:rFonts w:hint="eastAsia"/>
          <w:color w:val="000000"/>
          <w:sz w:val="28"/>
          <w:szCs w:val="28"/>
        </w:rPr>
        <w:t>(7+6+5+6+6)</w:t>
      </w:r>
      <w:r>
        <w:rPr>
          <w:color w:val="000000"/>
          <w:sz w:val="28"/>
          <w:szCs w:val="28"/>
        </w:rPr>
        <w:t>*</w:t>
      </w:r>
      <w:r>
        <w:rPr>
          <w:rFonts w:hint="eastAsia"/>
          <w:color w:val="000000"/>
          <w:sz w:val="28"/>
          <w:szCs w:val="28"/>
        </w:rPr>
        <w:t>2</w:t>
      </w:r>
      <w:r>
        <w:rPr>
          <w:color w:val="000000"/>
          <w:sz w:val="28"/>
          <w:szCs w:val="28"/>
        </w:rPr>
        <w:t xml:space="preserve"> </w:t>
      </w:r>
      <w:r>
        <w:rPr>
          <w:rFonts w:hint="eastAsia"/>
          <w:color w:val="000000"/>
          <w:sz w:val="28"/>
          <w:szCs w:val="28"/>
        </w:rPr>
        <w:t>=</w:t>
      </w:r>
      <w:r>
        <w:rPr>
          <w:color w:val="000000"/>
          <w:sz w:val="28"/>
          <w:szCs w:val="28"/>
        </w:rPr>
        <w:t xml:space="preserve"> </w:t>
      </w:r>
      <w:r>
        <w:rPr>
          <w:rFonts w:hint="eastAsia"/>
          <w:color w:val="000000"/>
          <w:sz w:val="28"/>
          <w:szCs w:val="28"/>
        </w:rPr>
        <w:t xml:space="preserve">60. </w:t>
      </w:r>
      <w:r>
        <w:rPr>
          <w:color w:val="000000"/>
          <w:sz w:val="28"/>
          <w:szCs w:val="28"/>
        </w:rPr>
        <w:t xml:space="preserve">Если считать символ «пробела» между каждым параметром, </w:t>
      </w:r>
      <w:proofErr w:type="spellStart"/>
      <w:r>
        <w:rPr>
          <w:rFonts w:hint="eastAsia"/>
          <w:color w:val="000000"/>
          <w:sz w:val="28"/>
          <w:szCs w:val="28"/>
        </w:rPr>
        <w:t>Nmax</w:t>
      </w:r>
      <w:proofErr w:type="spellEnd"/>
      <w:r w:rsidR="000F1463" w:rsidRPr="00EC5216">
        <w:rPr>
          <w:color w:val="000000"/>
          <w:sz w:val="28"/>
          <w:szCs w:val="28"/>
        </w:rPr>
        <w:t xml:space="preserve"> </w:t>
      </w:r>
      <w:r>
        <w:rPr>
          <w:rFonts w:hint="eastAsia"/>
          <w:color w:val="000000"/>
          <w:sz w:val="28"/>
          <w:szCs w:val="28"/>
        </w:rPr>
        <w:t>&gt;</w:t>
      </w:r>
      <w:r w:rsidR="000F1463" w:rsidRPr="00EC5216">
        <w:rPr>
          <w:color w:val="000000"/>
          <w:sz w:val="28"/>
          <w:szCs w:val="28"/>
        </w:rPr>
        <w:t xml:space="preserve"> </w:t>
      </w:r>
      <w:r>
        <w:rPr>
          <w:rFonts w:hint="eastAsia"/>
          <w:color w:val="000000"/>
          <w:sz w:val="28"/>
          <w:szCs w:val="28"/>
        </w:rPr>
        <w:t xml:space="preserve">68. </w:t>
      </w:r>
      <w:r>
        <w:rPr>
          <w:color w:val="000000"/>
          <w:sz w:val="28"/>
          <w:szCs w:val="28"/>
        </w:rPr>
        <w:t xml:space="preserve">Среди существующих стандартных форматов </w:t>
      </w:r>
      <w:proofErr w:type="spellStart"/>
      <w:r>
        <w:rPr>
          <w:color w:val="000000"/>
          <w:sz w:val="28"/>
          <w:szCs w:val="28"/>
        </w:rPr>
        <w:t>ЖКИ-модулей</w:t>
      </w:r>
      <w:proofErr w:type="spellEnd"/>
      <w:r>
        <w:rPr>
          <w:color w:val="000000"/>
          <w:sz w:val="28"/>
          <w:szCs w:val="28"/>
        </w:rPr>
        <w:t xml:space="preserve"> (символов </w:t>
      </w:r>
      <w:proofErr w:type="spellStart"/>
      <w:r>
        <w:rPr>
          <w:rFonts w:hint="eastAsia"/>
          <w:color w:val="000000"/>
          <w:sz w:val="28"/>
          <w:szCs w:val="28"/>
        </w:rPr>
        <w:t>x</w:t>
      </w:r>
      <w:proofErr w:type="spellEnd"/>
      <w:r>
        <w:rPr>
          <w:rFonts w:hint="eastAsia"/>
          <w:color w:val="000000"/>
          <w:sz w:val="28"/>
          <w:szCs w:val="28"/>
        </w:rPr>
        <w:t xml:space="preserve"> </w:t>
      </w:r>
      <w:r>
        <w:rPr>
          <w:color w:val="000000"/>
          <w:sz w:val="28"/>
          <w:szCs w:val="28"/>
        </w:rPr>
        <w:t>строк)</w:t>
      </w:r>
      <w:r>
        <w:rPr>
          <w:rFonts w:hint="eastAsia"/>
          <w:color w:val="000000"/>
          <w:sz w:val="28"/>
          <w:szCs w:val="28"/>
        </w:rPr>
        <w:t>: 8x2, 16x1, 16x2, 16x4, 20x1, 20x2, 20x4, 24x2, 40x2, 40x4</w:t>
      </w:r>
      <w:r>
        <w:rPr>
          <w:color w:val="000000"/>
          <w:sz w:val="28"/>
          <w:szCs w:val="28"/>
        </w:rPr>
        <w:t xml:space="preserve">, подходящими являются </w:t>
      </w:r>
      <w:r>
        <w:rPr>
          <w:color w:val="000000"/>
          <w:sz w:val="28"/>
          <w:szCs w:val="28"/>
        </w:rPr>
        <w:lastRenderedPageBreak/>
        <w:t>форматы</w:t>
      </w:r>
      <w:r>
        <w:rPr>
          <w:rFonts w:hint="eastAsia"/>
          <w:color w:val="000000"/>
          <w:sz w:val="28"/>
          <w:szCs w:val="28"/>
        </w:rPr>
        <w:t>:</w:t>
      </w:r>
      <w:r>
        <w:rPr>
          <w:color w:val="000000"/>
          <w:sz w:val="28"/>
          <w:szCs w:val="28"/>
        </w:rPr>
        <w:t xml:space="preserve"> 20</w:t>
      </w:r>
      <w:r>
        <w:rPr>
          <w:rFonts w:hint="eastAsia"/>
          <w:color w:val="000000"/>
          <w:sz w:val="28"/>
          <w:szCs w:val="28"/>
        </w:rPr>
        <w:t>x4</w:t>
      </w:r>
      <w:r>
        <w:rPr>
          <w:color w:val="000000"/>
          <w:sz w:val="28"/>
          <w:szCs w:val="28"/>
        </w:rPr>
        <w:t xml:space="preserve">, </w:t>
      </w:r>
      <w:r>
        <w:rPr>
          <w:rFonts w:hint="eastAsia"/>
          <w:color w:val="000000"/>
          <w:sz w:val="28"/>
          <w:szCs w:val="28"/>
        </w:rPr>
        <w:t>40x2</w:t>
      </w:r>
      <w:r>
        <w:rPr>
          <w:color w:val="000000"/>
          <w:sz w:val="28"/>
          <w:szCs w:val="28"/>
        </w:rPr>
        <w:t xml:space="preserve"> и </w:t>
      </w:r>
      <w:r>
        <w:rPr>
          <w:rFonts w:hint="eastAsia"/>
          <w:color w:val="000000"/>
          <w:sz w:val="28"/>
          <w:szCs w:val="28"/>
        </w:rPr>
        <w:t>40x4</w:t>
      </w:r>
      <w:r>
        <w:rPr>
          <w:color w:val="000000"/>
          <w:sz w:val="28"/>
          <w:szCs w:val="28"/>
        </w:rPr>
        <w:t>. Последний слишком большой, поэтому его отбросим.</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Таблица 2.</w:t>
      </w:r>
      <w:r>
        <w:rPr>
          <w:rFonts w:ascii="Times New Roman" w:hAnsi="Times New Roman" w:cs="Times New Roman" w:hint="eastAsia"/>
          <w:color w:val="000000"/>
          <w:sz w:val="28"/>
          <w:szCs w:val="28"/>
          <w:lang w:val="ru-RU"/>
        </w:rPr>
        <w:t>2</w:t>
      </w:r>
      <w:r>
        <w:rPr>
          <w:rFonts w:ascii="Times New Roman" w:hAnsi="Times New Roman" w:cs="Times New Roman"/>
          <w:color w:val="000000"/>
          <w:sz w:val="28"/>
          <w:szCs w:val="28"/>
          <w:lang w:val="ru-RU"/>
        </w:rPr>
        <w:t xml:space="preserve"> – Максимальное количество символов для отображения параметров</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9"/>
        <w:gridCol w:w="4528"/>
        <w:gridCol w:w="3368"/>
      </w:tblGrid>
      <w:tr w:rsidR="00BC7ABB" w:rsidTr="000F1463">
        <w:tc>
          <w:tcPr>
            <w:tcW w:w="1959" w:type="dxa"/>
            <w:vAlign w:val="center"/>
          </w:tcPr>
          <w:p w:rsidR="00BC7ABB" w:rsidRDefault="00BC7ABB">
            <w:pPr>
              <w:jc w:val="center"/>
              <w:rPr>
                <w:color w:val="000000"/>
                <w:sz w:val="26"/>
              </w:rPr>
            </w:pPr>
            <w:r>
              <w:rPr>
                <w:color w:val="000000"/>
                <w:sz w:val="26"/>
              </w:rPr>
              <w:t>Параметр</w:t>
            </w:r>
          </w:p>
        </w:tc>
        <w:tc>
          <w:tcPr>
            <w:tcW w:w="4528" w:type="dxa"/>
            <w:vAlign w:val="center"/>
          </w:tcPr>
          <w:p w:rsidR="00BC7ABB" w:rsidRDefault="00BC7ABB">
            <w:pPr>
              <w:jc w:val="center"/>
              <w:rPr>
                <w:color w:val="000000"/>
                <w:sz w:val="26"/>
              </w:rPr>
            </w:pPr>
            <w:r>
              <w:rPr>
                <w:color w:val="000000"/>
                <w:sz w:val="26"/>
              </w:rPr>
              <w:t>Примеры символов для отображения на ЖКИ</w:t>
            </w:r>
          </w:p>
        </w:tc>
        <w:tc>
          <w:tcPr>
            <w:tcW w:w="3368" w:type="dxa"/>
            <w:vAlign w:val="center"/>
          </w:tcPr>
          <w:p w:rsidR="00BC7ABB" w:rsidRDefault="00BC7ABB">
            <w:pPr>
              <w:jc w:val="center"/>
              <w:rPr>
                <w:color w:val="000000"/>
                <w:sz w:val="26"/>
              </w:rPr>
            </w:pPr>
            <w:r>
              <w:rPr>
                <w:color w:val="000000"/>
                <w:sz w:val="26"/>
              </w:rPr>
              <w:t>Максимальное количество символов</w:t>
            </w:r>
          </w:p>
        </w:tc>
      </w:tr>
      <w:tr w:rsidR="00BC7ABB" w:rsidTr="000F1463">
        <w:trPr>
          <w:trHeight w:val="458"/>
        </w:trPr>
        <w:tc>
          <w:tcPr>
            <w:tcW w:w="1959" w:type="dxa"/>
            <w:vMerge w:val="restart"/>
            <w:vAlign w:val="center"/>
          </w:tcPr>
          <w:p w:rsidR="00BC7ABB" w:rsidRDefault="00BC7ABB">
            <w:pPr>
              <w:jc w:val="center"/>
              <w:rPr>
                <w:color w:val="000000"/>
                <w:sz w:val="26"/>
              </w:rPr>
            </w:pPr>
            <w:r>
              <w:rPr>
                <w:color w:val="000000"/>
                <w:sz w:val="26"/>
              </w:rPr>
              <w:t>Номер канала и форма сигнала</w:t>
            </w:r>
          </w:p>
          <w:p w:rsidR="00BC7ABB" w:rsidRDefault="00BC7ABB">
            <w:pPr>
              <w:jc w:val="center"/>
              <w:rPr>
                <w:color w:val="000000"/>
                <w:sz w:val="26"/>
              </w:rPr>
            </w:pPr>
            <w:r>
              <w:rPr>
                <w:color w:val="000000"/>
                <w:sz w:val="26"/>
              </w:rPr>
              <w:t>в канале</w:t>
            </w:r>
          </w:p>
        </w:tc>
        <w:tc>
          <w:tcPr>
            <w:tcW w:w="4528" w:type="dxa"/>
            <w:vAlign w:val="center"/>
          </w:tcPr>
          <w:p w:rsidR="00BC7ABB" w:rsidRPr="000F1463" w:rsidRDefault="000F1463" w:rsidP="000F1463">
            <w:pPr>
              <w:jc w:val="center"/>
              <w:rPr>
                <w:color w:val="000000"/>
                <w:sz w:val="26"/>
                <w:lang w:val="en-US"/>
              </w:rPr>
            </w:pPr>
            <w:r>
              <w:rPr>
                <w:color w:val="000000"/>
                <w:sz w:val="26"/>
                <w:lang w:val="en-US"/>
              </w:rPr>
              <w:t>+++Ch</w:t>
            </w:r>
            <w:r w:rsidR="00BC7ABB">
              <w:rPr>
                <w:color w:val="000000"/>
                <w:sz w:val="26"/>
              </w:rPr>
              <w:t>1</w:t>
            </w:r>
            <w:r>
              <w:rPr>
                <w:color w:val="000000"/>
                <w:sz w:val="26"/>
                <w:lang w:val="en-US"/>
              </w:rPr>
              <w:t>+++</w:t>
            </w:r>
          </w:p>
        </w:tc>
        <w:tc>
          <w:tcPr>
            <w:tcW w:w="3368" w:type="dxa"/>
            <w:vMerge w:val="restart"/>
            <w:vAlign w:val="center"/>
          </w:tcPr>
          <w:p w:rsidR="00BC7ABB" w:rsidRPr="000F1463" w:rsidRDefault="000F1463">
            <w:pPr>
              <w:jc w:val="center"/>
              <w:rPr>
                <w:color w:val="000000"/>
                <w:sz w:val="26"/>
                <w:lang w:val="en-US"/>
              </w:rPr>
            </w:pPr>
            <w:r>
              <w:rPr>
                <w:color w:val="000000"/>
                <w:sz w:val="26"/>
                <w:lang w:val="en-US"/>
              </w:rPr>
              <w:t>9</w:t>
            </w:r>
          </w:p>
        </w:tc>
      </w:tr>
      <w:tr w:rsidR="000F1463" w:rsidTr="000F1463">
        <w:trPr>
          <w:trHeight w:val="350"/>
        </w:trPr>
        <w:tc>
          <w:tcPr>
            <w:tcW w:w="1959" w:type="dxa"/>
            <w:vMerge/>
            <w:vAlign w:val="center"/>
          </w:tcPr>
          <w:p w:rsidR="000F1463" w:rsidRDefault="000F1463">
            <w:pPr>
              <w:jc w:val="center"/>
              <w:rPr>
                <w:color w:val="000000"/>
                <w:sz w:val="26"/>
              </w:rPr>
            </w:pPr>
          </w:p>
        </w:tc>
        <w:tc>
          <w:tcPr>
            <w:tcW w:w="4528" w:type="dxa"/>
            <w:vAlign w:val="center"/>
          </w:tcPr>
          <w:p w:rsidR="000F1463" w:rsidRPr="000F1463" w:rsidRDefault="000F1463" w:rsidP="000F1463">
            <w:pPr>
              <w:jc w:val="center"/>
              <w:rPr>
                <w:color w:val="000000"/>
                <w:sz w:val="26"/>
                <w:lang w:val="en-US"/>
              </w:rPr>
            </w:pPr>
            <w:r>
              <w:rPr>
                <w:color w:val="000000"/>
                <w:sz w:val="26"/>
                <w:lang w:val="en-US"/>
              </w:rPr>
              <w:t>SF</w:t>
            </w:r>
            <w:r>
              <w:rPr>
                <w:rFonts w:hint="eastAsia"/>
                <w:color w:val="000000"/>
                <w:sz w:val="26"/>
              </w:rPr>
              <w:t>:</w:t>
            </w:r>
            <w:proofErr w:type="spellStart"/>
            <w:r>
              <w:rPr>
                <w:rFonts w:hint="eastAsia"/>
                <w:color w:val="000000"/>
                <w:sz w:val="26"/>
              </w:rPr>
              <w:t>s</w:t>
            </w:r>
            <w:r>
              <w:rPr>
                <w:color w:val="000000"/>
                <w:sz w:val="26"/>
                <w:lang w:val="en-US"/>
              </w:rPr>
              <w:t>awtoo</w:t>
            </w:r>
            <w:proofErr w:type="spellEnd"/>
          </w:p>
        </w:tc>
        <w:tc>
          <w:tcPr>
            <w:tcW w:w="3368" w:type="dxa"/>
            <w:vMerge/>
            <w:vAlign w:val="center"/>
          </w:tcPr>
          <w:p w:rsidR="000F1463" w:rsidRDefault="000F1463">
            <w:pPr>
              <w:jc w:val="center"/>
              <w:rPr>
                <w:color w:val="000000"/>
                <w:sz w:val="26"/>
              </w:rPr>
            </w:pPr>
          </w:p>
        </w:tc>
      </w:tr>
      <w:tr w:rsidR="000F1463" w:rsidTr="000F1463">
        <w:trPr>
          <w:trHeight w:val="305"/>
        </w:trPr>
        <w:tc>
          <w:tcPr>
            <w:tcW w:w="1959" w:type="dxa"/>
            <w:vAlign w:val="center"/>
          </w:tcPr>
          <w:p w:rsidR="000F1463" w:rsidRDefault="000F1463">
            <w:pPr>
              <w:jc w:val="center"/>
              <w:rPr>
                <w:color w:val="000000"/>
                <w:sz w:val="26"/>
              </w:rPr>
            </w:pPr>
            <w:r>
              <w:rPr>
                <w:color w:val="000000"/>
                <w:sz w:val="26"/>
              </w:rPr>
              <w:t>Амплитуда</w:t>
            </w:r>
          </w:p>
        </w:tc>
        <w:tc>
          <w:tcPr>
            <w:tcW w:w="4528" w:type="dxa"/>
            <w:vAlign w:val="center"/>
          </w:tcPr>
          <w:p w:rsidR="000F1463" w:rsidRDefault="000F1463">
            <w:pPr>
              <w:jc w:val="center"/>
              <w:rPr>
                <w:color w:val="000000"/>
                <w:sz w:val="26"/>
              </w:rPr>
            </w:pPr>
            <w:r>
              <w:rPr>
                <w:color w:val="000000"/>
                <w:sz w:val="26"/>
              </w:rPr>
              <w:t>А</w:t>
            </w:r>
            <w:r>
              <w:rPr>
                <w:color w:val="000000"/>
                <w:sz w:val="26"/>
                <w:lang w:val="en-US"/>
              </w:rPr>
              <w:t xml:space="preserve"> </w:t>
            </w:r>
            <w:r>
              <w:rPr>
                <w:rFonts w:hint="eastAsia"/>
                <w:color w:val="000000"/>
                <w:sz w:val="26"/>
              </w:rPr>
              <w:t>=</w:t>
            </w:r>
            <w:r>
              <w:rPr>
                <w:color w:val="000000"/>
                <w:sz w:val="26"/>
                <w:lang w:val="en-US"/>
              </w:rPr>
              <w:t xml:space="preserve"> </w:t>
            </w:r>
            <w:r>
              <w:rPr>
                <w:rFonts w:hint="eastAsia"/>
                <w:color w:val="000000"/>
                <w:sz w:val="26"/>
              </w:rPr>
              <w:t>1.5</w:t>
            </w:r>
            <w:proofErr w:type="gramStart"/>
            <w:r>
              <w:rPr>
                <w:color w:val="000000"/>
                <w:sz w:val="26"/>
              </w:rPr>
              <w:t>В</w:t>
            </w:r>
            <w:proofErr w:type="gramEnd"/>
          </w:p>
        </w:tc>
        <w:tc>
          <w:tcPr>
            <w:tcW w:w="3368" w:type="dxa"/>
            <w:vAlign w:val="center"/>
          </w:tcPr>
          <w:p w:rsidR="000F1463" w:rsidRPr="000F1463" w:rsidRDefault="000F1463">
            <w:pPr>
              <w:jc w:val="center"/>
              <w:rPr>
                <w:color w:val="000000"/>
                <w:sz w:val="26"/>
                <w:lang w:val="en-US"/>
              </w:rPr>
            </w:pPr>
            <w:r>
              <w:rPr>
                <w:color w:val="000000"/>
                <w:sz w:val="26"/>
                <w:lang w:val="en-US"/>
              </w:rPr>
              <w:t>8</w:t>
            </w:r>
          </w:p>
        </w:tc>
      </w:tr>
      <w:tr w:rsidR="000F1463" w:rsidTr="000F1463">
        <w:trPr>
          <w:trHeight w:val="260"/>
        </w:trPr>
        <w:tc>
          <w:tcPr>
            <w:tcW w:w="1959" w:type="dxa"/>
            <w:vAlign w:val="center"/>
          </w:tcPr>
          <w:p w:rsidR="000F1463" w:rsidRDefault="000F1463">
            <w:pPr>
              <w:jc w:val="center"/>
              <w:rPr>
                <w:color w:val="000000"/>
                <w:sz w:val="26"/>
              </w:rPr>
            </w:pPr>
            <w:r>
              <w:rPr>
                <w:color w:val="000000"/>
                <w:sz w:val="26"/>
              </w:rPr>
              <w:t>Смещение</w:t>
            </w:r>
          </w:p>
        </w:tc>
        <w:tc>
          <w:tcPr>
            <w:tcW w:w="4528" w:type="dxa"/>
            <w:vAlign w:val="center"/>
          </w:tcPr>
          <w:p w:rsidR="000F1463" w:rsidRDefault="000F1463" w:rsidP="000F1463">
            <w:pPr>
              <w:jc w:val="center"/>
              <w:rPr>
                <w:color w:val="000000"/>
                <w:sz w:val="26"/>
              </w:rPr>
            </w:pPr>
            <w:r>
              <w:rPr>
                <w:color w:val="000000"/>
                <w:sz w:val="26"/>
              </w:rPr>
              <w:t>О</w:t>
            </w:r>
            <w:r>
              <w:rPr>
                <w:color w:val="000000"/>
                <w:sz w:val="26"/>
                <w:lang w:val="en-US"/>
              </w:rPr>
              <w:t xml:space="preserve"> </w:t>
            </w:r>
            <w:r>
              <w:rPr>
                <w:color w:val="000000"/>
                <w:sz w:val="26"/>
              </w:rPr>
              <w:t>=</w:t>
            </w:r>
            <w:r>
              <w:rPr>
                <w:color w:val="000000"/>
                <w:sz w:val="26"/>
                <w:lang w:val="en-US"/>
              </w:rPr>
              <w:t xml:space="preserve"> </w:t>
            </w:r>
            <w:r>
              <w:rPr>
                <w:color w:val="000000"/>
                <w:sz w:val="26"/>
              </w:rPr>
              <w:t>1.0</w:t>
            </w:r>
            <w:proofErr w:type="gramStart"/>
            <w:r>
              <w:rPr>
                <w:color w:val="000000"/>
                <w:sz w:val="26"/>
              </w:rPr>
              <w:t>В</w:t>
            </w:r>
            <w:proofErr w:type="gramEnd"/>
          </w:p>
        </w:tc>
        <w:tc>
          <w:tcPr>
            <w:tcW w:w="3368" w:type="dxa"/>
            <w:vAlign w:val="center"/>
          </w:tcPr>
          <w:p w:rsidR="000F1463" w:rsidRPr="000F1463" w:rsidRDefault="000F1463">
            <w:pPr>
              <w:jc w:val="center"/>
              <w:rPr>
                <w:color w:val="000000"/>
                <w:sz w:val="26"/>
                <w:lang w:val="en-US"/>
              </w:rPr>
            </w:pPr>
            <w:r>
              <w:rPr>
                <w:color w:val="000000"/>
                <w:sz w:val="26"/>
                <w:lang w:val="en-US"/>
              </w:rPr>
              <w:t>8</w:t>
            </w:r>
          </w:p>
        </w:tc>
      </w:tr>
      <w:tr w:rsidR="000F1463" w:rsidTr="000F1463">
        <w:trPr>
          <w:trHeight w:val="314"/>
        </w:trPr>
        <w:tc>
          <w:tcPr>
            <w:tcW w:w="1959" w:type="dxa"/>
            <w:vAlign w:val="center"/>
          </w:tcPr>
          <w:p w:rsidR="000F1463" w:rsidRDefault="000F1463">
            <w:pPr>
              <w:jc w:val="center"/>
              <w:rPr>
                <w:color w:val="000000"/>
                <w:sz w:val="26"/>
              </w:rPr>
            </w:pPr>
            <w:r>
              <w:rPr>
                <w:color w:val="000000"/>
                <w:sz w:val="26"/>
              </w:rPr>
              <w:t>Частота</w:t>
            </w:r>
          </w:p>
        </w:tc>
        <w:tc>
          <w:tcPr>
            <w:tcW w:w="4528" w:type="dxa"/>
            <w:vAlign w:val="center"/>
          </w:tcPr>
          <w:p w:rsidR="000F1463" w:rsidRDefault="000F1463" w:rsidP="000F1463">
            <w:pPr>
              <w:jc w:val="center"/>
              <w:rPr>
                <w:color w:val="000000"/>
                <w:sz w:val="26"/>
              </w:rPr>
            </w:pPr>
            <w:r>
              <w:rPr>
                <w:rFonts w:hint="eastAsia"/>
                <w:color w:val="000000"/>
                <w:sz w:val="26"/>
              </w:rPr>
              <w:t>F=</w:t>
            </w:r>
            <w:r>
              <w:rPr>
                <w:color w:val="000000"/>
                <w:sz w:val="26"/>
              </w:rPr>
              <w:t>9999</w:t>
            </w:r>
            <w:r>
              <w:rPr>
                <w:color w:val="000000"/>
                <w:sz w:val="26"/>
                <w:lang w:val="en-US"/>
              </w:rPr>
              <w:t>9Hz</w:t>
            </w:r>
          </w:p>
        </w:tc>
        <w:tc>
          <w:tcPr>
            <w:tcW w:w="3368" w:type="dxa"/>
            <w:vAlign w:val="center"/>
          </w:tcPr>
          <w:p w:rsidR="000F1463" w:rsidRPr="000F1463" w:rsidRDefault="000F1463">
            <w:pPr>
              <w:jc w:val="center"/>
              <w:rPr>
                <w:color w:val="000000"/>
                <w:sz w:val="26"/>
                <w:lang w:val="en-US"/>
              </w:rPr>
            </w:pPr>
            <w:r>
              <w:rPr>
                <w:color w:val="000000"/>
                <w:sz w:val="26"/>
                <w:lang w:val="en-US"/>
              </w:rPr>
              <w:t>9</w:t>
            </w:r>
          </w:p>
        </w:tc>
      </w:tr>
      <w:tr w:rsidR="000F1463" w:rsidTr="000F1463">
        <w:tc>
          <w:tcPr>
            <w:tcW w:w="1959" w:type="dxa"/>
            <w:vMerge w:val="restart"/>
            <w:vAlign w:val="center"/>
          </w:tcPr>
          <w:p w:rsidR="000F1463" w:rsidRDefault="000F1463">
            <w:pPr>
              <w:jc w:val="center"/>
              <w:rPr>
                <w:color w:val="000000"/>
                <w:sz w:val="26"/>
              </w:rPr>
            </w:pPr>
            <w:r>
              <w:rPr>
                <w:color w:val="000000"/>
                <w:sz w:val="26"/>
              </w:rPr>
              <w:t>Скважность</w:t>
            </w:r>
          </w:p>
        </w:tc>
        <w:tc>
          <w:tcPr>
            <w:tcW w:w="4528" w:type="dxa"/>
            <w:vAlign w:val="center"/>
          </w:tcPr>
          <w:p w:rsidR="000F1463" w:rsidRPr="000F1463" w:rsidRDefault="000F1463" w:rsidP="000F1463">
            <w:pPr>
              <w:jc w:val="center"/>
              <w:rPr>
                <w:color w:val="000000"/>
                <w:sz w:val="26"/>
                <w:lang w:val="en-US"/>
              </w:rPr>
            </w:pPr>
            <w:r>
              <w:rPr>
                <w:color w:val="000000"/>
                <w:sz w:val="26"/>
                <w:lang w:val="en-US"/>
              </w:rPr>
              <w:t xml:space="preserve">D </w:t>
            </w:r>
            <w:r>
              <w:rPr>
                <w:rFonts w:hint="eastAsia"/>
                <w:color w:val="000000"/>
                <w:sz w:val="26"/>
              </w:rPr>
              <w:t>=</w:t>
            </w:r>
            <w:r>
              <w:rPr>
                <w:color w:val="000000"/>
                <w:sz w:val="26"/>
                <w:lang w:val="en-US"/>
              </w:rPr>
              <w:t xml:space="preserve">  10%</w:t>
            </w:r>
          </w:p>
        </w:tc>
        <w:tc>
          <w:tcPr>
            <w:tcW w:w="3368" w:type="dxa"/>
            <w:vMerge w:val="restart"/>
            <w:vAlign w:val="center"/>
          </w:tcPr>
          <w:p w:rsidR="000F1463" w:rsidRPr="000F1463" w:rsidRDefault="000F1463">
            <w:pPr>
              <w:jc w:val="center"/>
              <w:rPr>
                <w:color w:val="000000"/>
                <w:sz w:val="26"/>
                <w:lang w:val="en-US"/>
              </w:rPr>
            </w:pPr>
            <w:r>
              <w:rPr>
                <w:color w:val="000000"/>
                <w:sz w:val="26"/>
                <w:lang w:val="en-US"/>
              </w:rPr>
              <w:t>8</w:t>
            </w:r>
          </w:p>
        </w:tc>
      </w:tr>
      <w:tr w:rsidR="000F1463" w:rsidTr="000F1463">
        <w:tc>
          <w:tcPr>
            <w:tcW w:w="1959" w:type="dxa"/>
            <w:vMerge/>
            <w:vAlign w:val="center"/>
          </w:tcPr>
          <w:p w:rsidR="000F1463" w:rsidRDefault="000F1463">
            <w:pPr>
              <w:jc w:val="center"/>
              <w:rPr>
                <w:color w:val="000000"/>
                <w:sz w:val="26"/>
              </w:rPr>
            </w:pPr>
          </w:p>
        </w:tc>
        <w:tc>
          <w:tcPr>
            <w:tcW w:w="4528" w:type="dxa"/>
            <w:vAlign w:val="center"/>
          </w:tcPr>
          <w:p w:rsidR="000F1463" w:rsidRDefault="000F1463" w:rsidP="000F1463">
            <w:pPr>
              <w:jc w:val="center"/>
              <w:rPr>
                <w:color w:val="000000"/>
                <w:sz w:val="26"/>
                <w:lang w:val="en-US"/>
              </w:rPr>
            </w:pPr>
            <w:r>
              <w:rPr>
                <w:color w:val="000000"/>
                <w:sz w:val="26"/>
                <w:lang w:val="en-US"/>
              </w:rPr>
              <w:t xml:space="preserve"> D </w:t>
            </w:r>
            <w:r>
              <w:rPr>
                <w:rFonts w:hint="eastAsia"/>
                <w:color w:val="000000"/>
                <w:sz w:val="26"/>
              </w:rPr>
              <w:t>=</w:t>
            </w:r>
            <w:r>
              <w:rPr>
                <w:color w:val="000000"/>
                <w:sz w:val="26"/>
                <w:lang w:val="en-US"/>
              </w:rPr>
              <w:t xml:space="preserve"> 100%</w:t>
            </w:r>
          </w:p>
        </w:tc>
        <w:tc>
          <w:tcPr>
            <w:tcW w:w="3368" w:type="dxa"/>
            <w:vMerge/>
            <w:vAlign w:val="center"/>
          </w:tcPr>
          <w:p w:rsidR="000F1463" w:rsidRDefault="000F1463">
            <w:pPr>
              <w:jc w:val="center"/>
              <w:rPr>
                <w:color w:val="000000"/>
                <w:sz w:val="26"/>
              </w:rPr>
            </w:pPr>
          </w:p>
        </w:tc>
      </w:tr>
    </w:tbl>
    <w:p w:rsidR="00BC7ABB" w:rsidRDefault="00BC7ABB">
      <w:pPr>
        <w:spacing w:before="100" w:beforeAutospacing="1"/>
        <w:ind w:firstLine="567"/>
        <w:jc w:val="both"/>
        <w:rPr>
          <w:color w:val="000000"/>
          <w:sz w:val="28"/>
          <w:szCs w:val="28"/>
        </w:rPr>
      </w:pPr>
      <w:r>
        <w:rPr>
          <w:color w:val="000000"/>
          <w:sz w:val="28"/>
          <w:szCs w:val="28"/>
        </w:rPr>
        <w:t>На рис. 2.</w:t>
      </w:r>
      <w:r>
        <w:rPr>
          <w:rFonts w:hint="eastAsia"/>
          <w:color w:val="000000"/>
          <w:sz w:val="28"/>
          <w:szCs w:val="28"/>
        </w:rPr>
        <w:t>7</w:t>
      </w:r>
      <w:r>
        <w:rPr>
          <w:color w:val="000000"/>
          <w:sz w:val="28"/>
          <w:szCs w:val="28"/>
        </w:rPr>
        <w:t xml:space="preserve"> и рис. 2.</w:t>
      </w:r>
      <w:r>
        <w:rPr>
          <w:rFonts w:hint="eastAsia"/>
          <w:color w:val="000000"/>
          <w:sz w:val="28"/>
          <w:szCs w:val="28"/>
        </w:rPr>
        <w:t>8</w:t>
      </w:r>
      <w:r>
        <w:rPr>
          <w:color w:val="000000"/>
          <w:sz w:val="28"/>
          <w:szCs w:val="28"/>
        </w:rPr>
        <w:t xml:space="preserve"> показаны две формы примера текста для </w:t>
      </w:r>
      <w:proofErr w:type="spellStart"/>
      <w:r>
        <w:rPr>
          <w:color w:val="000000"/>
          <w:sz w:val="28"/>
          <w:szCs w:val="28"/>
        </w:rPr>
        <w:t>ЖКИ-модулей</w:t>
      </w:r>
      <w:proofErr w:type="spellEnd"/>
      <w:r>
        <w:rPr>
          <w:color w:val="000000"/>
          <w:sz w:val="28"/>
          <w:szCs w:val="28"/>
        </w:rPr>
        <w:t>.</w:t>
      </w:r>
    </w:p>
    <w:p w:rsidR="00BC7ABB" w:rsidRDefault="00BC7ABB">
      <w:pPr>
        <w:ind w:firstLine="567"/>
        <w:rPr>
          <w:color w:val="000000"/>
          <w:sz w:val="28"/>
        </w:rPr>
      </w:pPr>
    </w:p>
    <w:tbl>
      <w:tblPr>
        <w:tblW w:w="0" w:type="auto"/>
        <w:jc w:val="center"/>
        <w:tblLayout w:type="fixed"/>
        <w:tblLook w:val="0000"/>
      </w:tblPr>
      <w:tblGrid>
        <w:gridCol w:w="485"/>
        <w:gridCol w:w="447"/>
        <w:gridCol w:w="447"/>
        <w:gridCol w:w="447"/>
        <w:gridCol w:w="447"/>
        <w:gridCol w:w="447"/>
        <w:gridCol w:w="447"/>
        <w:gridCol w:w="447"/>
        <w:gridCol w:w="447"/>
        <w:gridCol w:w="447"/>
        <w:gridCol w:w="447"/>
        <w:gridCol w:w="447"/>
        <w:gridCol w:w="447"/>
        <w:gridCol w:w="447"/>
        <w:gridCol w:w="447"/>
        <w:gridCol w:w="447"/>
        <w:gridCol w:w="447"/>
        <w:gridCol w:w="447"/>
        <w:gridCol w:w="447"/>
        <w:gridCol w:w="447"/>
      </w:tblGrid>
      <w:tr w:rsidR="003D5B91">
        <w:trPr>
          <w:trHeight w:val="315"/>
          <w:jc w:val="center"/>
        </w:trPr>
        <w:tc>
          <w:tcPr>
            <w:tcW w:w="485"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C</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h</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1</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6109AA">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6109AA">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6109AA">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6109AA">
            <w:pPr>
              <w:autoSpaceDN w:val="0"/>
              <w:jc w:val="center"/>
              <w:textAlignment w:val="bottom"/>
              <w:rPr>
                <w:bCs/>
                <w:color w:val="000000"/>
                <w:sz w:val="26"/>
                <w:lang w:val="en-US"/>
              </w:rPr>
            </w:pPr>
            <w:r>
              <w:rPr>
                <w:bCs/>
                <w:color w:val="000000"/>
                <w:sz w:val="26"/>
                <w:lang w:val="en-US"/>
              </w:rPr>
              <w:t>C</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6109AA">
            <w:pPr>
              <w:autoSpaceDN w:val="0"/>
              <w:jc w:val="center"/>
              <w:textAlignment w:val="bottom"/>
              <w:rPr>
                <w:bCs/>
                <w:color w:val="000000"/>
                <w:sz w:val="26"/>
                <w:lang w:val="en-US"/>
              </w:rPr>
            </w:pPr>
            <w:r>
              <w:rPr>
                <w:bCs/>
                <w:color w:val="000000"/>
                <w:sz w:val="26"/>
                <w:lang w:val="en-US"/>
              </w:rPr>
              <w:t>h</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6109AA">
            <w:pPr>
              <w:autoSpaceDN w:val="0"/>
              <w:jc w:val="center"/>
              <w:textAlignment w:val="bottom"/>
              <w:rPr>
                <w:bCs/>
                <w:color w:val="000000"/>
                <w:sz w:val="26"/>
                <w:lang w:val="en-US"/>
              </w:rPr>
            </w:pPr>
            <w:r>
              <w:rPr>
                <w:bCs/>
                <w:color w:val="000000"/>
                <w:sz w:val="26"/>
                <w:lang w:val="en-US"/>
              </w:rPr>
              <w:t>2</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6109AA">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6109AA">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6109AA">
            <w:pPr>
              <w:autoSpaceDN w:val="0"/>
              <w:jc w:val="center"/>
              <w:textAlignment w:val="bottom"/>
              <w:rPr>
                <w:bCs/>
                <w:color w:val="000000"/>
                <w:sz w:val="26"/>
                <w:lang w:val="en-US"/>
              </w:rPr>
            </w:pPr>
            <w:r>
              <w:rPr>
                <w:bCs/>
                <w:color w:val="000000"/>
                <w:sz w:val="26"/>
                <w:lang w:val="en-US"/>
              </w:rPr>
              <w:t>+</w:t>
            </w:r>
          </w:p>
        </w:tc>
      </w:tr>
      <w:tr w:rsidR="003D5B91">
        <w:trPr>
          <w:trHeight w:val="315"/>
          <w:jc w:val="center"/>
        </w:trPr>
        <w:tc>
          <w:tcPr>
            <w:tcW w:w="485"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S</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F</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s</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a</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rsidP="003D5B91">
            <w:pPr>
              <w:autoSpaceDN w:val="0"/>
              <w:textAlignment w:val="bottom"/>
              <w:rPr>
                <w:bCs/>
                <w:color w:val="000000"/>
                <w:sz w:val="26"/>
                <w:lang w:val="en-US"/>
              </w:rPr>
            </w:pPr>
            <w:r>
              <w:rPr>
                <w:bCs/>
                <w:color w:val="000000"/>
                <w:sz w:val="26"/>
                <w:lang w:val="en-US"/>
              </w:rPr>
              <w:t>w</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o</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o</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S</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F</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s</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proofErr w:type="spellStart"/>
            <w:r>
              <w:rPr>
                <w:bCs/>
                <w:color w:val="000000"/>
                <w:sz w:val="26"/>
                <w:lang w:val="en-US"/>
              </w:rPr>
              <w:t>i</w:t>
            </w:r>
            <w:proofErr w:type="spellEnd"/>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n</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r>
      <w:tr w:rsidR="003D5B91">
        <w:trPr>
          <w:trHeight w:val="315"/>
          <w:jc w:val="center"/>
        </w:trPr>
        <w:tc>
          <w:tcPr>
            <w:tcW w:w="485"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A</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1</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0</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V</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F</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9</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9</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9</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9</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9</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H</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z</w:t>
            </w:r>
          </w:p>
        </w:tc>
      </w:tr>
      <w:tr w:rsidR="003D5B91">
        <w:trPr>
          <w:trHeight w:val="315"/>
          <w:jc w:val="center"/>
        </w:trPr>
        <w:tc>
          <w:tcPr>
            <w:tcW w:w="485"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O</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2</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5</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V</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D</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5</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0</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Pr="003D5B91" w:rsidRDefault="003D5B91">
            <w:pPr>
              <w:autoSpaceDN w:val="0"/>
              <w:jc w:val="center"/>
              <w:textAlignment w:val="bottom"/>
              <w:rPr>
                <w:bCs/>
                <w:color w:val="000000"/>
                <w:sz w:val="26"/>
                <w:lang w:val="en-US"/>
              </w:rPr>
            </w:pPr>
            <w:r>
              <w:rPr>
                <w:bCs/>
                <w:color w:val="000000"/>
                <w:sz w:val="26"/>
                <w:lang w:val="en-US"/>
              </w:rPr>
              <w:t>%</w:t>
            </w:r>
          </w:p>
        </w:tc>
        <w:tc>
          <w:tcPr>
            <w:tcW w:w="447" w:type="dxa"/>
            <w:tcBorders>
              <w:top w:val="single" w:sz="4" w:space="0" w:color="000000"/>
              <w:left w:val="single" w:sz="4" w:space="0" w:color="000000"/>
              <w:bottom w:val="single" w:sz="4" w:space="0" w:color="000000"/>
              <w:right w:val="single" w:sz="4" w:space="0" w:color="000000"/>
            </w:tcBorders>
            <w:vAlign w:val="bottom"/>
          </w:tcPr>
          <w:p w:rsidR="003D5B91" w:rsidRDefault="003D5B91">
            <w:pPr>
              <w:autoSpaceDN w:val="0"/>
              <w:jc w:val="center"/>
              <w:textAlignment w:val="bottom"/>
              <w:rPr>
                <w:bCs/>
                <w:color w:val="000000"/>
                <w:sz w:val="26"/>
              </w:rPr>
            </w:pPr>
          </w:p>
        </w:tc>
      </w:tr>
    </w:tbl>
    <w:p w:rsidR="00BC7ABB" w:rsidRDefault="00BC7ABB">
      <w:pPr>
        <w:wordWrap w:val="0"/>
        <w:spacing w:before="100" w:beforeAutospacing="1" w:after="100" w:afterAutospacing="1"/>
        <w:jc w:val="center"/>
        <w:rPr>
          <w:color w:val="000000"/>
          <w:sz w:val="28"/>
          <w:szCs w:val="28"/>
        </w:rPr>
      </w:pPr>
      <w:r>
        <w:rPr>
          <w:color w:val="000000"/>
          <w:sz w:val="28"/>
          <w:szCs w:val="28"/>
        </w:rPr>
        <w:t>Рисунок 2.</w:t>
      </w:r>
      <w:r>
        <w:rPr>
          <w:rFonts w:hint="eastAsia"/>
          <w:color w:val="000000"/>
          <w:sz w:val="28"/>
          <w:szCs w:val="28"/>
        </w:rPr>
        <w:t>7</w:t>
      </w:r>
      <w:r>
        <w:rPr>
          <w:color w:val="000000"/>
          <w:sz w:val="28"/>
          <w:szCs w:val="28"/>
        </w:rPr>
        <w:t xml:space="preserve"> – Пример отображения текста на </w:t>
      </w:r>
      <w:proofErr w:type="spellStart"/>
      <w:r>
        <w:rPr>
          <w:color w:val="000000"/>
          <w:sz w:val="28"/>
          <w:szCs w:val="28"/>
        </w:rPr>
        <w:t>ЖКИ-модуле</w:t>
      </w:r>
      <w:proofErr w:type="spellEnd"/>
      <w:r>
        <w:rPr>
          <w:rFonts w:hint="eastAsia"/>
          <w:color w:val="000000"/>
          <w:sz w:val="28"/>
          <w:szCs w:val="28"/>
        </w:rPr>
        <w:t xml:space="preserve"> 20x4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6"/>
        <w:gridCol w:w="246"/>
        <w:gridCol w:w="246"/>
        <w:gridCol w:w="366"/>
        <w:gridCol w:w="255"/>
        <w:gridCol w:w="341"/>
        <w:gridCol w:w="240"/>
        <w:gridCol w:w="338"/>
        <w:gridCol w:w="236"/>
        <w:gridCol w:w="246"/>
        <w:gridCol w:w="246"/>
        <w:gridCol w:w="246"/>
        <w:gridCol w:w="346"/>
        <w:gridCol w:w="236"/>
        <w:gridCol w:w="246"/>
        <w:gridCol w:w="246"/>
        <w:gridCol w:w="246"/>
        <w:gridCol w:w="246"/>
        <w:gridCol w:w="246"/>
        <w:gridCol w:w="246"/>
        <w:gridCol w:w="246"/>
        <w:gridCol w:w="246"/>
        <w:gridCol w:w="246"/>
        <w:gridCol w:w="321"/>
        <w:gridCol w:w="240"/>
        <w:gridCol w:w="247"/>
        <w:gridCol w:w="247"/>
        <w:gridCol w:w="247"/>
        <w:gridCol w:w="247"/>
        <w:gridCol w:w="247"/>
        <w:gridCol w:w="247"/>
        <w:gridCol w:w="311"/>
        <w:gridCol w:w="236"/>
        <w:gridCol w:w="247"/>
        <w:gridCol w:w="247"/>
        <w:gridCol w:w="247"/>
        <w:gridCol w:w="247"/>
        <w:gridCol w:w="247"/>
      </w:tblGrid>
      <w:tr w:rsidR="00BC7ABB">
        <w:tc>
          <w:tcPr>
            <w:tcW w:w="246" w:type="dxa"/>
          </w:tcPr>
          <w:p w:rsidR="00BC7ABB" w:rsidRDefault="00BC7ABB">
            <w:pPr>
              <w:ind w:left="-57"/>
              <w:jc w:val="center"/>
              <w:rPr>
                <w:color w:val="000000"/>
                <w:sz w:val="26"/>
              </w:rPr>
            </w:pPr>
            <w:r>
              <w:rPr>
                <w:color w:val="000000"/>
                <w:sz w:val="26"/>
              </w:rPr>
              <w:t>К</w:t>
            </w:r>
          </w:p>
        </w:tc>
        <w:tc>
          <w:tcPr>
            <w:tcW w:w="246" w:type="dxa"/>
          </w:tcPr>
          <w:p w:rsidR="00BC7ABB" w:rsidRDefault="00BC7ABB">
            <w:pPr>
              <w:jc w:val="center"/>
              <w:rPr>
                <w:color w:val="000000"/>
                <w:sz w:val="26"/>
              </w:rPr>
            </w:pPr>
            <w:r>
              <w:rPr>
                <w:color w:val="000000"/>
                <w:sz w:val="26"/>
              </w:rPr>
              <w:t>1</w:t>
            </w:r>
          </w:p>
        </w:tc>
        <w:tc>
          <w:tcPr>
            <w:tcW w:w="246" w:type="dxa"/>
          </w:tcPr>
          <w:p w:rsidR="00BC7ABB" w:rsidRDefault="00BC7ABB">
            <w:pPr>
              <w:jc w:val="center"/>
              <w:rPr>
                <w:color w:val="000000"/>
                <w:sz w:val="26"/>
              </w:rPr>
            </w:pPr>
            <w:r>
              <w:rPr>
                <w:rFonts w:hint="eastAsia"/>
                <w:color w:val="000000"/>
                <w:sz w:val="26"/>
              </w:rPr>
              <w:t>:</w:t>
            </w:r>
          </w:p>
        </w:tc>
        <w:tc>
          <w:tcPr>
            <w:tcW w:w="366" w:type="dxa"/>
          </w:tcPr>
          <w:p w:rsidR="00BC7ABB" w:rsidRDefault="00BC7ABB">
            <w:pPr>
              <w:jc w:val="center"/>
              <w:rPr>
                <w:color w:val="000000"/>
                <w:sz w:val="26"/>
              </w:rPr>
            </w:pPr>
            <w:proofErr w:type="spellStart"/>
            <w:r>
              <w:rPr>
                <w:rFonts w:hint="eastAsia"/>
                <w:color w:val="000000"/>
                <w:sz w:val="26"/>
              </w:rPr>
              <w:t>s</w:t>
            </w:r>
            <w:proofErr w:type="spellEnd"/>
          </w:p>
        </w:tc>
        <w:tc>
          <w:tcPr>
            <w:tcW w:w="255" w:type="dxa"/>
          </w:tcPr>
          <w:p w:rsidR="00BC7ABB" w:rsidRDefault="00BC7ABB">
            <w:pPr>
              <w:jc w:val="center"/>
              <w:rPr>
                <w:color w:val="000000"/>
                <w:sz w:val="26"/>
              </w:rPr>
            </w:pPr>
            <w:proofErr w:type="spellStart"/>
            <w:r>
              <w:rPr>
                <w:rFonts w:hint="eastAsia"/>
                <w:color w:val="000000"/>
                <w:sz w:val="26"/>
              </w:rPr>
              <w:t>i</w:t>
            </w:r>
            <w:proofErr w:type="spellEnd"/>
          </w:p>
        </w:tc>
        <w:tc>
          <w:tcPr>
            <w:tcW w:w="341" w:type="dxa"/>
          </w:tcPr>
          <w:p w:rsidR="00BC7ABB" w:rsidRDefault="00BC7ABB">
            <w:pPr>
              <w:jc w:val="center"/>
              <w:rPr>
                <w:color w:val="000000"/>
                <w:sz w:val="26"/>
              </w:rPr>
            </w:pPr>
            <w:r>
              <w:rPr>
                <w:rFonts w:hint="eastAsia"/>
                <w:color w:val="000000"/>
                <w:sz w:val="26"/>
              </w:rPr>
              <w:t>n</w:t>
            </w:r>
          </w:p>
        </w:tc>
        <w:tc>
          <w:tcPr>
            <w:tcW w:w="240" w:type="dxa"/>
          </w:tcPr>
          <w:p w:rsidR="00BC7ABB" w:rsidRDefault="00BC7ABB">
            <w:pPr>
              <w:jc w:val="center"/>
              <w:rPr>
                <w:color w:val="000000"/>
                <w:sz w:val="26"/>
              </w:rPr>
            </w:pPr>
          </w:p>
        </w:tc>
        <w:tc>
          <w:tcPr>
            <w:tcW w:w="338" w:type="dxa"/>
          </w:tcPr>
          <w:p w:rsidR="00BC7ABB" w:rsidRDefault="00BC7ABB">
            <w:pPr>
              <w:jc w:val="center"/>
              <w:rPr>
                <w:color w:val="000000"/>
                <w:sz w:val="26"/>
              </w:rPr>
            </w:pPr>
            <w:r>
              <w:rPr>
                <w:rFonts w:hint="eastAsia"/>
                <w:color w:val="000000"/>
                <w:sz w:val="26"/>
              </w:rPr>
              <w:t>A</w:t>
            </w:r>
          </w:p>
        </w:tc>
        <w:tc>
          <w:tcPr>
            <w:tcW w:w="236" w:type="dxa"/>
          </w:tcPr>
          <w:p w:rsidR="00BC7ABB" w:rsidRDefault="00BC7ABB">
            <w:pPr>
              <w:jc w:val="center"/>
              <w:rPr>
                <w:color w:val="000000"/>
                <w:sz w:val="26"/>
              </w:rPr>
            </w:pPr>
            <w:r>
              <w:rPr>
                <w:rFonts w:hint="eastAsia"/>
                <w:color w:val="000000"/>
                <w:sz w:val="26"/>
              </w:rPr>
              <w:t>=</w:t>
            </w:r>
          </w:p>
        </w:tc>
        <w:tc>
          <w:tcPr>
            <w:tcW w:w="246" w:type="dxa"/>
          </w:tcPr>
          <w:p w:rsidR="00BC7ABB" w:rsidRDefault="00BC7ABB">
            <w:pPr>
              <w:jc w:val="center"/>
              <w:rPr>
                <w:color w:val="000000"/>
                <w:sz w:val="26"/>
              </w:rPr>
            </w:pPr>
            <w:r>
              <w:rPr>
                <w:rFonts w:hint="eastAsia"/>
                <w:color w:val="000000"/>
                <w:sz w:val="26"/>
              </w:rPr>
              <w:t>5</w:t>
            </w:r>
          </w:p>
        </w:tc>
        <w:tc>
          <w:tcPr>
            <w:tcW w:w="246" w:type="dxa"/>
          </w:tcPr>
          <w:p w:rsidR="00BC7ABB" w:rsidRDefault="00BC7ABB">
            <w:pPr>
              <w:jc w:val="center"/>
              <w:rPr>
                <w:color w:val="000000"/>
                <w:sz w:val="26"/>
              </w:rPr>
            </w:pPr>
            <w:r>
              <w:rPr>
                <w:rFonts w:hint="eastAsia"/>
                <w:color w:val="000000"/>
                <w:sz w:val="26"/>
              </w:rPr>
              <w:t>.</w:t>
            </w:r>
          </w:p>
        </w:tc>
        <w:tc>
          <w:tcPr>
            <w:tcW w:w="246" w:type="dxa"/>
          </w:tcPr>
          <w:p w:rsidR="00BC7ABB" w:rsidRDefault="00BC7ABB">
            <w:pPr>
              <w:jc w:val="center"/>
              <w:rPr>
                <w:color w:val="000000"/>
                <w:sz w:val="26"/>
              </w:rPr>
            </w:pPr>
            <w:r>
              <w:rPr>
                <w:rFonts w:hint="eastAsia"/>
                <w:color w:val="000000"/>
                <w:sz w:val="26"/>
              </w:rPr>
              <w:t>0</w:t>
            </w:r>
          </w:p>
        </w:tc>
        <w:tc>
          <w:tcPr>
            <w:tcW w:w="346" w:type="dxa"/>
          </w:tcPr>
          <w:p w:rsidR="00BC7ABB" w:rsidRDefault="00BC7ABB">
            <w:pPr>
              <w:jc w:val="center"/>
              <w:rPr>
                <w:color w:val="000000"/>
                <w:sz w:val="26"/>
              </w:rPr>
            </w:pPr>
            <w:r>
              <w:rPr>
                <w:rFonts w:hint="eastAsia"/>
                <w:color w:val="000000"/>
                <w:sz w:val="26"/>
              </w:rPr>
              <w:t>B</w:t>
            </w:r>
          </w:p>
        </w:tc>
        <w:tc>
          <w:tcPr>
            <w:tcW w:w="236" w:type="dxa"/>
          </w:tcPr>
          <w:p w:rsidR="00BC7ABB" w:rsidRDefault="00BC7ABB">
            <w:pPr>
              <w:jc w:val="center"/>
              <w:rPr>
                <w:color w:val="000000"/>
                <w:sz w:val="26"/>
              </w:rPr>
            </w:pPr>
          </w:p>
        </w:tc>
        <w:tc>
          <w:tcPr>
            <w:tcW w:w="246" w:type="dxa"/>
          </w:tcPr>
          <w:p w:rsidR="00BC7ABB" w:rsidRDefault="00BC7ABB">
            <w:pPr>
              <w:jc w:val="center"/>
              <w:rPr>
                <w:color w:val="000000"/>
                <w:sz w:val="26"/>
              </w:rPr>
            </w:pPr>
            <w:r>
              <w:rPr>
                <w:rFonts w:hint="eastAsia"/>
                <w:color w:val="000000"/>
                <w:sz w:val="26"/>
              </w:rPr>
              <w:t>F</w:t>
            </w:r>
          </w:p>
        </w:tc>
        <w:tc>
          <w:tcPr>
            <w:tcW w:w="246" w:type="dxa"/>
          </w:tcPr>
          <w:p w:rsidR="00BC7ABB" w:rsidRDefault="00BC7ABB">
            <w:pPr>
              <w:jc w:val="center"/>
              <w:rPr>
                <w:color w:val="000000"/>
                <w:sz w:val="26"/>
              </w:rPr>
            </w:pPr>
            <w:r>
              <w:rPr>
                <w:rFonts w:hint="eastAsia"/>
                <w:color w:val="000000"/>
                <w:sz w:val="26"/>
              </w:rPr>
              <w:t>=</w:t>
            </w:r>
          </w:p>
        </w:tc>
        <w:tc>
          <w:tcPr>
            <w:tcW w:w="246" w:type="dxa"/>
          </w:tcPr>
          <w:p w:rsidR="00BC7ABB" w:rsidRDefault="00BC7ABB">
            <w:pPr>
              <w:jc w:val="center"/>
              <w:rPr>
                <w:color w:val="000000"/>
                <w:sz w:val="26"/>
              </w:rPr>
            </w:pPr>
            <w:r>
              <w:rPr>
                <w:rFonts w:hint="eastAsia"/>
                <w:color w:val="000000"/>
                <w:sz w:val="26"/>
              </w:rPr>
              <w:t>9</w:t>
            </w:r>
          </w:p>
        </w:tc>
        <w:tc>
          <w:tcPr>
            <w:tcW w:w="246" w:type="dxa"/>
          </w:tcPr>
          <w:p w:rsidR="00BC7ABB" w:rsidRDefault="00BC7ABB">
            <w:pPr>
              <w:jc w:val="center"/>
              <w:rPr>
                <w:color w:val="000000"/>
                <w:sz w:val="26"/>
              </w:rPr>
            </w:pPr>
            <w:r>
              <w:rPr>
                <w:rFonts w:hint="eastAsia"/>
                <w:color w:val="000000"/>
                <w:sz w:val="26"/>
              </w:rPr>
              <w:t>9</w:t>
            </w:r>
          </w:p>
        </w:tc>
        <w:tc>
          <w:tcPr>
            <w:tcW w:w="246" w:type="dxa"/>
          </w:tcPr>
          <w:p w:rsidR="00BC7ABB" w:rsidRDefault="00BC7ABB">
            <w:pPr>
              <w:jc w:val="center"/>
              <w:rPr>
                <w:color w:val="000000"/>
                <w:sz w:val="26"/>
              </w:rPr>
            </w:pPr>
            <w:r>
              <w:rPr>
                <w:rFonts w:hint="eastAsia"/>
                <w:color w:val="000000"/>
                <w:sz w:val="26"/>
              </w:rPr>
              <w:t>9</w:t>
            </w:r>
          </w:p>
        </w:tc>
        <w:tc>
          <w:tcPr>
            <w:tcW w:w="246" w:type="dxa"/>
          </w:tcPr>
          <w:p w:rsidR="00BC7ABB" w:rsidRDefault="00BC7ABB">
            <w:pPr>
              <w:jc w:val="center"/>
              <w:rPr>
                <w:color w:val="000000"/>
                <w:sz w:val="26"/>
              </w:rPr>
            </w:pPr>
            <w:r>
              <w:rPr>
                <w:rFonts w:hint="eastAsia"/>
                <w:color w:val="000000"/>
                <w:sz w:val="26"/>
              </w:rPr>
              <w:t>9</w:t>
            </w:r>
          </w:p>
        </w:tc>
        <w:tc>
          <w:tcPr>
            <w:tcW w:w="246" w:type="dxa"/>
          </w:tcPr>
          <w:p w:rsidR="00BC7ABB" w:rsidRDefault="00BC7ABB">
            <w:pPr>
              <w:jc w:val="center"/>
              <w:rPr>
                <w:color w:val="000000"/>
                <w:sz w:val="26"/>
              </w:rPr>
            </w:pPr>
            <w:r>
              <w:rPr>
                <w:color w:val="000000"/>
                <w:sz w:val="26"/>
              </w:rPr>
              <w:t>Г</w:t>
            </w:r>
          </w:p>
        </w:tc>
        <w:tc>
          <w:tcPr>
            <w:tcW w:w="246" w:type="dxa"/>
          </w:tcPr>
          <w:p w:rsidR="00BC7ABB" w:rsidRDefault="00BC7ABB">
            <w:pPr>
              <w:jc w:val="center"/>
              <w:rPr>
                <w:color w:val="000000"/>
                <w:sz w:val="26"/>
              </w:rPr>
            </w:pPr>
            <w:proofErr w:type="spellStart"/>
            <w:r>
              <w:rPr>
                <w:color w:val="000000"/>
                <w:sz w:val="26"/>
              </w:rPr>
              <w:t>ц</w:t>
            </w:r>
            <w:proofErr w:type="spellEnd"/>
          </w:p>
        </w:tc>
        <w:tc>
          <w:tcPr>
            <w:tcW w:w="246" w:type="dxa"/>
          </w:tcPr>
          <w:p w:rsidR="00BC7ABB" w:rsidRDefault="00BC7ABB">
            <w:pPr>
              <w:jc w:val="center"/>
              <w:rPr>
                <w:color w:val="000000"/>
                <w:sz w:val="26"/>
              </w:rPr>
            </w:pPr>
          </w:p>
        </w:tc>
        <w:tc>
          <w:tcPr>
            <w:tcW w:w="321" w:type="dxa"/>
          </w:tcPr>
          <w:p w:rsidR="00BC7ABB" w:rsidRDefault="00BC7ABB">
            <w:pPr>
              <w:rPr>
                <w:color w:val="000000"/>
                <w:sz w:val="26"/>
              </w:rPr>
            </w:pPr>
            <w:r>
              <w:rPr>
                <w:color w:val="000000"/>
                <w:sz w:val="26"/>
              </w:rPr>
              <w:t>О</w:t>
            </w:r>
          </w:p>
        </w:tc>
        <w:tc>
          <w:tcPr>
            <w:tcW w:w="240" w:type="dxa"/>
          </w:tcPr>
          <w:p w:rsidR="00BC7ABB" w:rsidRDefault="00BC7ABB">
            <w:pPr>
              <w:jc w:val="center"/>
              <w:rPr>
                <w:color w:val="000000"/>
                <w:sz w:val="26"/>
              </w:rPr>
            </w:pPr>
            <w:r>
              <w:rPr>
                <w:color w:val="000000"/>
                <w:sz w:val="26"/>
              </w:rPr>
              <w:t>=</w:t>
            </w:r>
          </w:p>
        </w:tc>
        <w:tc>
          <w:tcPr>
            <w:tcW w:w="247" w:type="dxa"/>
          </w:tcPr>
          <w:p w:rsidR="00BC7ABB" w:rsidRDefault="00BC7ABB">
            <w:pPr>
              <w:jc w:val="center"/>
              <w:rPr>
                <w:color w:val="000000"/>
                <w:sz w:val="26"/>
              </w:rPr>
            </w:pPr>
            <w:r>
              <w:rPr>
                <w:color w:val="000000"/>
                <w:sz w:val="26"/>
              </w:rPr>
              <w:t>-</w:t>
            </w:r>
          </w:p>
        </w:tc>
        <w:tc>
          <w:tcPr>
            <w:tcW w:w="247" w:type="dxa"/>
          </w:tcPr>
          <w:p w:rsidR="00BC7ABB" w:rsidRDefault="00BC7ABB">
            <w:pPr>
              <w:jc w:val="center"/>
              <w:rPr>
                <w:color w:val="000000"/>
                <w:sz w:val="26"/>
              </w:rPr>
            </w:pPr>
            <w:r>
              <w:rPr>
                <w:color w:val="000000"/>
                <w:sz w:val="26"/>
              </w:rPr>
              <w:t>1</w:t>
            </w:r>
          </w:p>
        </w:tc>
        <w:tc>
          <w:tcPr>
            <w:tcW w:w="247" w:type="dxa"/>
          </w:tcPr>
          <w:p w:rsidR="00BC7ABB" w:rsidRDefault="00BC7ABB">
            <w:pPr>
              <w:jc w:val="center"/>
              <w:rPr>
                <w:color w:val="000000"/>
                <w:sz w:val="26"/>
              </w:rPr>
            </w:pPr>
            <w:r>
              <w:rPr>
                <w:color w:val="000000"/>
                <w:sz w:val="26"/>
              </w:rPr>
              <w:t>.</w:t>
            </w:r>
          </w:p>
        </w:tc>
        <w:tc>
          <w:tcPr>
            <w:tcW w:w="247" w:type="dxa"/>
          </w:tcPr>
          <w:p w:rsidR="00BC7ABB" w:rsidRDefault="00BC7ABB">
            <w:pPr>
              <w:jc w:val="center"/>
              <w:rPr>
                <w:color w:val="000000"/>
                <w:sz w:val="26"/>
              </w:rPr>
            </w:pPr>
            <w:r>
              <w:rPr>
                <w:color w:val="000000"/>
                <w:sz w:val="26"/>
              </w:rPr>
              <w:t>0</w:t>
            </w:r>
          </w:p>
        </w:tc>
        <w:tc>
          <w:tcPr>
            <w:tcW w:w="247" w:type="dxa"/>
          </w:tcPr>
          <w:p w:rsidR="00BC7ABB" w:rsidRDefault="00BC7ABB">
            <w:pPr>
              <w:jc w:val="center"/>
              <w:rPr>
                <w:color w:val="000000"/>
                <w:sz w:val="26"/>
              </w:rPr>
            </w:pPr>
            <w:r>
              <w:rPr>
                <w:color w:val="000000"/>
                <w:sz w:val="26"/>
              </w:rPr>
              <w:t>В</w:t>
            </w:r>
          </w:p>
        </w:tc>
        <w:tc>
          <w:tcPr>
            <w:tcW w:w="247" w:type="dxa"/>
          </w:tcPr>
          <w:p w:rsidR="00BC7ABB" w:rsidRDefault="00BC7ABB">
            <w:pPr>
              <w:jc w:val="center"/>
              <w:rPr>
                <w:color w:val="000000"/>
                <w:sz w:val="26"/>
              </w:rPr>
            </w:pPr>
          </w:p>
        </w:tc>
        <w:tc>
          <w:tcPr>
            <w:tcW w:w="311" w:type="dxa"/>
          </w:tcPr>
          <w:p w:rsidR="00BC7ABB" w:rsidRDefault="00BC7ABB">
            <w:pPr>
              <w:jc w:val="center"/>
              <w:rPr>
                <w:color w:val="000000"/>
                <w:sz w:val="26"/>
              </w:rPr>
            </w:pPr>
          </w:p>
        </w:tc>
        <w:tc>
          <w:tcPr>
            <w:tcW w:w="236" w:type="dxa"/>
          </w:tcPr>
          <w:p w:rsidR="00BC7ABB" w:rsidRDefault="00BC7ABB">
            <w:pPr>
              <w:jc w:val="center"/>
              <w:rPr>
                <w:color w:val="000000"/>
                <w:sz w:val="26"/>
              </w:rPr>
            </w:pPr>
          </w:p>
        </w:tc>
        <w:tc>
          <w:tcPr>
            <w:tcW w:w="247" w:type="dxa"/>
          </w:tcPr>
          <w:p w:rsidR="00BC7ABB" w:rsidRDefault="00BC7ABB">
            <w:pPr>
              <w:jc w:val="center"/>
              <w:rPr>
                <w:color w:val="000000"/>
                <w:sz w:val="26"/>
              </w:rPr>
            </w:pPr>
          </w:p>
        </w:tc>
        <w:tc>
          <w:tcPr>
            <w:tcW w:w="247" w:type="dxa"/>
          </w:tcPr>
          <w:p w:rsidR="00BC7ABB" w:rsidRDefault="00BC7ABB">
            <w:pPr>
              <w:jc w:val="center"/>
              <w:rPr>
                <w:color w:val="000000"/>
                <w:sz w:val="26"/>
              </w:rPr>
            </w:pPr>
          </w:p>
        </w:tc>
        <w:tc>
          <w:tcPr>
            <w:tcW w:w="247" w:type="dxa"/>
          </w:tcPr>
          <w:p w:rsidR="00BC7ABB" w:rsidRDefault="00BC7ABB">
            <w:pPr>
              <w:jc w:val="center"/>
              <w:rPr>
                <w:color w:val="000000"/>
                <w:sz w:val="26"/>
              </w:rPr>
            </w:pPr>
          </w:p>
        </w:tc>
        <w:tc>
          <w:tcPr>
            <w:tcW w:w="247" w:type="dxa"/>
          </w:tcPr>
          <w:p w:rsidR="00BC7ABB" w:rsidRDefault="00BC7ABB">
            <w:pPr>
              <w:jc w:val="center"/>
              <w:rPr>
                <w:color w:val="000000"/>
                <w:sz w:val="26"/>
              </w:rPr>
            </w:pPr>
          </w:p>
        </w:tc>
        <w:tc>
          <w:tcPr>
            <w:tcW w:w="247" w:type="dxa"/>
          </w:tcPr>
          <w:p w:rsidR="00BC7ABB" w:rsidRDefault="00BC7ABB">
            <w:pPr>
              <w:jc w:val="center"/>
              <w:rPr>
                <w:color w:val="000000"/>
                <w:sz w:val="26"/>
              </w:rPr>
            </w:pPr>
          </w:p>
        </w:tc>
      </w:tr>
      <w:tr w:rsidR="00BC7ABB">
        <w:tc>
          <w:tcPr>
            <w:tcW w:w="246" w:type="dxa"/>
          </w:tcPr>
          <w:p w:rsidR="00BC7ABB" w:rsidRDefault="00BC7ABB">
            <w:pPr>
              <w:ind w:left="-57"/>
              <w:jc w:val="center"/>
              <w:rPr>
                <w:color w:val="000000"/>
                <w:sz w:val="26"/>
              </w:rPr>
            </w:pPr>
            <w:r>
              <w:rPr>
                <w:color w:val="000000"/>
                <w:sz w:val="26"/>
              </w:rPr>
              <w:t>К</w:t>
            </w:r>
          </w:p>
        </w:tc>
        <w:tc>
          <w:tcPr>
            <w:tcW w:w="246" w:type="dxa"/>
          </w:tcPr>
          <w:p w:rsidR="00BC7ABB" w:rsidRDefault="00BC7ABB">
            <w:pPr>
              <w:jc w:val="center"/>
              <w:rPr>
                <w:color w:val="000000"/>
                <w:sz w:val="26"/>
              </w:rPr>
            </w:pPr>
            <w:r>
              <w:rPr>
                <w:color w:val="000000"/>
                <w:sz w:val="26"/>
              </w:rPr>
              <w:t>2</w:t>
            </w:r>
          </w:p>
        </w:tc>
        <w:tc>
          <w:tcPr>
            <w:tcW w:w="246" w:type="dxa"/>
          </w:tcPr>
          <w:p w:rsidR="00BC7ABB" w:rsidRDefault="00BC7ABB">
            <w:pPr>
              <w:jc w:val="center"/>
              <w:rPr>
                <w:color w:val="000000"/>
                <w:sz w:val="26"/>
              </w:rPr>
            </w:pPr>
            <w:r>
              <w:rPr>
                <w:rFonts w:hint="eastAsia"/>
                <w:color w:val="000000"/>
                <w:sz w:val="26"/>
              </w:rPr>
              <w:t>:</w:t>
            </w:r>
          </w:p>
        </w:tc>
        <w:tc>
          <w:tcPr>
            <w:tcW w:w="366" w:type="dxa"/>
          </w:tcPr>
          <w:p w:rsidR="00BC7ABB" w:rsidRDefault="00BC7ABB">
            <w:pPr>
              <w:rPr>
                <w:color w:val="000000"/>
                <w:sz w:val="26"/>
              </w:rPr>
            </w:pPr>
            <w:proofErr w:type="gramStart"/>
            <w:r>
              <w:rPr>
                <w:color w:val="000000"/>
                <w:sz w:val="26"/>
              </w:rPr>
              <w:t>П</w:t>
            </w:r>
            <w:proofErr w:type="gramEnd"/>
          </w:p>
        </w:tc>
        <w:tc>
          <w:tcPr>
            <w:tcW w:w="255" w:type="dxa"/>
          </w:tcPr>
          <w:p w:rsidR="00BC7ABB" w:rsidRDefault="00BC7ABB">
            <w:pPr>
              <w:jc w:val="center"/>
              <w:rPr>
                <w:color w:val="000000"/>
                <w:sz w:val="26"/>
              </w:rPr>
            </w:pPr>
            <w:proofErr w:type="gramStart"/>
            <w:r>
              <w:rPr>
                <w:color w:val="000000"/>
                <w:sz w:val="26"/>
              </w:rPr>
              <w:t>Р</w:t>
            </w:r>
            <w:proofErr w:type="gramEnd"/>
          </w:p>
        </w:tc>
        <w:tc>
          <w:tcPr>
            <w:tcW w:w="341" w:type="dxa"/>
          </w:tcPr>
          <w:p w:rsidR="00BC7ABB" w:rsidRDefault="00BC7ABB">
            <w:pPr>
              <w:jc w:val="center"/>
              <w:rPr>
                <w:color w:val="000000"/>
                <w:sz w:val="26"/>
              </w:rPr>
            </w:pPr>
            <w:r>
              <w:rPr>
                <w:color w:val="000000"/>
                <w:sz w:val="26"/>
              </w:rPr>
              <w:t>Я</w:t>
            </w:r>
          </w:p>
        </w:tc>
        <w:tc>
          <w:tcPr>
            <w:tcW w:w="240" w:type="dxa"/>
          </w:tcPr>
          <w:p w:rsidR="00BC7ABB" w:rsidRDefault="00BC7ABB">
            <w:pPr>
              <w:jc w:val="center"/>
              <w:rPr>
                <w:color w:val="000000"/>
                <w:sz w:val="26"/>
              </w:rPr>
            </w:pPr>
          </w:p>
        </w:tc>
        <w:tc>
          <w:tcPr>
            <w:tcW w:w="338" w:type="dxa"/>
          </w:tcPr>
          <w:p w:rsidR="00BC7ABB" w:rsidRDefault="00BC7ABB">
            <w:pPr>
              <w:jc w:val="center"/>
              <w:rPr>
                <w:color w:val="000000"/>
                <w:sz w:val="26"/>
              </w:rPr>
            </w:pPr>
            <w:r>
              <w:rPr>
                <w:rFonts w:hint="eastAsia"/>
                <w:color w:val="000000"/>
                <w:sz w:val="26"/>
              </w:rPr>
              <w:t>A</w:t>
            </w:r>
          </w:p>
        </w:tc>
        <w:tc>
          <w:tcPr>
            <w:tcW w:w="236" w:type="dxa"/>
          </w:tcPr>
          <w:p w:rsidR="00BC7ABB" w:rsidRDefault="00BC7ABB">
            <w:pPr>
              <w:jc w:val="center"/>
              <w:rPr>
                <w:color w:val="000000"/>
                <w:sz w:val="26"/>
              </w:rPr>
            </w:pPr>
            <w:r>
              <w:rPr>
                <w:rFonts w:hint="eastAsia"/>
                <w:color w:val="000000"/>
                <w:sz w:val="26"/>
              </w:rPr>
              <w:t>=</w:t>
            </w:r>
          </w:p>
        </w:tc>
        <w:tc>
          <w:tcPr>
            <w:tcW w:w="246" w:type="dxa"/>
          </w:tcPr>
          <w:p w:rsidR="00BC7ABB" w:rsidRDefault="00BC7ABB">
            <w:pPr>
              <w:jc w:val="center"/>
              <w:rPr>
                <w:color w:val="000000"/>
                <w:sz w:val="26"/>
              </w:rPr>
            </w:pPr>
            <w:r>
              <w:rPr>
                <w:color w:val="000000"/>
                <w:sz w:val="26"/>
              </w:rPr>
              <w:t>1</w:t>
            </w:r>
          </w:p>
        </w:tc>
        <w:tc>
          <w:tcPr>
            <w:tcW w:w="246" w:type="dxa"/>
          </w:tcPr>
          <w:p w:rsidR="00BC7ABB" w:rsidRDefault="00BC7ABB">
            <w:pPr>
              <w:jc w:val="center"/>
              <w:rPr>
                <w:color w:val="000000"/>
                <w:sz w:val="26"/>
              </w:rPr>
            </w:pPr>
            <w:r>
              <w:rPr>
                <w:rFonts w:hint="eastAsia"/>
                <w:color w:val="000000"/>
                <w:sz w:val="26"/>
              </w:rPr>
              <w:t>.</w:t>
            </w:r>
          </w:p>
        </w:tc>
        <w:tc>
          <w:tcPr>
            <w:tcW w:w="246" w:type="dxa"/>
          </w:tcPr>
          <w:p w:rsidR="00BC7ABB" w:rsidRDefault="00BC7ABB">
            <w:pPr>
              <w:jc w:val="center"/>
              <w:rPr>
                <w:color w:val="000000"/>
                <w:sz w:val="26"/>
              </w:rPr>
            </w:pPr>
            <w:r>
              <w:rPr>
                <w:color w:val="000000"/>
                <w:sz w:val="26"/>
              </w:rPr>
              <w:t>5</w:t>
            </w:r>
          </w:p>
        </w:tc>
        <w:tc>
          <w:tcPr>
            <w:tcW w:w="346" w:type="dxa"/>
          </w:tcPr>
          <w:p w:rsidR="00BC7ABB" w:rsidRDefault="00BC7ABB">
            <w:pPr>
              <w:jc w:val="center"/>
              <w:rPr>
                <w:color w:val="000000"/>
                <w:sz w:val="26"/>
              </w:rPr>
            </w:pPr>
            <w:r>
              <w:rPr>
                <w:rFonts w:hint="eastAsia"/>
                <w:color w:val="000000"/>
                <w:sz w:val="26"/>
              </w:rPr>
              <w:t>B</w:t>
            </w:r>
          </w:p>
        </w:tc>
        <w:tc>
          <w:tcPr>
            <w:tcW w:w="236" w:type="dxa"/>
          </w:tcPr>
          <w:p w:rsidR="00BC7ABB" w:rsidRDefault="00BC7ABB">
            <w:pPr>
              <w:jc w:val="center"/>
              <w:rPr>
                <w:color w:val="000000"/>
                <w:sz w:val="26"/>
              </w:rPr>
            </w:pPr>
          </w:p>
        </w:tc>
        <w:tc>
          <w:tcPr>
            <w:tcW w:w="246" w:type="dxa"/>
          </w:tcPr>
          <w:p w:rsidR="00BC7ABB" w:rsidRDefault="00BC7ABB">
            <w:pPr>
              <w:jc w:val="center"/>
              <w:rPr>
                <w:color w:val="000000"/>
                <w:sz w:val="26"/>
              </w:rPr>
            </w:pPr>
            <w:r>
              <w:rPr>
                <w:rFonts w:hint="eastAsia"/>
                <w:color w:val="000000"/>
                <w:sz w:val="26"/>
              </w:rPr>
              <w:t>F</w:t>
            </w:r>
          </w:p>
        </w:tc>
        <w:tc>
          <w:tcPr>
            <w:tcW w:w="246" w:type="dxa"/>
          </w:tcPr>
          <w:p w:rsidR="00BC7ABB" w:rsidRDefault="00BC7ABB">
            <w:pPr>
              <w:jc w:val="center"/>
              <w:rPr>
                <w:color w:val="000000"/>
                <w:sz w:val="26"/>
              </w:rPr>
            </w:pPr>
            <w:r>
              <w:rPr>
                <w:rFonts w:hint="eastAsia"/>
                <w:color w:val="000000"/>
                <w:sz w:val="26"/>
              </w:rPr>
              <w:t>=</w:t>
            </w:r>
          </w:p>
        </w:tc>
        <w:tc>
          <w:tcPr>
            <w:tcW w:w="246" w:type="dxa"/>
          </w:tcPr>
          <w:p w:rsidR="00BC7ABB" w:rsidRDefault="00BC7ABB">
            <w:pPr>
              <w:jc w:val="center"/>
              <w:rPr>
                <w:color w:val="000000"/>
                <w:sz w:val="26"/>
              </w:rPr>
            </w:pPr>
            <w:r>
              <w:rPr>
                <w:color w:val="000000"/>
                <w:sz w:val="26"/>
              </w:rPr>
              <w:t>1</w:t>
            </w:r>
          </w:p>
        </w:tc>
        <w:tc>
          <w:tcPr>
            <w:tcW w:w="246" w:type="dxa"/>
          </w:tcPr>
          <w:p w:rsidR="00BC7ABB" w:rsidRDefault="00BC7ABB">
            <w:pPr>
              <w:jc w:val="center"/>
              <w:rPr>
                <w:color w:val="000000"/>
                <w:sz w:val="26"/>
              </w:rPr>
            </w:pPr>
            <w:r>
              <w:rPr>
                <w:color w:val="000000"/>
                <w:sz w:val="26"/>
              </w:rPr>
              <w:t>0</w:t>
            </w:r>
          </w:p>
        </w:tc>
        <w:tc>
          <w:tcPr>
            <w:tcW w:w="246" w:type="dxa"/>
          </w:tcPr>
          <w:p w:rsidR="00BC7ABB" w:rsidRDefault="00BC7ABB">
            <w:pPr>
              <w:jc w:val="center"/>
              <w:rPr>
                <w:color w:val="000000"/>
                <w:sz w:val="26"/>
              </w:rPr>
            </w:pPr>
            <w:r>
              <w:rPr>
                <w:color w:val="000000"/>
                <w:sz w:val="26"/>
              </w:rPr>
              <w:t>0</w:t>
            </w:r>
          </w:p>
        </w:tc>
        <w:tc>
          <w:tcPr>
            <w:tcW w:w="246" w:type="dxa"/>
          </w:tcPr>
          <w:p w:rsidR="00BC7ABB" w:rsidRDefault="00BC7ABB">
            <w:pPr>
              <w:jc w:val="center"/>
              <w:rPr>
                <w:color w:val="000000"/>
                <w:sz w:val="26"/>
              </w:rPr>
            </w:pPr>
            <w:r>
              <w:rPr>
                <w:color w:val="000000"/>
                <w:sz w:val="26"/>
              </w:rPr>
              <w:t>к</w:t>
            </w:r>
          </w:p>
        </w:tc>
        <w:tc>
          <w:tcPr>
            <w:tcW w:w="246" w:type="dxa"/>
          </w:tcPr>
          <w:p w:rsidR="00BC7ABB" w:rsidRDefault="00BC7ABB">
            <w:pPr>
              <w:jc w:val="center"/>
              <w:rPr>
                <w:color w:val="000000"/>
                <w:sz w:val="26"/>
              </w:rPr>
            </w:pPr>
            <w:r>
              <w:rPr>
                <w:color w:val="000000"/>
                <w:sz w:val="26"/>
              </w:rPr>
              <w:t>Г</w:t>
            </w:r>
          </w:p>
        </w:tc>
        <w:tc>
          <w:tcPr>
            <w:tcW w:w="246" w:type="dxa"/>
          </w:tcPr>
          <w:p w:rsidR="00BC7ABB" w:rsidRDefault="00BC7ABB">
            <w:pPr>
              <w:jc w:val="center"/>
              <w:rPr>
                <w:color w:val="000000"/>
                <w:sz w:val="26"/>
              </w:rPr>
            </w:pPr>
            <w:proofErr w:type="spellStart"/>
            <w:r>
              <w:rPr>
                <w:color w:val="000000"/>
                <w:sz w:val="26"/>
              </w:rPr>
              <w:t>ц</w:t>
            </w:r>
            <w:proofErr w:type="spellEnd"/>
          </w:p>
        </w:tc>
        <w:tc>
          <w:tcPr>
            <w:tcW w:w="246" w:type="dxa"/>
          </w:tcPr>
          <w:p w:rsidR="00BC7ABB" w:rsidRDefault="00BC7ABB">
            <w:pPr>
              <w:jc w:val="center"/>
              <w:rPr>
                <w:color w:val="000000"/>
                <w:sz w:val="26"/>
              </w:rPr>
            </w:pPr>
          </w:p>
        </w:tc>
        <w:tc>
          <w:tcPr>
            <w:tcW w:w="321" w:type="dxa"/>
          </w:tcPr>
          <w:p w:rsidR="00BC7ABB" w:rsidRDefault="00BC7ABB">
            <w:pPr>
              <w:rPr>
                <w:color w:val="000000"/>
                <w:sz w:val="26"/>
              </w:rPr>
            </w:pPr>
            <w:r>
              <w:rPr>
                <w:color w:val="000000"/>
                <w:sz w:val="26"/>
              </w:rPr>
              <w:t>О</w:t>
            </w:r>
          </w:p>
        </w:tc>
        <w:tc>
          <w:tcPr>
            <w:tcW w:w="240" w:type="dxa"/>
          </w:tcPr>
          <w:p w:rsidR="00BC7ABB" w:rsidRDefault="00BC7ABB">
            <w:pPr>
              <w:jc w:val="center"/>
              <w:rPr>
                <w:color w:val="000000"/>
                <w:sz w:val="26"/>
              </w:rPr>
            </w:pPr>
            <w:r>
              <w:rPr>
                <w:color w:val="000000"/>
                <w:sz w:val="26"/>
              </w:rPr>
              <w:t>=</w:t>
            </w:r>
          </w:p>
        </w:tc>
        <w:tc>
          <w:tcPr>
            <w:tcW w:w="247" w:type="dxa"/>
          </w:tcPr>
          <w:p w:rsidR="00BC7ABB" w:rsidRDefault="00BC7ABB">
            <w:pPr>
              <w:jc w:val="center"/>
              <w:rPr>
                <w:color w:val="000000"/>
                <w:sz w:val="26"/>
              </w:rPr>
            </w:pPr>
            <w:r>
              <w:rPr>
                <w:color w:val="000000"/>
                <w:sz w:val="26"/>
              </w:rPr>
              <w:t>+</w:t>
            </w:r>
          </w:p>
        </w:tc>
        <w:tc>
          <w:tcPr>
            <w:tcW w:w="247" w:type="dxa"/>
          </w:tcPr>
          <w:p w:rsidR="00BC7ABB" w:rsidRDefault="00BC7ABB">
            <w:pPr>
              <w:jc w:val="center"/>
              <w:rPr>
                <w:color w:val="000000"/>
                <w:sz w:val="26"/>
              </w:rPr>
            </w:pPr>
            <w:r>
              <w:rPr>
                <w:color w:val="000000"/>
                <w:sz w:val="26"/>
              </w:rPr>
              <w:t>1</w:t>
            </w:r>
          </w:p>
        </w:tc>
        <w:tc>
          <w:tcPr>
            <w:tcW w:w="247" w:type="dxa"/>
          </w:tcPr>
          <w:p w:rsidR="00BC7ABB" w:rsidRDefault="00BC7ABB">
            <w:pPr>
              <w:jc w:val="center"/>
              <w:rPr>
                <w:color w:val="000000"/>
                <w:sz w:val="26"/>
              </w:rPr>
            </w:pPr>
            <w:r>
              <w:rPr>
                <w:color w:val="000000"/>
                <w:sz w:val="26"/>
              </w:rPr>
              <w:t>.</w:t>
            </w:r>
          </w:p>
        </w:tc>
        <w:tc>
          <w:tcPr>
            <w:tcW w:w="247" w:type="dxa"/>
          </w:tcPr>
          <w:p w:rsidR="00BC7ABB" w:rsidRDefault="00BC7ABB">
            <w:pPr>
              <w:jc w:val="center"/>
              <w:rPr>
                <w:color w:val="000000"/>
                <w:sz w:val="26"/>
              </w:rPr>
            </w:pPr>
            <w:r>
              <w:rPr>
                <w:color w:val="000000"/>
                <w:sz w:val="26"/>
              </w:rPr>
              <w:t>5</w:t>
            </w:r>
          </w:p>
        </w:tc>
        <w:tc>
          <w:tcPr>
            <w:tcW w:w="247" w:type="dxa"/>
          </w:tcPr>
          <w:p w:rsidR="00BC7ABB" w:rsidRDefault="00BC7ABB">
            <w:pPr>
              <w:jc w:val="center"/>
              <w:rPr>
                <w:color w:val="000000"/>
                <w:sz w:val="26"/>
              </w:rPr>
            </w:pPr>
            <w:r>
              <w:rPr>
                <w:color w:val="000000"/>
                <w:sz w:val="26"/>
              </w:rPr>
              <w:t>В</w:t>
            </w:r>
          </w:p>
        </w:tc>
        <w:tc>
          <w:tcPr>
            <w:tcW w:w="247" w:type="dxa"/>
          </w:tcPr>
          <w:p w:rsidR="00BC7ABB" w:rsidRDefault="00BC7ABB">
            <w:pPr>
              <w:jc w:val="center"/>
              <w:rPr>
                <w:color w:val="000000"/>
                <w:sz w:val="26"/>
              </w:rPr>
            </w:pPr>
          </w:p>
        </w:tc>
        <w:tc>
          <w:tcPr>
            <w:tcW w:w="311" w:type="dxa"/>
          </w:tcPr>
          <w:p w:rsidR="00BC7ABB" w:rsidRDefault="00BC7ABB">
            <w:pPr>
              <w:jc w:val="center"/>
              <w:rPr>
                <w:color w:val="000000"/>
                <w:sz w:val="26"/>
              </w:rPr>
            </w:pPr>
            <w:r>
              <w:rPr>
                <w:rFonts w:hint="eastAsia"/>
                <w:color w:val="000000"/>
                <w:sz w:val="26"/>
              </w:rPr>
              <w:t>Q</w:t>
            </w:r>
          </w:p>
        </w:tc>
        <w:tc>
          <w:tcPr>
            <w:tcW w:w="236" w:type="dxa"/>
          </w:tcPr>
          <w:p w:rsidR="00BC7ABB" w:rsidRDefault="00BC7ABB">
            <w:pPr>
              <w:jc w:val="center"/>
              <w:rPr>
                <w:color w:val="000000"/>
                <w:sz w:val="26"/>
              </w:rPr>
            </w:pPr>
            <w:r>
              <w:rPr>
                <w:rFonts w:hint="eastAsia"/>
                <w:color w:val="000000"/>
                <w:sz w:val="26"/>
              </w:rPr>
              <w:t>=</w:t>
            </w:r>
          </w:p>
        </w:tc>
        <w:tc>
          <w:tcPr>
            <w:tcW w:w="247" w:type="dxa"/>
          </w:tcPr>
          <w:p w:rsidR="00BC7ABB" w:rsidRDefault="00BC7ABB">
            <w:pPr>
              <w:jc w:val="center"/>
              <w:rPr>
                <w:color w:val="000000"/>
                <w:sz w:val="26"/>
              </w:rPr>
            </w:pPr>
            <w:r>
              <w:rPr>
                <w:rFonts w:hint="eastAsia"/>
                <w:color w:val="000000"/>
                <w:sz w:val="26"/>
              </w:rPr>
              <w:t>0</w:t>
            </w:r>
          </w:p>
        </w:tc>
        <w:tc>
          <w:tcPr>
            <w:tcW w:w="247" w:type="dxa"/>
          </w:tcPr>
          <w:p w:rsidR="00BC7ABB" w:rsidRDefault="00BC7ABB">
            <w:pPr>
              <w:jc w:val="center"/>
              <w:rPr>
                <w:color w:val="000000"/>
                <w:sz w:val="26"/>
              </w:rPr>
            </w:pPr>
            <w:r>
              <w:rPr>
                <w:rFonts w:hint="eastAsia"/>
                <w:color w:val="000000"/>
                <w:sz w:val="26"/>
              </w:rPr>
              <w:t>.</w:t>
            </w:r>
          </w:p>
        </w:tc>
        <w:tc>
          <w:tcPr>
            <w:tcW w:w="247" w:type="dxa"/>
          </w:tcPr>
          <w:p w:rsidR="00BC7ABB" w:rsidRDefault="00BC7ABB">
            <w:pPr>
              <w:jc w:val="center"/>
              <w:rPr>
                <w:color w:val="000000"/>
                <w:sz w:val="26"/>
              </w:rPr>
            </w:pPr>
            <w:r>
              <w:rPr>
                <w:rFonts w:hint="eastAsia"/>
                <w:color w:val="000000"/>
                <w:sz w:val="26"/>
              </w:rPr>
              <w:t>0</w:t>
            </w:r>
          </w:p>
        </w:tc>
        <w:tc>
          <w:tcPr>
            <w:tcW w:w="247" w:type="dxa"/>
          </w:tcPr>
          <w:p w:rsidR="00BC7ABB" w:rsidRDefault="00BC7ABB">
            <w:pPr>
              <w:jc w:val="center"/>
              <w:rPr>
                <w:color w:val="000000"/>
                <w:sz w:val="26"/>
              </w:rPr>
            </w:pPr>
            <w:r>
              <w:rPr>
                <w:rFonts w:hint="eastAsia"/>
                <w:color w:val="000000"/>
                <w:sz w:val="26"/>
              </w:rPr>
              <w:t>5</w:t>
            </w:r>
          </w:p>
        </w:tc>
        <w:tc>
          <w:tcPr>
            <w:tcW w:w="247" w:type="dxa"/>
          </w:tcPr>
          <w:p w:rsidR="00BC7ABB" w:rsidRDefault="00BC7ABB">
            <w:pPr>
              <w:jc w:val="center"/>
              <w:rPr>
                <w:color w:val="000000"/>
                <w:sz w:val="26"/>
              </w:rPr>
            </w:pPr>
          </w:p>
        </w:tc>
      </w:tr>
    </w:tbl>
    <w:p w:rsidR="00BC7ABB" w:rsidRDefault="00BC7ABB">
      <w:pPr>
        <w:wordWrap w:val="0"/>
        <w:spacing w:before="100" w:beforeAutospacing="1" w:after="100" w:afterAutospacing="1"/>
        <w:jc w:val="center"/>
        <w:rPr>
          <w:color w:val="000000"/>
          <w:sz w:val="28"/>
          <w:szCs w:val="28"/>
        </w:rPr>
      </w:pPr>
      <w:r>
        <w:rPr>
          <w:color w:val="000000"/>
          <w:sz w:val="28"/>
          <w:szCs w:val="28"/>
        </w:rPr>
        <w:t>Рисунок 2.</w:t>
      </w:r>
      <w:r>
        <w:rPr>
          <w:rFonts w:hint="eastAsia"/>
          <w:color w:val="000000"/>
          <w:sz w:val="28"/>
          <w:szCs w:val="28"/>
        </w:rPr>
        <w:t>8</w:t>
      </w:r>
      <w:r>
        <w:rPr>
          <w:color w:val="000000"/>
          <w:sz w:val="28"/>
          <w:szCs w:val="28"/>
        </w:rPr>
        <w:t xml:space="preserve"> – Пример отображения текста на </w:t>
      </w:r>
      <w:proofErr w:type="spellStart"/>
      <w:r>
        <w:rPr>
          <w:color w:val="000000"/>
          <w:sz w:val="28"/>
          <w:szCs w:val="28"/>
        </w:rPr>
        <w:t>ЖКИ-модуле</w:t>
      </w:r>
      <w:proofErr w:type="spellEnd"/>
      <w:r>
        <w:rPr>
          <w:color w:val="000000"/>
          <w:sz w:val="28"/>
          <w:szCs w:val="28"/>
        </w:rPr>
        <w:t xml:space="preserve"> 4</w:t>
      </w:r>
      <w:r>
        <w:rPr>
          <w:rFonts w:hint="eastAsia"/>
          <w:color w:val="000000"/>
          <w:sz w:val="28"/>
          <w:szCs w:val="28"/>
        </w:rPr>
        <w:t>0x</w:t>
      </w:r>
      <w:r>
        <w:rPr>
          <w:color w:val="000000"/>
          <w:sz w:val="28"/>
          <w:szCs w:val="28"/>
        </w:rPr>
        <w:t>2</w:t>
      </w:r>
    </w:p>
    <w:p w:rsidR="00BC7ABB" w:rsidRDefault="00BC7ABB">
      <w:pPr>
        <w:ind w:firstLine="567"/>
        <w:jc w:val="both"/>
        <w:rPr>
          <w:color w:val="000000"/>
          <w:sz w:val="28"/>
        </w:rPr>
      </w:pPr>
      <w:r>
        <w:rPr>
          <w:color w:val="000000"/>
          <w:sz w:val="28"/>
        </w:rPr>
        <w:t xml:space="preserve">Я выбрал формат </w:t>
      </w:r>
      <w:r w:rsidR="003D5B91" w:rsidRPr="003D5B91">
        <w:rPr>
          <w:color w:val="000000"/>
          <w:sz w:val="28"/>
        </w:rPr>
        <w:t>2</w:t>
      </w:r>
      <w:r>
        <w:rPr>
          <w:color w:val="000000"/>
          <w:sz w:val="28"/>
        </w:rPr>
        <w:t>0</w:t>
      </w:r>
      <w:r>
        <w:rPr>
          <w:rFonts w:hint="eastAsia"/>
          <w:color w:val="000000"/>
          <w:sz w:val="28"/>
        </w:rPr>
        <w:t>x</w:t>
      </w:r>
      <w:r w:rsidR="003D5B91" w:rsidRPr="003D5B91">
        <w:rPr>
          <w:color w:val="000000"/>
          <w:sz w:val="28"/>
        </w:rPr>
        <w:t>4</w:t>
      </w:r>
      <w:r>
        <w:rPr>
          <w:color w:val="000000"/>
          <w:sz w:val="28"/>
        </w:rPr>
        <w:t>, потому что на ЖКИ этого формата удобно различать текст. При этом была выбрана модель ЖКИ WH</w:t>
      </w:r>
      <w:r w:rsidR="003D5B91" w:rsidRPr="003D5B91">
        <w:rPr>
          <w:color w:val="000000"/>
          <w:sz w:val="28"/>
        </w:rPr>
        <w:t>2</w:t>
      </w:r>
      <w:r>
        <w:rPr>
          <w:rFonts w:hint="eastAsia"/>
          <w:color w:val="000000"/>
          <w:sz w:val="28"/>
        </w:rPr>
        <w:t>00</w:t>
      </w:r>
      <w:r w:rsidR="003D5B91" w:rsidRPr="003D5B91">
        <w:rPr>
          <w:color w:val="000000"/>
          <w:sz w:val="28"/>
        </w:rPr>
        <w:t>4</w:t>
      </w:r>
      <w:r>
        <w:rPr>
          <w:rFonts w:hint="eastAsia"/>
          <w:color w:val="000000"/>
          <w:sz w:val="28"/>
        </w:rPr>
        <w:t>A</w:t>
      </w:r>
      <w:r>
        <w:rPr>
          <w:color w:val="000000"/>
          <w:sz w:val="28"/>
        </w:rPr>
        <w:t xml:space="preserve"> [5](</w:t>
      </w:r>
      <w:proofErr w:type="spellStart"/>
      <w:r>
        <w:rPr>
          <w:color w:val="000000"/>
          <w:sz w:val="28"/>
        </w:rPr>
        <w:t>Winstar</w:t>
      </w:r>
      <w:proofErr w:type="spellEnd"/>
      <w:r>
        <w:rPr>
          <w:color w:val="000000"/>
          <w:sz w:val="28"/>
        </w:rPr>
        <w:t xml:space="preserve"> </w:t>
      </w:r>
      <w:proofErr w:type="spellStart"/>
      <w:r>
        <w:rPr>
          <w:color w:val="000000"/>
          <w:sz w:val="28"/>
        </w:rPr>
        <w:t>Display</w:t>
      </w:r>
      <w:proofErr w:type="spellEnd"/>
      <w:r>
        <w:rPr>
          <w:color w:val="000000"/>
          <w:sz w:val="28"/>
        </w:rPr>
        <w:t xml:space="preserve"> </w:t>
      </w:r>
      <w:proofErr w:type="spellStart"/>
      <w:r>
        <w:rPr>
          <w:color w:val="000000"/>
          <w:sz w:val="28"/>
        </w:rPr>
        <w:t>Co</w:t>
      </w:r>
      <w:proofErr w:type="spellEnd"/>
      <w:r>
        <w:rPr>
          <w:color w:val="000000"/>
          <w:sz w:val="28"/>
        </w:rPr>
        <w:t xml:space="preserve">., </w:t>
      </w:r>
      <w:proofErr w:type="spellStart"/>
      <w:r>
        <w:rPr>
          <w:color w:val="000000"/>
          <w:sz w:val="28"/>
        </w:rPr>
        <w:t>Ltd</w:t>
      </w:r>
      <w:proofErr w:type="spellEnd"/>
      <w:r>
        <w:rPr>
          <w:color w:val="000000"/>
          <w:sz w:val="28"/>
        </w:rPr>
        <w:t>.)</w:t>
      </w:r>
      <w:r>
        <w:rPr>
          <w:rFonts w:hint="eastAsia"/>
          <w:color w:val="000000"/>
          <w:sz w:val="28"/>
        </w:rPr>
        <w:t xml:space="preserve">. </w:t>
      </w:r>
      <w:r>
        <w:rPr>
          <w:color w:val="000000"/>
          <w:sz w:val="28"/>
        </w:rPr>
        <w:t>Назначение его выводов показан</w:t>
      </w:r>
      <w:proofErr w:type="gramStart"/>
      <w:r>
        <w:rPr>
          <w:color w:val="000000"/>
          <w:sz w:val="28"/>
          <w:lang w:val="en-US"/>
        </w:rPr>
        <w:t>j</w:t>
      </w:r>
      <w:proofErr w:type="gramEnd"/>
      <w:r>
        <w:rPr>
          <w:color w:val="000000"/>
          <w:sz w:val="28"/>
        </w:rPr>
        <w:t xml:space="preserve"> в таблице 2.</w:t>
      </w:r>
      <w:r>
        <w:rPr>
          <w:rFonts w:hint="eastAsia"/>
          <w:color w:val="000000"/>
          <w:sz w:val="28"/>
        </w:rPr>
        <w:t>3.</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Таблица 2.</w:t>
      </w:r>
      <w:r>
        <w:rPr>
          <w:rFonts w:ascii="Times New Roman" w:hAnsi="Times New Roman" w:cs="Times New Roman" w:hint="eastAsia"/>
          <w:color w:val="000000"/>
          <w:sz w:val="28"/>
          <w:szCs w:val="28"/>
          <w:lang w:val="ru-RU"/>
        </w:rPr>
        <w:t>3</w:t>
      </w:r>
      <w:r>
        <w:rPr>
          <w:rFonts w:ascii="Times New Roman" w:hAnsi="Times New Roman" w:cs="Times New Roman"/>
          <w:color w:val="000000"/>
          <w:sz w:val="28"/>
          <w:szCs w:val="28"/>
          <w:lang w:val="ru-RU"/>
        </w:rPr>
        <w:t xml:space="preserve"> – Назначение выводов символьного ЖКИ типа WH</w:t>
      </w:r>
      <w:r>
        <w:rPr>
          <w:rFonts w:ascii="Times New Roman" w:hAnsi="Times New Roman" w:cs="Times New Roman" w:hint="eastAsia"/>
          <w:color w:val="000000"/>
          <w:sz w:val="28"/>
          <w:szCs w:val="28"/>
          <w:lang w:val="ru-RU"/>
        </w:rPr>
        <w:t>4002A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4"/>
        <w:gridCol w:w="2126"/>
        <w:gridCol w:w="5199"/>
      </w:tblGrid>
      <w:tr w:rsidR="00BC7ABB">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Вывод</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Обозначение</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567"/>
              <w:jc w:val="center"/>
              <w:rPr>
                <w:rFonts w:ascii="Times New Roman" w:hAnsi="Times New Roman" w:cs="Times New Roman"/>
                <w:color w:val="000000"/>
                <w:sz w:val="26"/>
                <w:lang w:val="ru-RU"/>
              </w:rPr>
            </w:pPr>
            <w:r>
              <w:rPr>
                <w:rFonts w:ascii="Times New Roman" w:hAnsi="Times New Roman" w:cs="Times New Roman"/>
                <w:color w:val="000000"/>
                <w:sz w:val="26"/>
                <w:lang w:val="ru-RU"/>
              </w:rPr>
              <w:t>Функция</w:t>
            </w:r>
          </w:p>
        </w:tc>
      </w:tr>
      <w:tr w:rsidR="00BC7ABB">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1</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proofErr w:type="spellStart"/>
            <w:r>
              <w:rPr>
                <w:rFonts w:ascii="Times New Roman" w:hAnsi="Times New Roman" w:cs="Times New Roman" w:hint="eastAsia"/>
                <w:color w:val="000000"/>
                <w:sz w:val="26"/>
              </w:rPr>
              <w:t>Vss</w:t>
            </w:r>
            <w:proofErr w:type="spellEnd"/>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567"/>
              <w:jc w:val="left"/>
              <w:rPr>
                <w:rFonts w:ascii="Times New Roman" w:hAnsi="Times New Roman" w:cs="Times New Roman"/>
                <w:color w:val="000000"/>
                <w:sz w:val="26"/>
                <w:lang w:val="ru-RU"/>
              </w:rPr>
            </w:pPr>
            <w:r>
              <w:rPr>
                <w:rFonts w:ascii="Times New Roman" w:hAnsi="Times New Roman" w:cs="Times New Roman" w:hint="eastAsia"/>
                <w:color w:val="000000"/>
                <w:sz w:val="26"/>
              </w:rPr>
              <w:t>GND</w:t>
            </w:r>
          </w:p>
        </w:tc>
      </w:tr>
      <w:tr w:rsidR="00BC7ABB">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2</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proofErr w:type="spellStart"/>
            <w:r>
              <w:rPr>
                <w:rFonts w:ascii="Times New Roman" w:hAnsi="Times New Roman" w:cs="Times New Roman" w:hint="eastAsia"/>
                <w:color w:val="000000"/>
                <w:sz w:val="26"/>
              </w:rPr>
              <w:t>Vdd</w:t>
            </w:r>
            <w:proofErr w:type="spellEnd"/>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567"/>
              <w:jc w:val="left"/>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r>
              <w:rPr>
                <w:rFonts w:ascii="Times New Roman" w:hAnsi="Times New Roman" w:cs="Times New Roman" w:hint="eastAsia"/>
                <w:color w:val="000000"/>
                <w:sz w:val="26"/>
              </w:rPr>
              <w:t>V</w:t>
            </w:r>
            <w:r>
              <w:rPr>
                <w:rFonts w:ascii="Times New Roman" w:hAnsi="Times New Roman" w:cs="Times New Roman" w:hint="eastAsia"/>
                <w:color w:val="000000"/>
                <w:sz w:val="26"/>
                <w:lang w:val="ru-RU"/>
              </w:rPr>
              <w:t xml:space="preserve"> </w:t>
            </w:r>
            <w:r>
              <w:rPr>
                <w:rFonts w:ascii="Times New Roman" w:hAnsi="Times New Roman" w:cs="Times New Roman" w:hint="eastAsia"/>
                <w:color w:val="000000"/>
                <w:sz w:val="26"/>
              </w:rPr>
              <w:t>or</w:t>
            </w:r>
            <w:r>
              <w:rPr>
                <w:rFonts w:ascii="Times New Roman" w:hAnsi="Times New Roman" w:cs="Times New Roman" w:hint="eastAsia"/>
                <w:color w:val="000000"/>
                <w:sz w:val="26"/>
                <w:lang w:val="ru-RU"/>
              </w:rPr>
              <w:t xml:space="preserve"> +5</w:t>
            </w:r>
            <w:r>
              <w:rPr>
                <w:rFonts w:ascii="Times New Roman" w:hAnsi="Times New Roman" w:cs="Times New Roman" w:hint="eastAsia"/>
                <w:color w:val="000000"/>
                <w:sz w:val="26"/>
              </w:rPr>
              <w:t>V</w:t>
            </w:r>
          </w:p>
        </w:tc>
      </w:tr>
      <w:tr w:rsidR="00BC7ABB">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proofErr w:type="spellStart"/>
            <w:r>
              <w:rPr>
                <w:rFonts w:ascii="Times New Roman" w:hAnsi="Times New Roman" w:cs="Times New Roman"/>
                <w:color w:val="000000"/>
                <w:sz w:val="26"/>
                <w:lang w:val="ru-RU"/>
              </w:rPr>
              <w:t>Vo</w:t>
            </w:r>
            <w:proofErr w:type="spellEnd"/>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567"/>
              <w:jc w:val="left"/>
              <w:rPr>
                <w:rFonts w:ascii="Times New Roman" w:hAnsi="Times New Roman" w:cs="Times New Roman"/>
                <w:color w:val="000000"/>
                <w:sz w:val="26"/>
                <w:lang w:val="ru-RU"/>
              </w:rPr>
            </w:pPr>
            <w:proofErr w:type="spellStart"/>
            <w:r>
              <w:rPr>
                <w:rFonts w:ascii="Times New Roman" w:hAnsi="Times New Roman" w:cs="Times New Roman"/>
                <w:color w:val="000000"/>
                <w:sz w:val="26"/>
                <w:lang w:val="ru-RU"/>
              </w:rPr>
              <w:t>Contrast</w:t>
            </w:r>
            <w:proofErr w:type="spellEnd"/>
            <w:r>
              <w:rPr>
                <w:rFonts w:ascii="Times New Roman" w:hAnsi="Times New Roman" w:cs="Times New Roman"/>
                <w:color w:val="000000"/>
                <w:sz w:val="26"/>
                <w:lang w:val="ru-RU"/>
              </w:rPr>
              <w:t xml:space="preserve"> </w:t>
            </w:r>
            <w:proofErr w:type="spellStart"/>
            <w:r>
              <w:rPr>
                <w:rFonts w:ascii="Times New Roman" w:hAnsi="Times New Roman" w:cs="Times New Roman"/>
                <w:color w:val="000000"/>
                <w:sz w:val="26"/>
                <w:lang w:val="ru-RU"/>
              </w:rPr>
              <w:t>adjustment</w:t>
            </w:r>
            <w:proofErr w:type="spellEnd"/>
          </w:p>
        </w:tc>
      </w:tr>
      <w:tr w:rsidR="00BC7ABB" w:rsidRPr="00650DC8">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t>4</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RS</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567"/>
              <w:jc w:val="left"/>
              <w:rPr>
                <w:rFonts w:ascii="Times New Roman" w:hAnsi="Times New Roman" w:cs="Times New Roman"/>
                <w:color w:val="000000"/>
                <w:sz w:val="26"/>
                <w:lang w:val="en-GB"/>
              </w:rPr>
            </w:pPr>
            <w:r>
              <w:rPr>
                <w:rFonts w:ascii="Times New Roman" w:hAnsi="Times New Roman" w:cs="Times New Roman" w:hint="eastAsia"/>
                <w:color w:val="000000"/>
                <w:sz w:val="26"/>
              </w:rPr>
              <w:t>H/L Register select signal</w:t>
            </w:r>
          </w:p>
        </w:tc>
      </w:tr>
      <w:tr w:rsidR="00BC7ABB" w:rsidRPr="00650DC8">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t>5</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R/</w:t>
            </w:r>
            <w:r>
              <w:rPr>
                <w:rFonts w:ascii="Times New Roman" w:hAnsi="Times New Roman" w:cs="Times New Roman" w:hint="eastAsia"/>
                <w:color w:val="000000"/>
                <w:sz w:val="26"/>
              </w:rPr>
              <w:t>W</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567"/>
              <w:jc w:val="left"/>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Read/Write</w:t>
            </w:r>
          </w:p>
        </w:tc>
      </w:tr>
    </w:tbl>
    <w:p w:rsidR="00BC7ABB" w:rsidRDefault="00BC7ABB">
      <w:pPr>
        <w:rPr>
          <w:lang w:val="en-US"/>
        </w:rPr>
      </w:pPr>
    </w:p>
    <w:p w:rsidR="00BC7ABB" w:rsidRDefault="00BC7ABB">
      <w:pPr>
        <w:jc w:val="right"/>
        <w:rPr>
          <w:lang w:val="en-US"/>
        </w:rPr>
      </w:pPr>
      <w:r>
        <w:rPr>
          <w:color w:val="000000"/>
          <w:sz w:val="28"/>
          <w:szCs w:val="28"/>
        </w:rPr>
        <w:t>Окончание таблицы 2.</w:t>
      </w:r>
      <w:r>
        <w:rPr>
          <w:rFonts w:hint="eastAsia"/>
          <w:color w:val="000000"/>
          <w:sz w:val="28"/>
          <w:szCs w:val="28"/>
        </w:rPr>
        <w:t>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4"/>
        <w:gridCol w:w="2126"/>
        <w:gridCol w:w="5199"/>
      </w:tblGrid>
      <w:tr w:rsidR="00BC7ABB" w:rsidRPr="002C5593">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lastRenderedPageBreak/>
              <w:t>6</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t>E</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567"/>
              <w:jc w:val="left"/>
              <w:rPr>
                <w:rFonts w:ascii="Times New Roman" w:hAnsi="Times New Roman" w:cs="Times New Roman"/>
                <w:color w:val="000000"/>
                <w:sz w:val="26"/>
              </w:rPr>
            </w:pPr>
            <w:r>
              <w:rPr>
                <w:rFonts w:ascii="Times New Roman" w:hAnsi="Times New Roman" w:cs="Times New Roman" w:hint="eastAsia"/>
                <w:color w:val="000000"/>
                <w:sz w:val="26"/>
              </w:rPr>
              <w:t>H</w:t>
            </w:r>
            <w:r>
              <w:rPr>
                <w:rFonts w:ascii="Times New Roman" w:hAnsi="Times New Roman" w:cs="Times New Roman"/>
                <w:color w:val="000000"/>
                <w:sz w:val="26"/>
              </w:rPr>
              <w:t>→</w:t>
            </w:r>
            <w:r>
              <w:rPr>
                <w:rFonts w:ascii="Times New Roman" w:hAnsi="Times New Roman" w:cs="Times New Roman" w:hint="eastAsia"/>
                <w:color w:val="000000"/>
                <w:sz w:val="26"/>
              </w:rPr>
              <w:t>L Enable signal</w:t>
            </w:r>
          </w:p>
        </w:tc>
      </w:tr>
      <w:tr w:rsidR="00BC7ABB" w:rsidRPr="00650DC8">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rPr>
              <w:t>7-14</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color w:val="000000"/>
                <w:sz w:val="26"/>
                <w:lang w:val="ru-RU"/>
              </w:rPr>
              <w:t>DB0-7</w:t>
            </w:r>
          </w:p>
        </w:tc>
        <w:tc>
          <w:tcPr>
            <w:tcW w:w="5199"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567"/>
              <w:jc w:val="left"/>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Bus Line</w:t>
            </w:r>
          </w:p>
        </w:tc>
      </w:tr>
      <w:tr w:rsidR="00BC7ABB" w:rsidRPr="00650DC8">
        <w:trPr>
          <w:trHeight w:val="397"/>
          <w:jc w:val="center"/>
        </w:trPr>
        <w:tc>
          <w:tcPr>
            <w:tcW w:w="137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lang w:val="ru-RU"/>
              </w:rPr>
            </w:pPr>
            <w:r>
              <w:rPr>
                <w:rFonts w:ascii="Times New Roman" w:hAnsi="Times New Roman" w:cs="Times New Roman" w:hint="eastAsia"/>
                <w:color w:val="000000"/>
                <w:sz w:val="26"/>
              </w:rPr>
              <w:t>15</w:t>
            </w:r>
          </w:p>
        </w:tc>
        <w:tc>
          <w:tcPr>
            <w:tcW w:w="2126"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rPr>
            </w:pPr>
            <w:r>
              <w:rPr>
                <w:rFonts w:ascii="Times New Roman" w:hAnsi="Times New Roman" w:cs="Times New Roman" w:hint="eastAsia"/>
                <w:color w:val="000000"/>
                <w:sz w:val="26"/>
              </w:rPr>
              <w:t>A/</w:t>
            </w:r>
            <w:proofErr w:type="spellStart"/>
            <w:r>
              <w:rPr>
                <w:rFonts w:ascii="Times New Roman" w:hAnsi="Times New Roman" w:cs="Times New Roman" w:hint="eastAsia"/>
                <w:color w:val="000000"/>
                <w:sz w:val="26"/>
              </w:rPr>
              <w:t>Vee</w:t>
            </w:r>
            <w:proofErr w:type="spellEnd"/>
          </w:p>
        </w:tc>
        <w:tc>
          <w:tcPr>
            <w:tcW w:w="5199" w:type="dxa"/>
            <w:vAlign w:val="center"/>
          </w:tcPr>
          <w:p w:rsidR="00BC7ABB" w:rsidRDefault="00BC7ABB">
            <w:pPr>
              <w:pStyle w:val="a9"/>
              <w:widowControl/>
              <w:wordWrap w:val="0"/>
              <w:snapToGrid/>
              <w:rPr>
                <w:color w:val="000000"/>
                <w:sz w:val="26"/>
                <w:szCs w:val="24"/>
                <w:lang w:val="en-GB"/>
              </w:rPr>
            </w:pPr>
            <w:r>
              <w:rPr>
                <w:rFonts w:hint="eastAsia"/>
                <w:color w:val="000000"/>
                <w:sz w:val="26"/>
                <w:szCs w:val="24"/>
              </w:rPr>
              <w:t>+4.2V for LED / Negative Voltage output</w:t>
            </w:r>
          </w:p>
        </w:tc>
      </w:tr>
      <w:tr w:rsidR="00BC7ABB" w:rsidRPr="00650DC8">
        <w:trPr>
          <w:trHeight w:val="397"/>
          <w:jc w:val="center"/>
        </w:trPr>
        <w:tc>
          <w:tcPr>
            <w:tcW w:w="1374" w:type="dxa"/>
            <w:vAlign w:val="center"/>
          </w:tcPr>
          <w:p w:rsidR="00BC7ABB" w:rsidRDefault="00BC7ABB">
            <w:pPr>
              <w:pStyle w:val="a9"/>
              <w:widowControl/>
              <w:wordWrap w:val="0"/>
              <w:snapToGrid/>
              <w:jc w:val="center"/>
              <w:rPr>
                <w:color w:val="000000"/>
                <w:sz w:val="26"/>
                <w:szCs w:val="24"/>
                <w:lang w:val="ru-RU"/>
              </w:rPr>
            </w:pPr>
            <w:r>
              <w:rPr>
                <w:rFonts w:hint="eastAsia"/>
                <w:color w:val="000000"/>
                <w:sz w:val="26"/>
                <w:szCs w:val="24"/>
              </w:rPr>
              <w:t>16</w:t>
            </w:r>
          </w:p>
        </w:tc>
        <w:tc>
          <w:tcPr>
            <w:tcW w:w="2126" w:type="dxa"/>
            <w:vAlign w:val="center"/>
          </w:tcPr>
          <w:p w:rsidR="00BC7ABB" w:rsidRDefault="00BC7ABB">
            <w:pPr>
              <w:pStyle w:val="a9"/>
              <w:widowControl/>
              <w:wordWrap w:val="0"/>
              <w:snapToGrid/>
              <w:jc w:val="center"/>
              <w:rPr>
                <w:color w:val="000000"/>
                <w:sz w:val="26"/>
                <w:szCs w:val="24"/>
                <w:lang w:val="ru-RU"/>
              </w:rPr>
            </w:pPr>
            <w:r>
              <w:rPr>
                <w:color w:val="000000"/>
                <w:sz w:val="26"/>
                <w:szCs w:val="24"/>
                <w:lang w:val="ru-RU"/>
              </w:rPr>
              <w:t>K</w:t>
            </w:r>
          </w:p>
        </w:tc>
        <w:tc>
          <w:tcPr>
            <w:tcW w:w="5199" w:type="dxa"/>
            <w:vAlign w:val="center"/>
          </w:tcPr>
          <w:p w:rsidR="00BC7ABB" w:rsidRDefault="00BC7ABB">
            <w:pPr>
              <w:pStyle w:val="a9"/>
              <w:widowControl/>
              <w:wordWrap w:val="0"/>
              <w:snapToGrid/>
              <w:ind w:firstLine="567"/>
              <w:rPr>
                <w:color w:val="000000"/>
                <w:sz w:val="26"/>
                <w:szCs w:val="24"/>
                <w:lang w:val="en-GB"/>
              </w:rPr>
            </w:pPr>
            <w:r>
              <w:rPr>
                <w:color w:val="000000"/>
                <w:sz w:val="26"/>
                <w:szCs w:val="24"/>
                <w:lang w:val="en-GB"/>
              </w:rPr>
              <w:t>Power Supply for B/L</w:t>
            </w:r>
            <w:r>
              <w:rPr>
                <w:rFonts w:hint="eastAsia"/>
                <w:color w:val="000000"/>
                <w:sz w:val="26"/>
                <w:szCs w:val="24"/>
              </w:rPr>
              <w:t>(0V)</w:t>
            </w:r>
          </w:p>
        </w:tc>
      </w:tr>
    </w:tbl>
    <w:p w:rsidR="00BC7ABB" w:rsidRDefault="00BC7ABB">
      <w:pPr>
        <w:spacing w:before="100" w:beforeAutospacing="1"/>
        <w:ind w:firstLine="567"/>
        <w:jc w:val="both"/>
        <w:rPr>
          <w:color w:val="000000"/>
          <w:sz w:val="28"/>
        </w:rPr>
      </w:pPr>
      <w:r>
        <w:rPr>
          <w:color w:val="000000"/>
          <w:sz w:val="28"/>
        </w:rPr>
        <w:t>Для соединения модуля с управляющей системой можно выбрать один из двух вариантов</w:t>
      </w:r>
      <w:r>
        <w:rPr>
          <w:rFonts w:hint="eastAsia"/>
          <w:color w:val="000000"/>
          <w:sz w:val="28"/>
        </w:rPr>
        <w:t xml:space="preserve">: </w:t>
      </w:r>
      <w:r>
        <w:rPr>
          <w:color w:val="000000"/>
          <w:sz w:val="28"/>
        </w:rPr>
        <w:t xml:space="preserve">по 8-ми или 4-х разрядной шине. В первом случае потребуется 11 </w:t>
      </w:r>
      <w:proofErr w:type="gramStart"/>
      <w:r>
        <w:rPr>
          <w:color w:val="000000"/>
          <w:sz w:val="28"/>
        </w:rPr>
        <w:t>сигнальных</w:t>
      </w:r>
      <w:proofErr w:type="gramEnd"/>
      <w:r>
        <w:rPr>
          <w:color w:val="000000"/>
          <w:sz w:val="28"/>
        </w:rPr>
        <w:t xml:space="preserve"> линии, во втором - только 7 (еще </w:t>
      </w:r>
      <w:r>
        <w:rPr>
          <w:rFonts w:hint="eastAsia"/>
          <w:color w:val="000000"/>
          <w:sz w:val="28"/>
        </w:rPr>
        <w:t xml:space="preserve">3 </w:t>
      </w:r>
      <w:r>
        <w:rPr>
          <w:color w:val="000000"/>
          <w:sz w:val="28"/>
        </w:rPr>
        <w:t>линии</w:t>
      </w:r>
      <w:r>
        <w:rPr>
          <w:rFonts w:hint="eastAsia"/>
          <w:color w:val="000000"/>
          <w:sz w:val="28"/>
        </w:rPr>
        <w:t>:</w:t>
      </w:r>
      <w:r>
        <w:rPr>
          <w:color w:val="000000"/>
          <w:sz w:val="28"/>
        </w:rPr>
        <w:t xml:space="preserve"> линия выбора операции </w:t>
      </w:r>
      <w:r>
        <w:rPr>
          <w:rFonts w:hint="eastAsia"/>
          <w:color w:val="000000"/>
          <w:sz w:val="28"/>
        </w:rPr>
        <w:t xml:space="preserve">R/W, </w:t>
      </w:r>
      <w:r>
        <w:rPr>
          <w:color w:val="000000"/>
          <w:sz w:val="28"/>
        </w:rPr>
        <w:t xml:space="preserve">линия выбора регистра </w:t>
      </w:r>
      <w:r>
        <w:rPr>
          <w:rFonts w:hint="eastAsia"/>
          <w:color w:val="000000"/>
          <w:sz w:val="28"/>
        </w:rPr>
        <w:t xml:space="preserve">RS, </w:t>
      </w:r>
      <w:r>
        <w:rPr>
          <w:color w:val="000000"/>
          <w:sz w:val="28"/>
        </w:rPr>
        <w:t>линия стробирования</w:t>
      </w:r>
      <w:r>
        <w:rPr>
          <w:rFonts w:hint="eastAsia"/>
          <w:color w:val="000000"/>
          <w:sz w:val="28"/>
        </w:rPr>
        <w:t>/</w:t>
      </w:r>
      <w:proofErr w:type="spellStart"/>
      <w:r>
        <w:rPr>
          <w:color w:val="000000"/>
          <w:sz w:val="28"/>
        </w:rPr>
        <w:t>синхронизии</w:t>
      </w:r>
      <w:proofErr w:type="spellEnd"/>
      <w:r>
        <w:rPr>
          <w:color w:val="000000"/>
          <w:sz w:val="28"/>
        </w:rPr>
        <w:t xml:space="preserve"> Е). На рис. 2.</w:t>
      </w:r>
      <w:r>
        <w:rPr>
          <w:rFonts w:hint="eastAsia"/>
          <w:color w:val="000000"/>
          <w:sz w:val="28"/>
        </w:rPr>
        <w:t>9</w:t>
      </w:r>
      <w:r>
        <w:rPr>
          <w:color w:val="000000"/>
          <w:sz w:val="28"/>
        </w:rPr>
        <w:t xml:space="preserve">,а приведена схема подключения </w:t>
      </w:r>
      <w:proofErr w:type="spellStart"/>
      <w:r>
        <w:rPr>
          <w:color w:val="000000"/>
          <w:sz w:val="28"/>
        </w:rPr>
        <w:t>ЖКИ-модуля</w:t>
      </w:r>
      <w:proofErr w:type="spellEnd"/>
      <w:r>
        <w:rPr>
          <w:color w:val="000000"/>
          <w:sz w:val="28"/>
        </w:rPr>
        <w:t xml:space="preserve"> с 8-ми разрядной шиной к ЦВУ </w:t>
      </w:r>
      <w:r>
        <w:rPr>
          <w:rFonts w:hint="eastAsia"/>
          <w:color w:val="000000"/>
          <w:sz w:val="28"/>
        </w:rPr>
        <w:t xml:space="preserve">XYZ. </w:t>
      </w:r>
      <w:r>
        <w:rPr>
          <w:color w:val="000000"/>
          <w:sz w:val="28"/>
        </w:rPr>
        <w:t>Это ЦВУ содержит два порта</w:t>
      </w:r>
      <w:r>
        <w:rPr>
          <w:rFonts w:hint="eastAsia"/>
          <w:color w:val="000000"/>
          <w:sz w:val="28"/>
        </w:rPr>
        <w:t>:</w:t>
      </w:r>
      <w:r>
        <w:rPr>
          <w:color w:val="000000"/>
          <w:sz w:val="28"/>
        </w:rPr>
        <w:t xml:space="preserve"> 8-ми разрядный двунаправленный </w:t>
      </w:r>
      <w:r>
        <w:rPr>
          <w:rFonts w:hint="eastAsia"/>
          <w:color w:val="000000"/>
          <w:sz w:val="28"/>
        </w:rPr>
        <w:t xml:space="preserve">PA0...PA7, </w:t>
      </w:r>
      <w:r>
        <w:rPr>
          <w:color w:val="000000"/>
          <w:sz w:val="28"/>
        </w:rPr>
        <w:t xml:space="preserve">к </w:t>
      </w:r>
      <w:proofErr w:type="gramStart"/>
      <w:r>
        <w:rPr>
          <w:color w:val="000000"/>
          <w:sz w:val="28"/>
        </w:rPr>
        <w:t>которому</w:t>
      </w:r>
      <w:proofErr w:type="gramEnd"/>
      <w:r>
        <w:rPr>
          <w:color w:val="000000"/>
          <w:sz w:val="28"/>
        </w:rPr>
        <w:t xml:space="preserve"> подключена шина </w:t>
      </w:r>
      <w:r>
        <w:rPr>
          <w:rFonts w:hint="eastAsia"/>
          <w:color w:val="000000"/>
          <w:sz w:val="28"/>
        </w:rPr>
        <w:t xml:space="preserve">DB0...DB7 </w:t>
      </w:r>
      <w:proofErr w:type="spellStart"/>
      <w:r>
        <w:rPr>
          <w:color w:val="000000"/>
          <w:sz w:val="28"/>
        </w:rPr>
        <w:t>ЖКИ-модуля</w:t>
      </w:r>
      <w:proofErr w:type="spellEnd"/>
      <w:r>
        <w:rPr>
          <w:color w:val="000000"/>
          <w:sz w:val="28"/>
        </w:rPr>
        <w:t xml:space="preserve">, и 3-х разрядный </w:t>
      </w:r>
      <w:r>
        <w:rPr>
          <w:rFonts w:hint="eastAsia"/>
          <w:color w:val="000000"/>
          <w:sz w:val="28"/>
        </w:rPr>
        <w:t>PB0...PB2</w:t>
      </w:r>
      <w:r>
        <w:rPr>
          <w:color w:val="000000"/>
          <w:sz w:val="28"/>
        </w:rPr>
        <w:t xml:space="preserve">, к </w:t>
      </w:r>
      <w:proofErr w:type="gramStart"/>
      <w:r>
        <w:rPr>
          <w:color w:val="000000"/>
          <w:sz w:val="28"/>
        </w:rPr>
        <w:t>которому</w:t>
      </w:r>
      <w:proofErr w:type="gramEnd"/>
      <w:r>
        <w:rPr>
          <w:color w:val="000000"/>
          <w:sz w:val="28"/>
        </w:rPr>
        <w:t xml:space="preserve"> </w:t>
      </w:r>
      <w:proofErr w:type="spellStart"/>
      <w:r>
        <w:rPr>
          <w:color w:val="000000"/>
          <w:sz w:val="28"/>
        </w:rPr>
        <w:t>одключены</w:t>
      </w:r>
      <w:proofErr w:type="spellEnd"/>
      <w:r>
        <w:rPr>
          <w:color w:val="000000"/>
          <w:sz w:val="28"/>
        </w:rPr>
        <w:t xml:space="preserve"> линии управляющих сигналов</w:t>
      </w:r>
      <w:r>
        <w:rPr>
          <w:rFonts w:hint="eastAsia"/>
          <w:color w:val="000000"/>
          <w:sz w:val="28"/>
        </w:rPr>
        <w:t>:</w:t>
      </w:r>
      <w:r>
        <w:rPr>
          <w:color w:val="000000"/>
          <w:sz w:val="28"/>
        </w:rPr>
        <w:t xml:space="preserve"> </w:t>
      </w:r>
      <w:r>
        <w:rPr>
          <w:rFonts w:hint="eastAsia"/>
          <w:color w:val="000000"/>
          <w:sz w:val="28"/>
        </w:rPr>
        <w:t xml:space="preserve">E, RS, R/W. </w:t>
      </w:r>
      <w:r>
        <w:rPr>
          <w:color w:val="000000"/>
          <w:sz w:val="28"/>
        </w:rPr>
        <w:t>На рис. 2.</w:t>
      </w:r>
      <w:r>
        <w:rPr>
          <w:rFonts w:hint="eastAsia"/>
          <w:color w:val="000000"/>
          <w:sz w:val="28"/>
        </w:rPr>
        <w:t>9</w:t>
      </w:r>
      <w:r>
        <w:rPr>
          <w:color w:val="000000"/>
          <w:sz w:val="28"/>
        </w:rPr>
        <w:t xml:space="preserve">,б можно видеть схему подключения </w:t>
      </w:r>
      <w:proofErr w:type="spellStart"/>
      <w:r>
        <w:rPr>
          <w:color w:val="000000"/>
          <w:sz w:val="28"/>
        </w:rPr>
        <w:t>ЖКИ-модуля</w:t>
      </w:r>
      <w:proofErr w:type="spellEnd"/>
      <w:r>
        <w:rPr>
          <w:color w:val="000000"/>
          <w:sz w:val="28"/>
        </w:rPr>
        <w:t xml:space="preserve"> к этому же ЦВУ в 4-х разрядном режиме в этом режиме используется </w:t>
      </w:r>
      <w:proofErr w:type="gramStart"/>
      <w:r>
        <w:rPr>
          <w:color w:val="000000"/>
          <w:sz w:val="28"/>
        </w:rPr>
        <w:t>старшая</w:t>
      </w:r>
      <w:proofErr w:type="gramEnd"/>
      <w:r>
        <w:rPr>
          <w:color w:val="000000"/>
          <w:sz w:val="28"/>
        </w:rPr>
        <w:t xml:space="preserve"> </w:t>
      </w:r>
      <w:proofErr w:type="spellStart"/>
      <w:r>
        <w:rPr>
          <w:color w:val="000000"/>
          <w:sz w:val="28"/>
        </w:rPr>
        <w:t>тетрада</w:t>
      </w:r>
      <w:proofErr w:type="spellEnd"/>
      <w:r>
        <w:rPr>
          <w:color w:val="000000"/>
          <w:sz w:val="28"/>
        </w:rPr>
        <w:t xml:space="preserve"> шины данных - </w:t>
      </w:r>
      <w:r>
        <w:rPr>
          <w:rFonts w:hint="eastAsia"/>
          <w:color w:val="000000"/>
          <w:sz w:val="28"/>
        </w:rPr>
        <w:t>DB4...DB7.</w:t>
      </w:r>
    </w:p>
    <w:p w:rsidR="00BC7ABB" w:rsidRDefault="008C1FC0">
      <w:pPr>
        <w:spacing w:before="100" w:beforeAutospacing="1" w:after="100" w:afterAutospacing="1"/>
        <w:jc w:val="center"/>
        <w:rPr>
          <w:color w:val="000000"/>
        </w:rPr>
      </w:pPr>
      <w:r>
        <w:rPr>
          <w:noProof/>
          <w:color w:val="000000"/>
        </w:rPr>
        <w:drawing>
          <wp:inline distT="0" distB="0" distL="0" distR="0">
            <wp:extent cx="6119495" cy="1954530"/>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0" cstate="print"/>
                    <a:srcRect/>
                    <a:stretch>
                      <a:fillRect/>
                    </a:stretch>
                  </pic:blipFill>
                  <pic:spPr bwMode="auto">
                    <a:xfrm>
                      <a:off x="0" y="0"/>
                      <a:ext cx="6119495" cy="1954530"/>
                    </a:xfrm>
                    <a:prstGeom prst="rect">
                      <a:avLst/>
                    </a:prstGeom>
                    <a:noFill/>
                    <a:ln w="9525">
                      <a:noFill/>
                      <a:miter lim="800000"/>
                      <a:headEnd/>
                      <a:tailEnd/>
                    </a:ln>
                  </pic:spPr>
                </pic:pic>
              </a:graphicData>
            </a:graphic>
          </wp:inline>
        </w:drawing>
      </w:r>
    </w:p>
    <w:p w:rsidR="00BC7ABB" w:rsidRDefault="00BC7ABB">
      <w:pPr>
        <w:wordWrap w:val="0"/>
        <w:jc w:val="center"/>
        <w:rPr>
          <w:color w:val="000000"/>
          <w:sz w:val="28"/>
        </w:rPr>
      </w:pPr>
      <w:r>
        <w:rPr>
          <w:color w:val="000000"/>
          <w:sz w:val="28"/>
        </w:rPr>
        <w:t>а)                                                               б)</w:t>
      </w:r>
    </w:p>
    <w:p w:rsidR="00BC7ABB" w:rsidRDefault="00BC7ABB">
      <w:pPr>
        <w:wordWrap w:val="0"/>
        <w:spacing w:before="100" w:beforeAutospacing="1" w:after="100" w:afterAutospacing="1"/>
        <w:jc w:val="center"/>
        <w:rPr>
          <w:color w:val="000000"/>
          <w:sz w:val="28"/>
          <w:szCs w:val="28"/>
        </w:rPr>
      </w:pPr>
      <w:r>
        <w:rPr>
          <w:color w:val="000000"/>
          <w:sz w:val="28"/>
          <w:szCs w:val="28"/>
        </w:rPr>
        <w:t>Рисунок 2.</w:t>
      </w:r>
      <w:r>
        <w:rPr>
          <w:rFonts w:hint="eastAsia"/>
          <w:color w:val="000000"/>
          <w:sz w:val="28"/>
          <w:szCs w:val="28"/>
        </w:rPr>
        <w:t>9</w:t>
      </w:r>
      <w:r>
        <w:rPr>
          <w:color w:val="000000"/>
          <w:sz w:val="28"/>
          <w:szCs w:val="28"/>
        </w:rPr>
        <w:t xml:space="preserve"> – Подключение ЖКИ к управляющему ЦВУ</w:t>
      </w:r>
    </w:p>
    <w:p w:rsidR="00BC7ABB" w:rsidRDefault="00BC7ABB">
      <w:pPr>
        <w:ind w:firstLine="567"/>
        <w:jc w:val="both"/>
        <w:rPr>
          <w:color w:val="000000"/>
          <w:sz w:val="28"/>
        </w:rPr>
      </w:pPr>
      <w:r>
        <w:rPr>
          <w:color w:val="000000"/>
          <w:sz w:val="28"/>
        </w:rPr>
        <w:t xml:space="preserve">В 4-х разрядном режиме немного усложняются операции обмена данными с </w:t>
      </w:r>
      <w:proofErr w:type="spellStart"/>
      <w:r>
        <w:rPr>
          <w:color w:val="000000"/>
          <w:sz w:val="28"/>
        </w:rPr>
        <w:t>ЖКИ-модулем</w:t>
      </w:r>
      <w:proofErr w:type="spellEnd"/>
      <w:r>
        <w:rPr>
          <w:color w:val="000000"/>
          <w:sz w:val="28"/>
        </w:rPr>
        <w:t xml:space="preserve"> (байт данных передается последовательно по </w:t>
      </w:r>
      <w:proofErr w:type="spellStart"/>
      <w:r>
        <w:rPr>
          <w:color w:val="000000"/>
          <w:sz w:val="28"/>
        </w:rPr>
        <w:t>тетрадам</w:t>
      </w:r>
      <w:proofErr w:type="spellEnd"/>
      <w:r>
        <w:rPr>
          <w:color w:val="000000"/>
          <w:sz w:val="28"/>
        </w:rPr>
        <w:t xml:space="preserve">). Реализации этих операций - единственное, что отличает процесс обмена по 8-ми разрядной шине от обмена по 4-х разрядной шине. Чтобы уменьшить количество используемых линий </w:t>
      </w:r>
      <w:proofErr w:type="spellStart"/>
      <w:r>
        <w:rPr>
          <w:color w:val="000000"/>
          <w:sz w:val="28"/>
        </w:rPr>
        <w:t>ввода\вывода</w:t>
      </w:r>
      <w:proofErr w:type="spellEnd"/>
      <w:r>
        <w:rPr>
          <w:color w:val="000000"/>
          <w:sz w:val="28"/>
        </w:rPr>
        <w:t xml:space="preserve"> ЦВУ, можно использовать подключение </w:t>
      </w:r>
      <w:proofErr w:type="spellStart"/>
      <w:r>
        <w:rPr>
          <w:color w:val="000000"/>
          <w:sz w:val="28"/>
        </w:rPr>
        <w:t>ЖКИ-модуля</w:t>
      </w:r>
      <w:proofErr w:type="spellEnd"/>
      <w:r>
        <w:rPr>
          <w:color w:val="000000"/>
          <w:sz w:val="28"/>
        </w:rPr>
        <w:t xml:space="preserve"> с 4-х разрядной шиной</w:t>
      </w:r>
      <w:r>
        <w:rPr>
          <w:rFonts w:hint="eastAsia"/>
          <w:color w:val="000000"/>
          <w:sz w:val="28"/>
        </w:rPr>
        <w:t>.</w:t>
      </w:r>
    </w:p>
    <w:p w:rsidR="00BC7ABB" w:rsidRDefault="00BC7ABB">
      <w:pPr>
        <w:ind w:firstLine="709"/>
        <w:jc w:val="both"/>
        <w:rPr>
          <w:color w:val="000000"/>
          <w:sz w:val="28"/>
          <w:szCs w:val="28"/>
        </w:rPr>
      </w:pP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2.2.3 Подключение клавиш управления</w:t>
      </w:r>
    </w:p>
    <w:p w:rsidR="00BC7ABB" w:rsidRDefault="00BC7ABB">
      <w:pPr>
        <w:ind w:firstLine="567"/>
        <w:jc w:val="both"/>
        <w:rPr>
          <w:color w:val="000000"/>
          <w:sz w:val="28"/>
        </w:rPr>
      </w:pPr>
      <w:r>
        <w:rPr>
          <w:color w:val="000000"/>
          <w:sz w:val="28"/>
        </w:rPr>
        <w:t>По ТЗ требуется подключение к ЦВУ восьми клавиш управления режимами работы и выбора параметров сигналов генератора:</w:t>
      </w:r>
    </w:p>
    <w:p w:rsidR="00BC7ABB" w:rsidRDefault="003D5B91">
      <w:pPr>
        <w:ind w:firstLine="567"/>
        <w:jc w:val="both"/>
        <w:rPr>
          <w:color w:val="000000"/>
          <w:sz w:val="28"/>
        </w:rPr>
      </w:pPr>
      <w:r>
        <w:rPr>
          <w:color w:val="000000"/>
          <w:sz w:val="28"/>
        </w:rPr>
        <w:lastRenderedPageBreak/>
        <w:t>1) «</w:t>
      </w:r>
      <w:r>
        <w:rPr>
          <w:color w:val="000000"/>
          <w:sz w:val="28"/>
          <w:lang w:val="en-US"/>
        </w:rPr>
        <w:t>Channel</w:t>
      </w:r>
      <w:r w:rsidR="00BC7ABB">
        <w:rPr>
          <w:color w:val="000000"/>
          <w:sz w:val="28"/>
        </w:rPr>
        <w:t>» - выбор канала генерации для редактирования параметров сигнала;</w:t>
      </w:r>
    </w:p>
    <w:p w:rsidR="00BC7ABB" w:rsidRDefault="00BC7ABB">
      <w:pPr>
        <w:ind w:firstLine="567"/>
        <w:jc w:val="both"/>
        <w:rPr>
          <w:color w:val="000000"/>
          <w:sz w:val="28"/>
        </w:rPr>
      </w:pPr>
      <w:r>
        <w:rPr>
          <w:color w:val="000000"/>
          <w:sz w:val="28"/>
        </w:rPr>
        <w:t>2) «S</w:t>
      </w:r>
      <w:r w:rsidR="003D5B91">
        <w:rPr>
          <w:color w:val="000000"/>
          <w:sz w:val="28"/>
          <w:lang w:val="en-US"/>
        </w:rPr>
        <w:t>ignal</w:t>
      </w:r>
      <w:r w:rsidR="003D5B91" w:rsidRPr="003D5B91">
        <w:rPr>
          <w:color w:val="000000"/>
          <w:sz w:val="28"/>
        </w:rPr>
        <w:t xml:space="preserve"> </w:t>
      </w:r>
      <w:r w:rsidR="003D5B91">
        <w:rPr>
          <w:color w:val="000000"/>
          <w:sz w:val="28"/>
          <w:lang w:val="en-US"/>
        </w:rPr>
        <w:t>Form</w:t>
      </w:r>
      <w:r>
        <w:rPr>
          <w:color w:val="000000"/>
          <w:sz w:val="28"/>
        </w:rPr>
        <w:t>» - выбор формы сигнала;</w:t>
      </w:r>
    </w:p>
    <w:p w:rsidR="00BC7ABB" w:rsidRDefault="00BC7ABB">
      <w:pPr>
        <w:ind w:firstLine="567"/>
        <w:jc w:val="both"/>
        <w:rPr>
          <w:color w:val="000000"/>
          <w:sz w:val="28"/>
        </w:rPr>
      </w:pPr>
      <w:r>
        <w:rPr>
          <w:color w:val="000000"/>
          <w:sz w:val="28"/>
        </w:rPr>
        <w:t>3) «</w:t>
      </w:r>
      <w:r w:rsidR="003D5B91">
        <w:rPr>
          <w:color w:val="000000"/>
          <w:sz w:val="28"/>
          <w:lang w:val="en-US"/>
        </w:rPr>
        <w:t>Amplitude</w:t>
      </w:r>
      <w:r>
        <w:rPr>
          <w:color w:val="000000"/>
          <w:sz w:val="28"/>
        </w:rPr>
        <w:t>» - амплитуда (или среднеквадратическое отклонение) сигнала;</w:t>
      </w:r>
    </w:p>
    <w:p w:rsidR="00BC7ABB" w:rsidRDefault="00BC7ABB">
      <w:pPr>
        <w:ind w:firstLine="567"/>
        <w:jc w:val="both"/>
        <w:rPr>
          <w:color w:val="000000"/>
          <w:sz w:val="28"/>
        </w:rPr>
      </w:pPr>
      <w:r>
        <w:rPr>
          <w:color w:val="000000"/>
          <w:sz w:val="28"/>
        </w:rPr>
        <w:t>4) «</w:t>
      </w:r>
      <w:r w:rsidR="003D5B91">
        <w:rPr>
          <w:color w:val="000000"/>
          <w:sz w:val="28"/>
          <w:lang w:val="en-US"/>
        </w:rPr>
        <w:t>Offset</w:t>
      </w:r>
      <w:r>
        <w:rPr>
          <w:color w:val="000000"/>
          <w:sz w:val="28"/>
        </w:rPr>
        <w:t>» - смещение (или мат</w:t>
      </w:r>
      <w:r w:rsidR="003D5B91" w:rsidRPr="003D5B91">
        <w:rPr>
          <w:color w:val="000000"/>
          <w:sz w:val="28"/>
        </w:rPr>
        <w:t xml:space="preserve">. </w:t>
      </w:r>
      <w:r>
        <w:rPr>
          <w:color w:val="000000"/>
          <w:sz w:val="28"/>
        </w:rPr>
        <w:t>ожидание) сигнала;</w:t>
      </w:r>
    </w:p>
    <w:p w:rsidR="00BC7ABB" w:rsidRDefault="00BC7ABB">
      <w:pPr>
        <w:ind w:firstLine="567"/>
        <w:jc w:val="both"/>
        <w:rPr>
          <w:color w:val="000000"/>
          <w:sz w:val="28"/>
        </w:rPr>
      </w:pPr>
      <w:r>
        <w:rPr>
          <w:color w:val="000000"/>
          <w:sz w:val="28"/>
        </w:rPr>
        <w:t>5) «</w:t>
      </w:r>
      <w:r w:rsidR="003D5B91">
        <w:rPr>
          <w:color w:val="000000"/>
          <w:sz w:val="28"/>
          <w:lang w:val="en-US"/>
        </w:rPr>
        <w:t>Frequency</w:t>
      </w:r>
      <w:r>
        <w:rPr>
          <w:color w:val="000000"/>
          <w:sz w:val="28"/>
        </w:rPr>
        <w:t>» - частота сигнала;</w:t>
      </w:r>
    </w:p>
    <w:p w:rsidR="00BC7ABB" w:rsidRDefault="00BC7ABB">
      <w:pPr>
        <w:ind w:firstLine="567"/>
        <w:jc w:val="both"/>
        <w:rPr>
          <w:color w:val="000000"/>
          <w:sz w:val="28"/>
        </w:rPr>
      </w:pPr>
      <w:r>
        <w:rPr>
          <w:color w:val="000000"/>
          <w:sz w:val="28"/>
        </w:rPr>
        <w:t>6) «</w:t>
      </w:r>
      <w:r w:rsidR="003D5B91">
        <w:rPr>
          <w:color w:val="000000"/>
          <w:sz w:val="28"/>
          <w:lang w:val="en-US"/>
        </w:rPr>
        <w:t>Duty</w:t>
      </w:r>
      <w:r>
        <w:rPr>
          <w:color w:val="000000"/>
          <w:sz w:val="28"/>
        </w:rPr>
        <w:t>» - скважность импульса;</w:t>
      </w:r>
    </w:p>
    <w:p w:rsidR="00BC7ABB" w:rsidRDefault="00BC7ABB">
      <w:pPr>
        <w:ind w:firstLine="567"/>
        <w:jc w:val="both"/>
        <w:rPr>
          <w:color w:val="000000"/>
          <w:sz w:val="28"/>
        </w:rPr>
      </w:pPr>
      <w:r>
        <w:rPr>
          <w:color w:val="000000"/>
          <w:sz w:val="28"/>
        </w:rPr>
        <w:t>7) «+» - увеличение;</w:t>
      </w:r>
    </w:p>
    <w:p w:rsidR="00BC7ABB" w:rsidRDefault="00BC7ABB">
      <w:pPr>
        <w:ind w:firstLine="567"/>
        <w:jc w:val="both"/>
        <w:rPr>
          <w:color w:val="000000"/>
          <w:sz w:val="28"/>
        </w:rPr>
      </w:pPr>
      <w:r>
        <w:rPr>
          <w:color w:val="000000"/>
          <w:sz w:val="28"/>
        </w:rPr>
        <w:t>8) «-» - уменьшение;</w:t>
      </w:r>
    </w:p>
    <w:p w:rsidR="00BC7ABB" w:rsidRDefault="00BC7ABB">
      <w:pPr>
        <w:tabs>
          <w:tab w:val="left" w:pos="1680"/>
        </w:tabs>
        <w:ind w:firstLine="567"/>
        <w:jc w:val="both"/>
        <w:rPr>
          <w:color w:val="000000"/>
          <w:sz w:val="28"/>
        </w:rPr>
      </w:pPr>
      <w:r>
        <w:rPr>
          <w:color w:val="000000"/>
          <w:sz w:val="28"/>
        </w:rPr>
        <w:t>При небольшом количестве (</w:t>
      </w:r>
      <w:r>
        <w:rPr>
          <w:rFonts w:hint="eastAsia"/>
          <w:color w:val="000000"/>
          <w:sz w:val="28"/>
        </w:rPr>
        <w:t>N</w:t>
      </w:r>
      <w:r w:rsidR="003D5B91" w:rsidRPr="003D5B91">
        <w:rPr>
          <w:color w:val="000000"/>
          <w:sz w:val="28"/>
        </w:rPr>
        <w:t xml:space="preserve"> </w:t>
      </w:r>
      <w:r>
        <w:rPr>
          <w:color w:val="000000"/>
          <w:sz w:val="28"/>
        </w:rPr>
        <w:t>≤</w:t>
      </w:r>
      <w:r w:rsidR="003D5B91" w:rsidRPr="003D5B91">
        <w:rPr>
          <w:color w:val="000000"/>
          <w:sz w:val="28"/>
        </w:rPr>
        <w:t xml:space="preserve"> </w:t>
      </w:r>
      <w:r>
        <w:rPr>
          <w:rFonts w:hint="eastAsia"/>
          <w:color w:val="000000"/>
          <w:sz w:val="28"/>
        </w:rPr>
        <w:t>8</w:t>
      </w:r>
      <w:r>
        <w:rPr>
          <w:color w:val="000000"/>
          <w:sz w:val="28"/>
        </w:rPr>
        <w:t>) подключаемых клавиш можно воспользоваться одним из аппаратных способов подавления дребезга [6].</w:t>
      </w:r>
      <w:r>
        <w:rPr>
          <w:rFonts w:hint="eastAsia"/>
          <w:color w:val="000000"/>
          <w:sz w:val="28"/>
        </w:rPr>
        <w:t xml:space="preserve"> </w:t>
      </w:r>
      <w:r>
        <w:rPr>
          <w:color w:val="000000"/>
          <w:sz w:val="28"/>
        </w:rPr>
        <w:t xml:space="preserve">Используем способ подавления дребезга с помощью простейшего </w:t>
      </w:r>
      <w:r>
        <w:rPr>
          <w:color w:val="000000"/>
          <w:sz w:val="28"/>
          <w:szCs w:val="28"/>
        </w:rPr>
        <w:t xml:space="preserve">фильтра нижних частот </w:t>
      </w:r>
      <w:r>
        <w:rPr>
          <w:color w:val="000000"/>
          <w:sz w:val="28"/>
        </w:rPr>
        <w:t>(ФНЧ)</w:t>
      </w:r>
      <w:r>
        <w:rPr>
          <w:rFonts w:hint="eastAsia"/>
          <w:color w:val="000000"/>
          <w:sz w:val="28"/>
        </w:rPr>
        <w:t xml:space="preserve"> </w:t>
      </w:r>
      <w:r>
        <w:rPr>
          <w:color w:val="000000"/>
          <w:sz w:val="28"/>
        </w:rPr>
        <w:t>(RC-цепочки), так как он требует меньших аппаратных затрат. Схема подключения клавиш с аппаратным подавлением дребезга контактов к ЦВУ показана на рис. 2.1</w:t>
      </w:r>
      <w:r>
        <w:rPr>
          <w:rFonts w:hint="eastAsia"/>
          <w:color w:val="000000"/>
          <w:sz w:val="28"/>
        </w:rPr>
        <w:t>0</w:t>
      </w:r>
      <w:r>
        <w:rPr>
          <w:color w:val="000000"/>
          <w:sz w:val="28"/>
        </w:rPr>
        <w:t>.</w:t>
      </w:r>
    </w:p>
    <w:p w:rsidR="00BC7ABB" w:rsidRDefault="008C1FC0">
      <w:pPr>
        <w:tabs>
          <w:tab w:val="left" w:pos="1680"/>
        </w:tabs>
        <w:spacing w:before="100" w:beforeAutospacing="1" w:after="100" w:afterAutospacing="1"/>
        <w:jc w:val="center"/>
        <w:rPr>
          <w:color w:val="000000"/>
          <w:sz w:val="28"/>
        </w:rPr>
      </w:pPr>
      <w:r>
        <w:rPr>
          <w:noProof/>
        </w:rPr>
        <w:drawing>
          <wp:inline distT="0" distB="0" distL="0" distR="0">
            <wp:extent cx="2587625" cy="2160270"/>
            <wp:effectExtent l="1905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1" cstate="print"/>
                    <a:srcRect/>
                    <a:stretch>
                      <a:fillRect/>
                    </a:stretch>
                  </pic:blipFill>
                  <pic:spPr bwMode="auto">
                    <a:xfrm>
                      <a:off x="0" y="0"/>
                      <a:ext cx="2587625" cy="2160270"/>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 w:val="28"/>
          <w:lang w:val="ru-RU"/>
        </w:rPr>
      </w:pPr>
      <w:r>
        <w:rPr>
          <w:rFonts w:ascii="Times New Roman" w:hAnsi="Times New Roman" w:cs="Times New Roman"/>
          <w:color w:val="000000"/>
          <w:sz w:val="28"/>
          <w:lang w:val="ru-RU"/>
        </w:rPr>
        <w:t>Рисунок 2.1</w:t>
      </w:r>
      <w:r>
        <w:rPr>
          <w:rFonts w:ascii="Times New Roman" w:hAnsi="Times New Roman" w:cs="Times New Roman" w:hint="eastAsia"/>
          <w:color w:val="000000"/>
          <w:sz w:val="28"/>
          <w:lang w:val="ru-RU"/>
        </w:rPr>
        <w:t>0</w:t>
      </w:r>
      <w:r>
        <w:rPr>
          <w:rFonts w:ascii="Times New Roman" w:hAnsi="Times New Roman" w:cs="Times New Roman"/>
          <w:color w:val="000000"/>
          <w:sz w:val="28"/>
          <w:lang w:val="ru-RU"/>
        </w:rPr>
        <w:t xml:space="preserve"> – Подключение клавиш к ЦВУ с использованием </w:t>
      </w:r>
      <w:r>
        <w:rPr>
          <w:rFonts w:ascii="Times New Roman" w:hAnsi="Times New Roman" w:cs="Times New Roman"/>
          <w:color w:val="000000"/>
          <w:sz w:val="28"/>
        </w:rPr>
        <w:t>RC</w:t>
      </w:r>
      <w:r>
        <w:rPr>
          <w:rFonts w:ascii="Times New Roman" w:hAnsi="Times New Roman" w:cs="Times New Roman"/>
          <w:color w:val="000000"/>
          <w:sz w:val="28"/>
          <w:lang w:val="ru-RU"/>
        </w:rPr>
        <w:t>-цепочки</w:t>
      </w:r>
    </w:p>
    <w:p w:rsidR="00BC7ABB" w:rsidRDefault="00BC7ABB">
      <w:pPr>
        <w:ind w:firstLine="567"/>
        <w:jc w:val="both"/>
        <w:rPr>
          <w:color w:val="000000"/>
          <w:sz w:val="28"/>
        </w:rPr>
      </w:pPr>
      <w:r>
        <w:rPr>
          <w:color w:val="000000"/>
          <w:sz w:val="28"/>
        </w:rPr>
        <w:t>Таким образом, количество линий ввода</w:t>
      </w:r>
      <w:r w:rsidR="003D5B91" w:rsidRPr="003D5B91">
        <w:rPr>
          <w:color w:val="000000"/>
          <w:sz w:val="28"/>
        </w:rPr>
        <w:t>/</w:t>
      </w:r>
      <w:r>
        <w:rPr>
          <w:color w:val="000000"/>
          <w:sz w:val="28"/>
        </w:rPr>
        <w:t xml:space="preserve">вывода для подключения клавиатур к ЦВУ равно </w:t>
      </w:r>
      <w:r w:rsidR="003D5B91" w:rsidRPr="003D5B91">
        <w:rPr>
          <w:color w:val="000000"/>
          <w:sz w:val="28"/>
        </w:rPr>
        <w:t>8</w:t>
      </w:r>
      <w:r>
        <w:rPr>
          <w:color w:val="000000"/>
          <w:sz w:val="28"/>
        </w:rPr>
        <w:t xml:space="preserve">. Суммарное количество выводов ЦВУ для подключения ЖКИ и клавиатур </w:t>
      </w:r>
      <w:proofErr w:type="spellStart"/>
      <w:r>
        <w:rPr>
          <w:rFonts w:hint="eastAsia"/>
          <w:color w:val="000000"/>
          <w:sz w:val="28"/>
        </w:rPr>
        <w:t>Ns</w:t>
      </w:r>
      <w:proofErr w:type="spellEnd"/>
      <w:r w:rsidR="003D5B91" w:rsidRPr="003D5B91">
        <w:rPr>
          <w:color w:val="000000"/>
          <w:sz w:val="28"/>
        </w:rPr>
        <w:t xml:space="preserve"> </w:t>
      </w:r>
      <w:r>
        <w:rPr>
          <w:rFonts w:hint="eastAsia"/>
          <w:color w:val="000000"/>
          <w:sz w:val="28"/>
        </w:rPr>
        <w:t>=</w:t>
      </w:r>
      <w:r w:rsidR="003D5B91" w:rsidRPr="003D5B91">
        <w:rPr>
          <w:color w:val="000000"/>
          <w:sz w:val="28"/>
        </w:rPr>
        <w:t xml:space="preserve"> </w:t>
      </w:r>
      <w:r>
        <w:rPr>
          <w:color w:val="000000"/>
          <w:sz w:val="28"/>
        </w:rPr>
        <w:t>7</w:t>
      </w:r>
      <w:r w:rsidR="003D5B91" w:rsidRPr="003D5B91">
        <w:rPr>
          <w:color w:val="000000"/>
          <w:sz w:val="28"/>
        </w:rPr>
        <w:t xml:space="preserve"> </w:t>
      </w:r>
      <w:r>
        <w:rPr>
          <w:color w:val="000000"/>
          <w:sz w:val="28"/>
        </w:rPr>
        <w:t>+</w:t>
      </w:r>
      <w:r w:rsidR="003D5B91" w:rsidRPr="003D5B91">
        <w:rPr>
          <w:color w:val="000000"/>
          <w:sz w:val="28"/>
        </w:rPr>
        <w:t xml:space="preserve"> 8 </w:t>
      </w:r>
      <w:r>
        <w:rPr>
          <w:color w:val="000000"/>
          <w:sz w:val="28"/>
        </w:rPr>
        <w:t>=</w:t>
      </w:r>
      <w:r w:rsidR="003D5B91" w:rsidRPr="003D5B91">
        <w:rPr>
          <w:color w:val="000000"/>
          <w:sz w:val="28"/>
        </w:rPr>
        <w:t xml:space="preserve"> 15</w:t>
      </w:r>
      <w:r>
        <w:rPr>
          <w:color w:val="000000"/>
          <w:sz w:val="28"/>
        </w:rPr>
        <w:t>.</w:t>
      </w:r>
    </w:p>
    <w:p w:rsidR="00BC7ABB" w:rsidRDefault="00BC7ABB">
      <w:pPr>
        <w:ind w:firstLine="567"/>
        <w:jc w:val="both"/>
        <w:rPr>
          <w:color w:val="000000"/>
          <w:sz w:val="28"/>
        </w:rPr>
      </w:pP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2.2.4 Выбор вычислительного устройства</w:t>
      </w:r>
    </w:p>
    <w:p w:rsidR="00BC7ABB" w:rsidRDefault="00BC7ABB">
      <w:pPr>
        <w:ind w:firstLine="567"/>
        <w:jc w:val="both"/>
        <w:rPr>
          <w:color w:val="000000"/>
          <w:sz w:val="28"/>
          <w:szCs w:val="28"/>
        </w:rPr>
      </w:pPr>
      <w:r>
        <w:rPr>
          <w:color w:val="000000"/>
          <w:sz w:val="28"/>
          <w:szCs w:val="28"/>
        </w:rPr>
        <w:t>С целью упрощения устройства и уменьшения его цены можно выбрать в качестве ЦВУ микроконтроллер (МК). Выбор осуществляется по таким критериям:</w:t>
      </w:r>
    </w:p>
    <w:p w:rsidR="00BC7ABB" w:rsidRDefault="00BC7ABB">
      <w:pPr>
        <w:ind w:firstLine="567"/>
        <w:jc w:val="both"/>
        <w:rPr>
          <w:color w:val="000000"/>
          <w:sz w:val="28"/>
          <w:szCs w:val="28"/>
        </w:rPr>
      </w:pPr>
      <w:r>
        <w:rPr>
          <w:color w:val="000000"/>
          <w:sz w:val="28"/>
          <w:szCs w:val="28"/>
        </w:rPr>
        <w:t xml:space="preserve">1) внутренний ЦАП (параметры </w:t>
      </w:r>
      <w:r w:rsidR="003D5B91" w:rsidRPr="003D5B91">
        <w:rPr>
          <w:color w:val="000000"/>
          <w:sz w:val="28"/>
          <w:szCs w:val="28"/>
        </w:rPr>
        <w:t xml:space="preserve">1 </w:t>
      </w:r>
      <w:r w:rsidR="003D5B91">
        <w:rPr>
          <w:color w:val="000000"/>
          <w:sz w:val="28"/>
          <w:szCs w:val="28"/>
          <w:lang w:val="en-US"/>
        </w:rPr>
        <w:t>MIPS</w:t>
      </w:r>
      <w:r w:rsidR="003D5B91" w:rsidRPr="003D5B91">
        <w:rPr>
          <w:color w:val="000000"/>
          <w:sz w:val="28"/>
          <w:szCs w:val="28"/>
        </w:rPr>
        <w:t xml:space="preserve"> </w:t>
      </w:r>
      <w:r w:rsidR="003D5B91">
        <w:rPr>
          <w:color w:val="000000"/>
          <w:sz w:val="28"/>
          <w:szCs w:val="28"/>
          <w:lang w:val="en-US"/>
        </w:rPr>
        <w:t>x</w:t>
      </w:r>
      <w:r w:rsidR="003D5B91" w:rsidRPr="003D5B91">
        <w:rPr>
          <w:color w:val="000000"/>
          <w:sz w:val="28"/>
          <w:szCs w:val="28"/>
        </w:rPr>
        <w:t xml:space="preserve"> 12 </w:t>
      </w:r>
      <w:r w:rsidR="003D5B91">
        <w:rPr>
          <w:color w:val="000000"/>
          <w:sz w:val="28"/>
          <w:szCs w:val="28"/>
          <w:lang w:val="en-US"/>
        </w:rPr>
        <w:t>bit</w:t>
      </w:r>
      <w:r>
        <w:rPr>
          <w:color w:val="000000"/>
          <w:sz w:val="28"/>
          <w:szCs w:val="28"/>
        </w:rPr>
        <w:t>)</w:t>
      </w:r>
      <w:r>
        <w:rPr>
          <w:rFonts w:hint="eastAsia"/>
          <w:color w:val="000000"/>
          <w:sz w:val="28"/>
          <w:szCs w:val="28"/>
        </w:rPr>
        <w:t>;</w:t>
      </w:r>
    </w:p>
    <w:p w:rsidR="00BC7ABB" w:rsidRDefault="00BC7ABB">
      <w:pPr>
        <w:ind w:firstLine="567"/>
        <w:jc w:val="both"/>
        <w:rPr>
          <w:color w:val="000000"/>
          <w:sz w:val="28"/>
          <w:szCs w:val="28"/>
        </w:rPr>
      </w:pPr>
      <w:r>
        <w:rPr>
          <w:color w:val="000000"/>
          <w:sz w:val="28"/>
          <w:szCs w:val="28"/>
        </w:rPr>
        <w:t>2) количество цифровых линий ввода</w:t>
      </w:r>
      <w:r w:rsidR="003D5B91" w:rsidRPr="008E04E9">
        <w:rPr>
          <w:color w:val="000000"/>
          <w:sz w:val="28"/>
          <w:szCs w:val="28"/>
        </w:rPr>
        <w:t>/</w:t>
      </w:r>
      <w:r>
        <w:rPr>
          <w:color w:val="000000"/>
          <w:sz w:val="28"/>
          <w:szCs w:val="28"/>
        </w:rPr>
        <w:t xml:space="preserve">вывода – больше </w:t>
      </w:r>
      <w:r w:rsidR="003D5B91" w:rsidRPr="003D5B91">
        <w:rPr>
          <w:color w:val="000000"/>
          <w:sz w:val="28"/>
          <w:szCs w:val="28"/>
        </w:rPr>
        <w:t>15</w:t>
      </w:r>
      <w:r>
        <w:rPr>
          <w:color w:val="000000"/>
          <w:sz w:val="28"/>
          <w:szCs w:val="28"/>
        </w:rPr>
        <w:t>4</w:t>
      </w:r>
      <w:r>
        <w:rPr>
          <w:rFonts w:hint="eastAsia"/>
          <w:color w:val="000000"/>
          <w:sz w:val="28"/>
          <w:szCs w:val="28"/>
        </w:rPr>
        <w:t>;</w:t>
      </w:r>
    </w:p>
    <w:p w:rsidR="00BC7ABB" w:rsidRDefault="00BC7ABB">
      <w:pPr>
        <w:ind w:firstLine="567"/>
        <w:jc w:val="both"/>
        <w:rPr>
          <w:color w:val="000000"/>
          <w:sz w:val="28"/>
          <w:szCs w:val="28"/>
        </w:rPr>
      </w:pPr>
      <w:r>
        <w:rPr>
          <w:color w:val="000000"/>
          <w:sz w:val="28"/>
          <w:szCs w:val="28"/>
        </w:rPr>
        <w:t>3) цена – как можно меньше.</w:t>
      </w:r>
    </w:p>
    <w:p w:rsidR="00BC7ABB" w:rsidRDefault="00BC7ABB">
      <w:pPr>
        <w:ind w:firstLine="567"/>
        <w:jc w:val="both"/>
        <w:rPr>
          <w:color w:val="000000"/>
          <w:sz w:val="28"/>
          <w:szCs w:val="28"/>
        </w:rPr>
      </w:pPr>
      <w:r>
        <w:rPr>
          <w:color w:val="000000"/>
          <w:sz w:val="28"/>
          <w:szCs w:val="28"/>
        </w:rPr>
        <w:lastRenderedPageBreak/>
        <w:t>Параметры некоторых распространенных микроконтроллеров с внутренним ЦАП показаны в таблице 2.</w:t>
      </w:r>
      <w:r>
        <w:rPr>
          <w:rFonts w:hint="eastAsia"/>
          <w:color w:val="000000"/>
          <w:sz w:val="28"/>
          <w:szCs w:val="28"/>
        </w:rPr>
        <w:t>4</w:t>
      </w:r>
      <w:r>
        <w:rPr>
          <w:color w:val="000000"/>
          <w:sz w:val="28"/>
          <w:szCs w:val="28"/>
        </w:rPr>
        <w:t>. Я рассматривал 5 возможных семейств МК:  STM32,  ST7...ST9,  AVR,  MSP430,  PIC.</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Таблица 2.</w:t>
      </w:r>
      <w:r>
        <w:rPr>
          <w:rFonts w:ascii="Times New Roman" w:hAnsi="Times New Roman" w:cs="Times New Roman" w:hint="eastAsia"/>
          <w:color w:val="000000"/>
          <w:sz w:val="28"/>
          <w:szCs w:val="28"/>
          <w:lang w:val="ru-RU"/>
        </w:rPr>
        <w:t>4</w:t>
      </w:r>
      <w:r>
        <w:rPr>
          <w:rFonts w:ascii="Times New Roman" w:hAnsi="Times New Roman" w:cs="Times New Roman"/>
          <w:color w:val="000000"/>
          <w:sz w:val="28"/>
          <w:szCs w:val="28"/>
          <w:lang w:val="ru-RU"/>
        </w:rPr>
        <w:t xml:space="preserve"> – Параметры некоторых МК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134"/>
        <w:gridCol w:w="992"/>
        <w:gridCol w:w="1276"/>
        <w:gridCol w:w="1114"/>
        <w:gridCol w:w="1101"/>
        <w:gridCol w:w="1417"/>
        <w:gridCol w:w="1019"/>
      </w:tblGrid>
      <w:tr w:rsidR="00BC7ABB">
        <w:trPr>
          <w:jc w:val="center"/>
        </w:trPr>
        <w:tc>
          <w:tcPr>
            <w:tcW w:w="1613" w:type="dxa"/>
            <w:vAlign w:val="center"/>
          </w:tcPr>
          <w:p w:rsidR="00BC7ABB" w:rsidRDefault="00BC7ABB">
            <w:pPr>
              <w:jc w:val="center"/>
              <w:rPr>
                <w:color w:val="000000"/>
                <w:sz w:val="26"/>
                <w:szCs w:val="26"/>
              </w:rPr>
            </w:pPr>
            <w:r>
              <w:rPr>
                <w:color w:val="000000"/>
                <w:sz w:val="26"/>
                <w:szCs w:val="26"/>
              </w:rPr>
              <w:t>Модель МК</w:t>
            </w:r>
          </w:p>
        </w:tc>
        <w:tc>
          <w:tcPr>
            <w:tcW w:w="1134" w:type="dxa"/>
            <w:vAlign w:val="center"/>
          </w:tcPr>
          <w:p w:rsidR="00BC7ABB" w:rsidRDefault="00BC7ABB">
            <w:pPr>
              <w:jc w:val="center"/>
              <w:rPr>
                <w:color w:val="000000"/>
                <w:sz w:val="26"/>
                <w:szCs w:val="26"/>
              </w:rPr>
            </w:pPr>
            <w:proofErr w:type="spellStart"/>
            <w:r>
              <w:rPr>
                <w:color w:val="000000"/>
                <w:sz w:val="26"/>
                <w:szCs w:val="26"/>
              </w:rPr>
              <w:t>Такт</w:t>
            </w:r>
            <w:proofErr w:type="gramStart"/>
            <w:r>
              <w:rPr>
                <w:color w:val="000000"/>
                <w:sz w:val="26"/>
                <w:szCs w:val="26"/>
              </w:rPr>
              <w:t>о</w:t>
            </w:r>
            <w:proofErr w:type="spellEnd"/>
            <w:r>
              <w:rPr>
                <w:color w:val="000000"/>
                <w:sz w:val="26"/>
                <w:szCs w:val="26"/>
              </w:rPr>
              <w:t>-</w:t>
            </w:r>
            <w:proofErr w:type="gramEnd"/>
            <w:r>
              <w:rPr>
                <w:color w:val="000000"/>
                <w:sz w:val="26"/>
                <w:szCs w:val="26"/>
              </w:rPr>
              <w:t xml:space="preserve"> </w:t>
            </w:r>
            <w:proofErr w:type="spellStart"/>
            <w:r>
              <w:rPr>
                <w:color w:val="000000"/>
                <w:sz w:val="26"/>
                <w:szCs w:val="26"/>
              </w:rPr>
              <w:t>вая</w:t>
            </w:r>
            <w:proofErr w:type="spellEnd"/>
            <w:r>
              <w:rPr>
                <w:color w:val="000000"/>
                <w:sz w:val="26"/>
                <w:szCs w:val="26"/>
              </w:rPr>
              <w:t xml:space="preserve"> частота</w:t>
            </w:r>
          </w:p>
          <w:p w:rsidR="00BC7ABB" w:rsidRDefault="00BC7ABB">
            <w:pPr>
              <w:jc w:val="center"/>
              <w:rPr>
                <w:color w:val="000000"/>
                <w:sz w:val="26"/>
                <w:szCs w:val="26"/>
              </w:rPr>
            </w:pPr>
            <w:r>
              <w:rPr>
                <w:color w:val="000000"/>
                <w:sz w:val="26"/>
                <w:szCs w:val="26"/>
              </w:rPr>
              <w:t>(</w:t>
            </w:r>
            <w:proofErr w:type="spellStart"/>
            <w:proofErr w:type="gramStart"/>
            <w:r>
              <w:rPr>
                <w:color w:val="000000"/>
                <w:sz w:val="26"/>
                <w:szCs w:val="26"/>
              </w:rPr>
              <w:t>M</w:t>
            </w:r>
            <w:proofErr w:type="gramEnd"/>
            <w:r>
              <w:rPr>
                <w:color w:val="000000"/>
                <w:sz w:val="26"/>
                <w:szCs w:val="26"/>
              </w:rPr>
              <w:t>Гц</w:t>
            </w:r>
            <w:proofErr w:type="spellEnd"/>
            <w:r>
              <w:rPr>
                <w:color w:val="000000"/>
                <w:sz w:val="26"/>
                <w:szCs w:val="26"/>
              </w:rPr>
              <w:t>)</w:t>
            </w:r>
          </w:p>
        </w:tc>
        <w:tc>
          <w:tcPr>
            <w:tcW w:w="992" w:type="dxa"/>
            <w:vAlign w:val="center"/>
          </w:tcPr>
          <w:p w:rsidR="00BC7ABB" w:rsidRDefault="00BC7ABB">
            <w:pPr>
              <w:jc w:val="center"/>
              <w:rPr>
                <w:color w:val="000000"/>
                <w:sz w:val="26"/>
                <w:szCs w:val="26"/>
              </w:rPr>
            </w:pPr>
            <w:r>
              <w:rPr>
                <w:color w:val="000000"/>
                <w:sz w:val="26"/>
                <w:szCs w:val="26"/>
              </w:rPr>
              <w:t>Объем ПЗУ,</w:t>
            </w:r>
          </w:p>
          <w:p w:rsidR="00BC7ABB" w:rsidRDefault="00BC7ABB">
            <w:pPr>
              <w:jc w:val="center"/>
              <w:rPr>
                <w:color w:val="000000"/>
                <w:sz w:val="26"/>
                <w:szCs w:val="26"/>
              </w:rPr>
            </w:pPr>
            <w:r>
              <w:rPr>
                <w:color w:val="000000"/>
                <w:sz w:val="26"/>
                <w:szCs w:val="26"/>
              </w:rPr>
              <w:t>(</w:t>
            </w:r>
            <w:proofErr w:type="spellStart"/>
            <w:r>
              <w:rPr>
                <w:color w:val="000000"/>
                <w:sz w:val="26"/>
                <w:szCs w:val="26"/>
              </w:rPr>
              <w:t>кБ</w:t>
            </w:r>
            <w:proofErr w:type="spellEnd"/>
            <w:r>
              <w:rPr>
                <w:color w:val="000000"/>
                <w:sz w:val="26"/>
                <w:szCs w:val="26"/>
              </w:rPr>
              <w:t>)</w:t>
            </w:r>
          </w:p>
        </w:tc>
        <w:tc>
          <w:tcPr>
            <w:tcW w:w="1276" w:type="dxa"/>
            <w:vAlign w:val="center"/>
          </w:tcPr>
          <w:p w:rsidR="00BC7ABB" w:rsidRDefault="00BC7ABB">
            <w:pPr>
              <w:jc w:val="center"/>
              <w:rPr>
                <w:color w:val="000000"/>
                <w:sz w:val="26"/>
                <w:szCs w:val="26"/>
              </w:rPr>
            </w:pPr>
            <w:r>
              <w:rPr>
                <w:color w:val="000000"/>
                <w:sz w:val="26"/>
                <w:szCs w:val="26"/>
              </w:rPr>
              <w:t>Быстр</w:t>
            </w:r>
            <w:proofErr w:type="gramStart"/>
            <w:r>
              <w:rPr>
                <w:color w:val="000000"/>
                <w:sz w:val="26"/>
                <w:szCs w:val="26"/>
              </w:rPr>
              <w:t>о-</w:t>
            </w:r>
            <w:proofErr w:type="gramEnd"/>
            <w:r>
              <w:rPr>
                <w:color w:val="000000"/>
                <w:sz w:val="26"/>
                <w:szCs w:val="26"/>
              </w:rPr>
              <w:t xml:space="preserve"> действие ЦАП (MSPS)</w:t>
            </w:r>
          </w:p>
        </w:tc>
        <w:tc>
          <w:tcPr>
            <w:tcW w:w="1114" w:type="dxa"/>
            <w:vAlign w:val="center"/>
          </w:tcPr>
          <w:p w:rsidR="00BC7ABB" w:rsidRDefault="00BC7ABB">
            <w:pPr>
              <w:jc w:val="center"/>
              <w:rPr>
                <w:color w:val="000000"/>
                <w:sz w:val="26"/>
                <w:szCs w:val="26"/>
              </w:rPr>
            </w:pPr>
            <w:proofErr w:type="spellStart"/>
            <w:proofErr w:type="gramStart"/>
            <w:r>
              <w:rPr>
                <w:color w:val="000000"/>
                <w:sz w:val="26"/>
                <w:szCs w:val="26"/>
              </w:rPr>
              <w:t>Разряд-ность</w:t>
            </w:r>
            <w:proofErr w:type="spellEnd"/>
            <w:proofErr w:type="gramEnd"/>
            <w:r>
              <w:rPr>
                <w:color w:val="000000"/>
                <w:sz w:val="26"/>
                <w:szCs w:val="26"/>
              </w:rPr>
              <w:t xml:space="preserve"> ЦАП</w:t>
            </w:r>
            <w:r>
              <w:rPr>
                <w:color w:val="000000"/>
                <w:sz w:val="26"/>
                <w:szCs w:val="26"/>
              </w:rPr>
              <w:br/>
              <w:t>(бит)</w:t>
            </w:r>
          </w:p>
        </w:tc>
        <w:tc>
          <w:tcPr>
            <w:tcW w:w="1101" w:type="dxa"/>
            <w:vAlign w:val="center"/>
          </w:tcPr>
          <w:p w:rsidR="00BC7ABB" w:rsidRDefault="00BC7ABB">
            <w:pPr>
              <w:jc w:val="center"/>
              <w:rPr>
                <w:color w:val="000000"/>
                <w:sz w:val="26"/>
                <w:szCs w:val="26"/>
              </w:rPr>
            </w:pPr>
            <w:r>
              <w:rPr>
                <w:color w:val="000000"/>
                <w:sz w:val="26"/>
                <w:szCs w:val="26"/>
              </w:rPr>
              <w:t>Количество линий вв./</w:t>
            </w:r>
            <w:proofErr w:type="gramStart"/>
            <w:r>
              <w:rPr>
                <w:color w:val="000000"/>
                <w:sz w:val="26"/>
                <w:szCs w:val="26"/>
              </w:rPr>
              <w:t>выв</w:t>
            </w:r>
            <w:proofErr w:type="gramEnd"/>
            <w:r>
              <w:rPr>
                <w:color w:val="000000"/>
                <w:sz w:val="26"/>
                <w:szCs w:val="26"/>
              </w:rPr>
              <w:t>.</w:t>
            </w:r>
          </w:p>
        </w:tc>
        <w:tc>
          <w:tcPr>
            <w:tcW w:w="1417" w:type="dxa"/>
            <w:vAlign w:val="center"/>
          </w:tcPr>
          <w:p w:rsidR="00BC7ABB" w:rsidRDefault="00BC7ABB">
            <w:pPr>
              <w:jc w:val="center"/>
              <w:rPr>
                <w:color w:val="000000"/>
                <w:sz w:val="26"/>
                <w:szCs w:val="26"/>
              </w:rPr>
            </w:pPr>
            <w:proofErr w:type="spellStart"/>
            <w:proofErr w:type="gramStart"/>
            <w:r>
              <w:rPr>
                <w:color w:val="000000"/>
                <w:sz w:val="26"/>
                <w:szCs w:val="26"/>
              </w:rPr>
              <w:t>Напряже-ние</w:t>
            </w:r>
            <w:proofErr w:type="spellEnd"/>
            <w:proofErr w:type="gramEnd"/>
            <w:r>
              <w:rPr>
                <w:color w:val="000000"/>
                <w:sz w:val="26"/>
                <w:szCs w:val="26"/>
              </w:rPr>
              <w:t xml:space="preserve"> питания (В)</w:t>
            </w:r>
          </w:p>
        </w:tc>
        <w:tc>
          <w:tcPr>
            <w:tcW w:w="1019" w:type="dxa"/>
            <w:vAlign w:val="center"/>
          </w:tcPr>
          <w:p w:rsidR="00BC7ABB" w:rsidRDefault="00BC7ABB">
            <w:pPr>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proofErr w:type="spellStart"/>
            <w:r>
              <w:rPr>
                <w:color w:val="000000"/>
                <w:sz w:val="26"/>
                <w:szCs w:val="26"/>
              </w:rPr>
              <w:t>грн</w:t>
            </w:r>
            <w:proofErr w:type="spellEnd"/>
            <w:r>
              <w:rPr>
                <w:rFonts w:hint="eastAsia"/>
                <w:color w:val="000000"/>
                <w:sz w:val="26"/>
                <w:szCs w:val="26"/>
              </w:rPr>
              <w:t>)</w:t>
            </w:r>
          </w:p>
        </w:tc>
      </w:tr>
      <w:tr w:rsidR="00BC7ABB">
        <w:trPr>
          <w:jc w:val="center"/>
        </w:trPr>
        <w:tc>
          <w:tcPr>
            <w:tcW w:w="1613" w:type="dxa"/>
            <w:vAlign w:val="center"/>
          </w:tcPr>
          <w:p w:rsidR="00BC7ABB" w:rsidRDefault="00BC7ABB">
            <w:pPr>
              <w:wordWrap w:val="0"/>
              <w:jc w:val="center"/>
              <w:rPr>
                <w:bCs/>
                <w:color w:val="000000"/>
                <w:sz w:val="26"/>
                <w:szCs w:val="26"/>
              </w:rPr>
            </w:pPr>
            <w:r>
              <w:rPr>
                <w:bCs/>
                <w:color w:val="000000"/>
                <w:sz w:val="26"/>
                <w:szCs w:val="26"/>
              </w:rPr>
              <w:t>STM32</w:t>
            </w:r>
            <w:r>
              <w:rPr>
                <w:color w:val="000000"/>
                <w:sz w:val="26"/>
                <w:szCs w:val="26"/>
              </w:rPr>
              <w:t>F103R</w:t>
            </w:r>
            <w:r>
              <w:rPr>
                <w:rFonts w:hint="eastAsia"/>
                <w:color w:val="000000"/>
                <w:sz w:val="26"/>
                <w:szCs w:val="26"/>
                <w:lang w:val="en-US" w:eastAsia="zh-CN"/>
              </w:rPr>
              <w:t>C</w:t>
            </w:r>
            <w:r>
              <w:rPr>
                <w:color w:val="000000"/>
                <w:sz w:val="26"/>
                <w:szCs w:val="26"/>
              </w:rPr>
              <w:t>T6</w:t>
            </w:r>
          </w:p>
        </w:tc>
        <w:tc>
          <w:tcPr>
            <w:tcW w:w="1134" w:type="dxa"/>
            <w:vAlign w:val="center"/>
          </w:tcPr>
          <w:p w:rsidR="00BC7ABB" w:rsidRDefault="00BC7ABB">
            <w:pPr>
              <w:wordWrap w:val="0"/>
              <w:jc w:val="center"/>
              <w:rPr>
                <w:bCs/>
                <w:color w:val="000000"/>
                <w:sz w:val="26"/>
                <w:szCs w:val="26"/>
              </w:rPr>
            </w:pPr>
            <w:r>
              <w:rPr>
                <w:color w:val="000000"/>
                <w:sz w:val="26"/>
                <w:szCs w:val="26"/>
              </w:rPr>
              <w:t>72</w:t>
            </w:r>
          </w:p>
        </w:tc>
        <w:tc>
          <w:tcPr>
            <w:tcW w:w="992" w:type="dxa"/>
            <w:vAlign w:val="center"/>
          </w:tcPr>
          <w:p w:rsidR="00BC7ABB" w:rsidRDefault="00BC7ABB">
            <w:pPr>
              <w:wordWrap w:val="0"/>
              <w:jc w:val="center"/>
              <w:rPr>
                <w:bCs/>
                <w:color w:val="000000"/>
                <w:sz w:val="26"/>
                <w:szCs w:val="26"/>
                <w:lang w:eastAsia="zh-CN"/>
              </w:rPr>
            </w:pPr>
            <w:r>
              <w:rPr>
                <w:rFonts w:hint="eastAsia"/>
                <w:bCs/>
                <w:color w:val="000000"/>
                <w:sz w:val="26"/>
                <w:szCs w:val="26"/>
                <w:lang w:val="en-US" w:eastAsia="zh-CN"/>
              </w:rPr>
              <w:t>32</w:t>
            </w:r>
          </w:p>
        </w:tc>
        <w:tc>
          <w:tcPr>
            <w:tcW w:w="1276" w:type="dxa"/>
            <w:vAlign w:val="center"/>
          </w:tcPr>
          <w:p w:rsidR="00BC7ABB" w:rsidRPr="003713F5" w:rsidRDefault="003713F5">
            <w:pPr>
              <w:wordWrap w:val="0"/>
              <w:jc w:val="center"/>
              <w:rPr>
                <w:bCs/>
                <w:color w:val="000000"/>
                <w:sz w:val="26"/>
                <w:szCs w:val="26"/>
                <w:lang w:val="en-US"/>
              </w:rPr>
            </w:pPr>
            <w:r>
              <w:rPr>
                <w:bCs/>
                <w:color w:val="000000"/>
                <w:sz w:val="26"/>
                <w:szCs w:val="26"/>
                <w:lang w:val="en-US"/>
              </w:rPr>
              <w:t>0.25</w:t>
            </w:r>
          </w:p>
        </w:tc>
        <w:tc>
          <w:tcPr>
            <w:tcW w:w="1114" w:type="dxa"/>
            <w:vAlign w:val="center"/>
          </w:tcPr>
          <w:p w:rsidR="00BC7ABB" w:rsidRDefault="00BC7ABB">
            <w:pPr>
              <w:wordWrap w:val="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pPr>
              <w:wordWrap w:val="0"/>
              <w:jc w:val="center"/>
              <w:rPr>
                <w:bCs/>
                <w:color w:val="000000"/>
                <w:sz w:val="26"/>
                <w:szCs w:val="26"/>
              </w:rPr>
            </w:pPr>
            <w:r>
              <w:rPr>
                <w:bCs/>
                <w:color w:val="000000"/>
                <w:sz w:val="26"/>
                <w:szCs w:val="26"/>
              </w:rPr>
              <w:t>51</w:t>
            </w:r>
          </w:p>
        </w:tc>
        <w:tc>
          <w:tcPr>
            <w:tcW w:w="1417" w:type="dxa"/>
            <w:vAlign w:val="center"/>
          </w:tcPr>
          <w:p w:rsidR="00BC7ABB" w:rsidRDefault="00BC7ABB">
            <w:pPr>
              <w:wordWrap w:val="0"/>
              <w:jc w:val="center"/>
              <w:rPr>
                <w:bCs/>
                <w:color w:val="000000"/>
                <w:sz w:val="26"/>
                <w:szCs w:val="26"/>
              </w:rPr>
            </w:pPr>
            <w:r>
              <w:rPr>
                <w:bCs/>
                <w:color w:val="000000"/>
                <w:sz w:val="26"/>
                <w:szCs w:val="26"/>
              </w:rPr>
              <w:t>2</w:t>
            </w:r>
            <w:r>
              <w:rPr>
                <w:color w:val="000000"/>
                <w:sz w:val="26"/>
                <w:szCs w:val="26"/>
              </w:rPr>
              <w:t xml:space="preserve"> – 3.6</w:t>
            </w:r>
          </w:p>
        </w:tc>
        <w:tc>
          <w:tcPr>
            <w:tcW w:w="1019" w:type="dxa"/>
            <w:vAlign w:val="center"/>
          </w:tcPr>
          <w:p w:rsidR="00BC7ABB" w:rsidRDefault="00BC7ABB">
            <w:pPr>
              <w:wordWrap w:val="0"/>
              <w:jc w:val="center"/>
              <w:rPr>
                <w:bCs/>
                <w:color w:val="000000"/>
                <w:sz w:val="26"/>
                <w:szCs w:val="26"/>
                <w:lang w:eastAsia="zh-CN"/>
              </w:rPr>
            </w:pPr>
            <w:r>
              <w:rPr>
                <w:rFonts w:hint="eastAsia"/>
                <w:bCs/>
                <w:color w:val="000000"/>
                <w:sz w:val="26"/>
                <w:szCs w:val="26"/>
                <w:lang w:val="en-US" w:eastAsia="zh-CN"/>
              </w:rPr>
              <w:t>103.20</w:t>
            </w:r>
          </w:p>
        </w:tc>
      </w:tr>
      <w:tr w:rsidR="00BC7ABB">
        <w:trPr>
          <w:jc w:val="center"/>
        </w:trPr>
        <w:tc>
          <w:tcPr>
            <w:tcW w:w="1613" w:type="dxa"/>
            <w:vAlign w:val="center"/>
          </w:tcPr>
          <w:p w:rsidR="00BC7ABB" w:rsidRDefault="00BC7ABB">
            <w:pPr>
              <w:wordWrap w:val="0"/>
              <w:jc w:val="center"/>
              <w:rPr>
                <w:bCs/>
                <w:color w:val="000000"/>
                <w:sz w:val="26"/>
                <w:szCs w:val="26"/>
              </w:rPr>
            </w:pPr>
            <w:r>
              <w:rPr>
                <w:color w:val="000000"/>
                <w:sz w:val="26"/>
                <w:szCs w:val="26"/>
              </w:rPr>
              <w:t>AT32UC3C0512C</w:t>
            </w:r>
          </w:p>
        </w:tc>
        <w:tc>
          <w:tcPr>
            <w:tcW w:w="1134" w:type="dxa"/>
            <w:vAlign w:val="center"/>
          </w:tcPr>
          <w:p w:rsidR="00BC7ABB" w:rsidRDefault="00BC7ABB">
            <w:pPr>
              <w:wordWrap w:val="0"/>
              <w:jc w:val="center"/>
              <w:rPr>
                <w:bCs/>
                <w:color w:val="000000"/>
                <w:sz w:val="26"/>
                <w:szCs w:val="26"/>
              </w:rPr>
            </w:pPr>
            <w:r>
              <w:rPr>
                <w:bCs/>
                <w:color w:val="000000"/>
                <w:sz w:val="26"/>
                <w:szCs w:val="26"/>
              </w:rPr>
              <w:t>66</w:t>
            </w:r>
          </w:p>
        </w:tc>
        <w:tc>
          <w:tcPr>
            <w:tcW w:w="992" w:type="dxa"/>
            <w:vAlign w:val="center"/>
          </w:tcPr>
          <w:p w:rsidR="00BC7ABB" w:rsidRDefault="00BC7ABB">
            <w:pPr>
              <w:wordWrap w:val="0"/>
              <w:jc w:val="center"/>
              <w:rPr>
                <w:bCs/>
                <w:color w:val="000000"/>
                <w:sz w:val="26"/>
                <w:szCs w:val="26"/>
              </w:rPr>
            </w:pPr>
            <w:r>
              <w:rPr>
                <w:rFonts w:hint="eastAsia"/>
                <w:bCs/>
                <w:color w:val="000000"/>
                <w:sz w:val="26"/>
                <w:szCs w:val="26"/>
              </w:rPr>
              <w:t>16</w:t>
            </w:r>
          </w:p>
        </w:tc>
        <w:tc>
          <w:tcPr>
            <w:tcW w:w="1276" w:type="dxa"/>
            <w:vAlign w:val="center"/>
          </w:tcPr>
          <w:p w:rsidR="00BC7ABB" w:rsidRPr="003713F5" w:rsidRDefault="003713F5">
            <w:pPr>
              <w:wordWrap w:val="0"/>
              <w:jc w:val="center"/>
              <w:rPr>
                <w:bCs/>
                <w:color w:val="000000"/>
                <w:sz w:val="26"/>
                <w:szCs w:val="26"/>
                <w:lang w:val="en-US"/>
              </w:rPr>
            </w:pPr>
            <w:r>
              <w:rPr>
                <w:bCs/>
                <w:color w:val="000000"/>
                <w:sz w:val="26"/>
                <w:szCs w:val="26"/>
                <w:lang w:val="en-US"/>
              </w:rPr>
              <w:t>0.4</w:t>
            </w:r>
          </w:p>
        </w:tc>
        <w:tc>
          <w:tcPr>
            <w:tcW w:w="1114" w:type="dxa"/>
            <w:vAlign w:val="center"/>
          </w:tcPr>
          <w:p w:rsidR="00BC7ABB" w:rsidRDefault="00BC7ABB">
            <w:pPr>
              <w:wordWrap w:val="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pPr>
              <w:wordWrap w:val="0"/>
              <w:jc w:val="center"/>
              <w:rPr>
                <w:bCs/>
                <w:color w:val="000000"/>
                <w:sz w:val="26"/>
                <w:szCs w:val="26"/>
              </w:rPr>
            </w:pPr>
            <w:r>
              <w:rPr>
                <w:bCs/>
                <w:color w:val="000000"/>
                <w:sz w:val="26"/>
                <w:szCs w:val="26"/>
              </w:rPr>
              <w:t>123</w:t>
            </w:r>
          </w:p>
        </w:tc>
        <w:tc>
          <w:tcPr>
            <w:tcW w:w="1417" w:type="dxa"/>
            <w:vAlign w:val="center"/>
          </w:tcPr>
          <w:p w:rsidR="00BC7ABB" w:rsidRDefault="00BC7ABB">
            <w:pPr>
              <w:wordWrap w:val="0"/>
              <w:jc w:val="center"/>
              <w:rPr>
                <w:bCs/>
                <w:color w:val="000000"/>
                <w:sz w:val="26"/>
                <w:szCs w:val="26"/>
              </w:rPr>
            </w:pPr>
            <w:r>
              <w:rPr>
                <w:color w:val="000000"/>
                <w:sz w:val="26"/>
                <w:szCs w:val="26"/>
              </w:rPr>
              <w:t>4.5 – 5.5</w:t>
            </w:r>
          </w:p>
        </w:tc>
        <w:tc>
          <w:tcPr>
            <w:tcW w:w="1019" w:type="dxa"/>
            <w:vAlign w:val="center"/>
          </w:tcPr>
          <w:p w:rsidR="00BC7ABB" w:rsidRDefault="00BC7ABB">
            <w:pPr>
              <w:wordWrap w:val="0"/>
              <w:jc w:val="center"/>
              <w:rPr>
                <w:bCs/>
                <w:color w:val="000000"/>
                <w:sz w:val="26"/>
                <w:szCs w:val="26"/>
              </w:rPr>
            </w:pPr>
            <w:r>
              <w:rPr>
                <w:bCs/>
                <w:color w:val="000000"/>
                <w:sz w:val="26"/>
                <w:szCs w:val="26"/>
              </w:rPr>
              <w:t>1</w:t>
            </w:r>
            <w:r>
              <w:rPr>
                <w:rFonts w:hint="eastAsia"/>
                <w:bCs/>
                <w:color w:val="000000"/>
                <w:sz w:val="26"/>
                <w:szCs w:val="26"/>
              </w:rPr>
              <w:t>05.76</w:t>
            </w:r>
          </w:p>
        </w:tc>
      </w:tr>
      <w:tr w:rsidR="00BC7ABB">
        <w:trPr>
          <w:jc w:val="center"/>
        </w:trPr>
        <w:tc>
          <w:tcPr>
            <w:tcW w:w="1613" w:type="dxa"/>
            <w:vAlign w:val="center"/>
          </w:tcPr>
          <w:p w:rsidR="00BC7ABB" w:rsidRDefault="00BC7ABB">
            <w:pPr>
              <w:wordWrap w:val="0"/>
              <w:jc w:val="center"/>
              <w:rPr>
                <w:bCs/>
                <w:color w:val="000000"/>
                <w:sz w:val="26"/>
                <w:szCs w:val="26"/>
              </w:rPr>
            </w:pPr>
            <w:r>
              <w:rPr>
                <w:bCs/>
                <w:color w:val="000000"/>
                <w:sz w:val="26"/>
                <w:szCs w:val="26"/>
              </w:rPr>
              <w:t>MSP430FG439IPN</w:t>
            </w:r>
          </w:p>
        </w:tc>
        <w:tc>
          <w:tcPr>
            <w:tcW w:w="1134" w:type="dxa"/>
            <w:vAlign w:val="center"/>
          </w:tcPr>
          <w:p w:rsidR="00BC7ABB" w:rsidRDefault="00BC7ABB">
            <w:pPr>
              <w:wordWrap w:val="0"/>
              <w:jc w:val="center"/>
              <w:rPr>
                <w:bCs/>
                <w:color w:val="000000"/>
                <w:sz w:val="26"/>
                <w:szCs w:val="26"/>
              </w:rPr>
            </w:pPr>
            <w:r>
              <w:rPr>
                <w:rFonts w:hint="eastAsia"/>
                <w:bCs/>
                <w:color w:val="000000"/>
                <w:sz w:val="26"/>
                <w:szCs w:val="26"/>
              </w:rPr>
              <w:t>8</w:t>
            </w:r>
          </w:p>
        </w:tc>
        <w:tc>
          <w:tcPr>
            <w:tcW w:w="992" w:type="dxa"/>
            <w:vAlign w:val="center"/>
          </w:tcPr>
          <w:p w:rsidR="00BC7ABB" w:rsidRDefault="00BC7ABB">
            <w:pPr>
              <w:wordWrap w:val="0"/>
              <w:jc w:val="center"/>
              <w:rPr>
                <w:bCs/>
                <w:color w:val="000000"/>
                <w:sz w:val="26"/>
                <w:szCs w:val="26"/>
              </w:rPr>
            </w:pPr>
            <w:r>
              <w:rPr>
                <w:rFonts w:hint="eastAsia"/>
                <w:bCs/>
                <w:color w:val="000000"/>
                <w:sz w:val="26"/>
                <w:szCs w:val="26"/>
              </w:rPr>
              <w:t>2</w:t>
            </w:r>
          </w:p>
        </w:tc>
        <w:tc>
          <w:tcPr>
            <w:tcW w:w="1276" w:type="dxa"/>
            <w:vAlign w:val="center"/>
          </w:tcPr>
          <w:p w:rsidR="00BC7ABB" w:rsidRPr="003713F5" w:rsidRDefault="003713F5">
            <w:pPr>
              <w:wordWrap w:val="0"/>
              <w:jc w:val="center"/>
              <w:rPr>
                <w:bCs/>
                <w:color w:val="000000"/>
                <w:sz w:val="26"/>
                <w:szCs w:val="26"/>
                <w:lang w:val="en-US"/>
              </w:rPr>
            </w:pPr>
            <w:r>
              <w:rPr>
                <w:bCs/>
                <w:color w:val="000000"/>
                <w:sz w:val="26"/>
                <w:szCs w:val="26"/>
                <w:lang w:val="en-US"/>
              </w:rPr>
              <w:t>0.1</w:t>
            </w:r>
          </w:p>
        </w:tc>
        <w:tc>
          <w:tcPr>
            <w:tcW w:w="1114" w:type="dxa"/>
            <w:vAlign w:val="center"/>
          </w:tcPr>
          <w:p w:rsidR="00BC7ABB" w:rsidRDefault="00BC7ABB">
            <w:pPr>
              <w:wordWrap w:val="0"/>
              <w:jc w:val="center"/>
              <w:rPr>
                <w:bCs/>
                <w:color w:val="000000"/>
                <w:sz w:val="26"/>
                <w:szCs w:val="26"/>
              </w:rPr>
            </w:pPr>
            <w:r>
              <w:rPr>
                <w:rFonts w:hint="eastAsia"/>
                <w:bCs/>
                <w:color w:val="000000"/>
                <w:sz w:val="26"/>
                <w:szCs w:val="26"/>
              </w:rPr>
              <w:t>16</w:t>
            </w:r>
          </w:p>
        </w:tc>
        <w:tc>
          <w:tcPr>
            <w:tcW w:w="1101" w:type="dxa"/>
            <w:vAlign w:val="center"/>
          </w:tcPr>
          <w:p w:rsidR="00BC7ABB" w:rsidRDefault="00BC7ABB">
            <w:pPr>
              <w:wordWrap w:val="0"/>
              <w:jc w:val="center"/>
              <w:rPr>
                <w:bCs/>
                <w:color w:val="000000"/>
                <w:sz w:val="26"/>
                <w:szCs w:val="26"/>
              </w:rPr>
            </w:pPr>
            <w:r>
              <w:rPr>
                <w:rFonts w:hint="eastAsia"/>
                <w:bCs/>
                <w:color w:val="000000"/>
                <w:sz w:val="26"/>
                <w:szCs w:val="26"/>
              </w:rPr>
              <w:t>48</w:t>
            </w:r>
          </w:p>
        </w:tc>
        <w:tc>
          <w:tcPr>
            <w:tcW w:w="1417" w:type="dxa"/>
            <w:vAlign w:val="center"/>
          </w:tcPr>
          <w:p w:rsidR="00BC7ABB" w:rsidRDefault="00BC7ABB">
            <w:pPr>
              <w:wordWrap w:val="0"/>
              <w:jc w:val="center"/>
              <w:rPr>
                <w:color w:val="000000"/>
                <w:sz w:val="26"/>
                <w:szCs w:val="26"/>
              </w:rPr>
            </w:pPr>
            <w:r>
              <w:rPr>
                <w:rFonts w:hint="eastAsia"/>
                <w:color w:val="000000"/>
                <w:sz w:val="26"/>
                <w:szCs w:val="26"/>
              </w:rPr>
              <w:t>1.8</w:t>
            </w:r>
            <w:r>
              <w:rPr>
                <w:color w:val="000000"/>
                <w:sz w:val="26"/>
                <w:szCs w:val="26"/>
              </w:rPr>
              <w:t xml:space="preserve"> – </w:t>
            </w:r>
            <w:r>
              <w:rPr>
                <w:rFonts w:hint="eastAsia"/>
                <w:color w:val="000000"/>
                <w:sz w:val="26"/>
                <w:szCs w:val="26"/>
              </w:rPr>
              <w:t>3.6</w:t>
            </w:r>
          </w:p>
        </w:tc>
        <w:tc>
          <w:tcPr>
            <w:tcW w:w="1019" w:type="dxa"/>
            <w:vAlign w:val="center"/>
          </w:tcPr>
          <w:p w:rsidR="00BC7ABB" w:rsidRDefault="00BC7ABB">
            <w:pPr>
              <w:wordWrap w:val="0"/>
              <w:jc w:val="center"/>
              <w:rPr>
                <w:bCs/>
                <w:color w:val="000000"/>
                <w:sz w:val="26"/>
                <w:szCs w:val="26"/>
              </w:rPr>
            </w:pPr>
            <w:r>
              <w:rPr>
                <w:rFonts w:hint="eastAsia"/>
                <w:bCs/>
                <w:color w:val="000000"/>
                <w:sz w:val="26"/>
                <w:szCs w:val="26"/>
              </w:rPr>
              <w:t>131.84</w:t>
            </w:r>
          </w:p>
        </w:tc>
      </w:tr>
    </w:tbl>
    <w:p w:rsidR="00BC7ABB" w:rsidRDefault="00BC7ABB">
      <w:pPr>
        <w:spacing w:before="100" w:beforeAutospacing="1"/>
        <w:ind w:firstLine="567"/>
        <w:jc w:val="both"/>
        <w:rPr>
          <w:color w:val="000000"/>
          <w:sz w:val="28"/>
          <w:szCs w:val="26"/>
        </w:rPr>
      </w:pPr>
      <w:r>
        <w:rPr>
          <w:color w:val="000000"/>
          <w:sz w:val="28"/>
          <w:szCs w:val="28"/>
        </w:rPr>
        <w:t xml:space="preserve">Но для серии MSP430 скорость действия ЦАП меньше </w:t>
      </w:r>
      <w:r w:rsidR="00422295" w:rsidRPr="00422295">
        <w:rPr>
          <w:color w:val="000000"/>
          <w:sz w:val="28"/>
          <w:szCs w:val="28"/>
        </w:rPr>
        <w:t>0.</w:t>
      </w:r>
      <w:r>
        <w:rPr>
          <w:color w:val="000000"/>
          <w:sz w:val="28"/>
          <w:szCs w:val="28"/>
        </w:rPr>
        <w:t>2</w:t>
      </w:r>
      <w:r w:rsidR="00422295" w:rsidRPr="00422295">
        <w:rPr>
          <w:color w:val="000000"/>
          <w:sz w:val="28"/>
          <w:szCs w:val="28"/>
        </w:rPr>
        <w:t>5</w:t>
      </w:r>
      <w:r>
        <w:rPr>
          <w:color w:val="000000"/>
          <w:sz w:val="28"/>
          <w:szCs w:val="28"/>
        </w:rPr>
        <w:t xml:space="preserve"> MSPS, а у ST7...ST9, PIC нет внутренних ЦАП. Поэтому я выбрал модель МК </w:t>
      </w:r>
      <w:r>
        <w:rPr>
          <w:bCs/>
          <w:color w:val="000000"/>
          <w:sz w:val="28"/>
          <w:szCs w:val="26"/>
          <w:u w:val="single"/>
        </w:rPr>
        <w:t>STM32</w:t>
      </w:r>
      <w:r>
        <w:rPr>
          <w:color w:val="000000"/>
          <w:sz w:val="28"/>
          <w:szCs w:val="26"/>
          <w:u w:val="single"/>
        </w:rPr>
        <w:t>F103R</w:t>
      </w:r>
      <w:r>
        <w:rPr>
          <w:rFonts w:hint="eastAsia"/>
          <w:color w:val="000000"/>
          <w:sz w:val="28"/>
          <w:szCs w:val="26"/>
          <w:u w:val="single"/>
          <w:lang w:val="en-US" w:eastAsia="zh-CN"/>
        </w:rPr>
        <w:t>C</w:t>
      </w:r>
      <w:r>
        <w:rPr>
          <w:color w:val="000000"/>
          <w:sz w:val="28"/>
          <w:szCs w:val="26"/>
          <w:u w:val="single"/>
        </w:rPr>
        <w:t>T6</w:t>
      </w:r>
      <w:r>
        <w:rPr>
          <w:color w:val="000000"/>
          <w:sz w:val="28"/>
          <w:szCs w:val="26"/>
        </w:rPr>
        <w:t xml:space="preserve"> </w:t>
      </w:r>
      <w:r>
        <w:rPr>
          <w:sz w:val="28"/>
        </w:rPr>
        <w:t>[</w:t>
      </w:r>
      <w:r>
        <w:rPr>
          <w:sz w:val="28"/>
          <w:lang w:eastAsia="zh-CN"/>
        </w:rPr>
        <w:t>7</w:t>
      </w:r>
      <w:r>
        <w:rPr>
          <w:sz w:val="28"/>
        </w:rPr>
        <w:t>]</w:t>
      </w:r>
      <w:r>
        <w:rPr>
          <w:color w:val="000000"/>
          <w:sz w:val="28"/>
          <w:szCs w:val="26"/>
        </w:rPr>
        <w:t xml:space="preserve">, так как он имеет меньшую цену, а также большее </w:t>
      </w:r>
      <w:proofErr w:type="gramStart"/>
      <w:r>
        <w:rPr>
          <w:color w:val="000000"/>
          <w:sz w:val="28"/>
          <w:szCs w:val="26"/>
        </w:rPr>
        <w:t>быстродействие</w:t>
      </w:r>
      <w:proofErr w:type="gramEnd"/>
      <w:r>
        <w:rPr>
          <w:color w:val="000000"/>
          <w:sz w:val="28"/>
          <w:szCs w:val="26"/>
        </w:rPr>
        <w:t xml:space="preserve"> чем МК семейства AVR</w:t>
      </w:r>
      <w:r>
        <w:rPr>
          <w:rFonts w:hint="eastAsia"/>
          <w:color w:val="000000"/>
          <w:sz w:val="28"/>
          <w:szCs w:val="26"/>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left="567"/>
        <w:rPr>
          <w:rFonts w:ascii="Times New Roman" w:hAnsi="Times New Roman" w:cs="Times New Roman"/>
          <w:b/>
          <w:bCs/>
          <w:color w:val="000000"/>
          <w:sz w:val="28"/>
          <w:szCs w:val="28"/>
          <w:lang w:val="ru-RU"/>
        </w:rPr>
      </w:pPr>
      <w:r>
        <w:rPr>
          <w:color w:val="000000"/>
          <w:sz w:val="28"/>
          <w:szCs w:val="26"/>
          <w:lang w:val="ru-RU"/>
        </w:rPr>
        <w:br w:type="page"/>
      </w:r>
      <w:r>
        <w:rPr>
          <w:rFonts w:ascii="Times New Roman" w:hAnsi="Times New Roman" w:cs="Times New Roman"/>
          <w:b/>
          <w:bCs/>
          <w:color w:val="000000"/>
          <w:sz w:val="28"/>
          <w:szCs w:val="28"/>
          <w:lang w:val="ru-RU"/>
        </w:rPr>
        <w:lastRenderedPageBreak/>
        <w:t>2.2.5 Выбор интерполирующего фильтра</w:t>
      </w:r>
    </w:p>
    <w:p w:rsidR="00BC7ABB" w:rsidRDefault="00BC7ABB">
      <w:pPr>
        <w:ind w:firstLine="567"/>
        <w:jc w:val="both"/>
        <w:rPr>
          <w:color w:val="000000"/>
          <w:sz w:val="28"/>
          <w:szCs w:val="28"/>
        </w:rPr>
      </w:pPr>
      <w:r>
        <w:rPr>
          <w:color w:val="000000"/>
          <w:sz w:val="28"/>
          <w:szCs w:val="28"/>
        </w:rPr>
        <w:t>Для преобразования аналого-дискретного сигнала на выходе ЦАП в аналоговый сигнал мы используем ФНЧ как интерполирующий фильтр. Важное условие для ИФ – он не должен искажать форму аналогового сигнала.</w:t>
      </w:r>
    </w:p>
    <w:p w:rsidR="00BC7ABB" w:rsidRDefault="00BC7ABB">
      <w:pPr>
        <w:ind w:firstLine="567"/>
        <w:rPr>
          <w:sz w:val="28"/>
          <w:szCs w:val="28"/>
        </w:rPr>
      </w:pPr>
      <w:r>
        <w:rPr>
          <w:sz w:val="28"/>
          <w:szCs w:val="28"/>
        </w:rPr>
        <w:t xml:space="preserve">Среди активных аналоговых фильтров различают такие основные типы: </w:t>
      </w:r>
    </w:p>
    <w:p w:rsidR="00BC7ABB" w:rsidRDefault="00BC7ABB">
      <w:pPr>
        <w:ind w:firstLine="567"/>
        <w:rPr>
          <w:sz w:val="28"/>
          <w:szCs w:val="28"/>
          <w:lang w:eastAsia="zh-CN"/>
        </w:rPr>
      </w:pPr>
      <w:r>
        <w:rPr>
          <w:sz w:val="28"/>
          <w:szCs w:val="28"/>
        </w:rPr>
        <w:t>– Фильтр Баттерворта</w:t>
      </w:r>
      <w:r>
        <w:rPr>
          <w:rFonts w:hint="eastAsia"/>
          <w:sz w:val="28"/>
          <w:szCs w:val="28"/>
          <w:lang w:eastAsia="zh-CN"/>
        </w:rPr>
        <w:t>;</w:t>
      </w:r>
    </w:p>
    <w:p w:rsidR="00BC7ABB" w:rsidRDefault="00BC7ABB">
      <w:pPr>
        <w:ind w:firstLine="567"/>
        <w:rPr>
          <w:sz w:val="28"/>
          <w:szCs w:val="28"/>
          <w:lang w:eastAsia="zh-CN"/>
        </w:rPr>
      </w:pPr>
      <w:r>
        <w:rPr>
          <w:sz w:val="28"/>
          <w:szCs w:val="28"/>
        </w:rPr>
        <w:t>– Фильтр Чебышева</w:t>
      </w:r>
      <w:r>
        <w:rPr>
          <w:rFonts w:hint="eastAsia"/>
          <w:sz w:val="28"/>
          <w:szCs w:val="28"/>
          <w:lang w:eastAsia="zh-CN"/>
        </w:rPr>
        <w:t>;</w:t>
      </w:r>
    </w:p>
    <w:p w:rsidR="00BC7ABB" w:rsidRDefault="00BC7ABB">
      <w:pPr>
        <w:ind w:firstLine="567"/>
        <w:rPr>
          <w:sz w:val="28"/>
          <w:szCs w:val="28"/>
          <w:lang w:eastAsia="zh-CN"/>
        </w:rPr>
      </w:pPr>
      <w:r>
        <w:rPr>
          <w:sz w:val="28"/>
          <w:szCs w:val="28"/>
        </w:rPr>
        <w:t>– Фильтр Бесселя</w:t>
      </w:r>
      <w:r>
        <w:rPr>
          <w:rFonts w:hint="eastAsia"/>
          <w:sz w:val="28"/>
          <w:szCs w:val="28"/>
          <w:lang w:eastAsia="zh-CN"/>
        </w:rPr>
        <w:t>;</w:t>
      </w:r>
    </w:p>
    <w:p w:rsidR="00BC7ABB" w:rsidRDefault="00BC7ABB">
      <w:pPr>
        <w:ind w:firstLine="567"/>
        <w:jc w:val="both"/>
        <w:rPr>
          <w:sz w:val="28"/>
          <w:szCs w:val="28"/>
        </w:rPr>
      </w:pPr>
      <w:r>
        <w:rPr>
          <w:sz w:val="28"/>
          <w:szCs w:val="28"/>
          <w:lang w:eastAsia="zh-CN"/>
        </w:rPr>
        <w:t>Фильтр Баттерворта обеспечивает наиболее плоскую характеристику в полосе пропускания, что достигается ценой плавности характеристики в переходной области, т.</w:t>
      </w:r>
      <w:r w:rsidR="008E04E9" w:rsidRPr="008E04E9">
        <w:rPr>
          <w:sz w:val="28"/>
          <w:szCs w:val="28"/>
          <w:lang w:eastAsia="zh-CN"/>
        </w:rPr>
        <w:t xml:space="preserve"> </w:t>
      </w:r>
      <w:r>
        <w:rPr>
          <w:sz w:val="28"/>
          <w:szCs w:val="28"/>
          <w:lang w:eastAsia="zh-CN"/>
        </w:rPr>
        <w:t xml:space="preserve">е между полосами пропускания и задерживания. Активные фильтры, построенные из элементов, номиналы которых имеют некоторый допуск, будут обладать характеристикой, отличающейся </w:t>
      </w:r>
      <w:proofErr w:type="gramStart"/>
      <w:r>
        <w:rPr>
          <w:sz w:val="28"/>
          <w:szCs w:val="28"/>
          <w:lang w:eastAsia="zh-CN"/>
        </w:rPr>
        <w:t>от</w:t>
      </w:r>
      <w:proofErr w:type="gramEnd"/>
      <w:r>
        <w:rPr>
          <w:sz w:val="28"/>
          <w:szCs w:val="28"/>
          <w:lang w:eastAsia="zh-CN"/>
        </w:rPr>
        <w:t xml:space="preserve"> </w:t>
      </w:r>
      <w:proofErr w:type="gramStart"/>
      <w:r>
        <w:rPr>
          <w:sz w:val="28"/>
          <w:szCs w:val="28"/>
          <w:lang w:eastAsia="zh-CN"/>
        </w:rPr>
        <w:t>расчетной</w:t>
      </w:r>
      <w:proofErr w:type="gramEnd"/>
      <w:r>
        <w:rPr>
          <w:sz w:val="28"/>
          <w:szCs w:val="28"/>
          <w:lang w:eastAsia="zh-CN"/>
        </w:rPr>
        <w:t>, а это значит, что в действительности на характеристике фильтра Баттерворта всегда будет иметь место некоторая неравномерность в полосе пропускания. Поэтому весьма рациональной структурой является фильтр Чебышева. Его характеристика в области перехода имеет большую крутизну, но в полосе пропускания (или задерживания) распределено несколько равновеликих выбросов АЧХ. Отличие фильтра Бесселя от других типов фильтров – линейная фазо</w:t>
      </w:r>
      <w:r>
        <w:rPr>
          <w:sz w:val="28"/>
          <w:szCs w:val="28"/>
        </w:rPr>
        <w:t>-частотная характеристика. Но за постоянство времен запаздывания у фильтра Бесселя приходится расплачиваться тем, что его амплитудно–частотная характеристика имеет еще более пологий переходной участок между полосами пропускания и задерживания, чем даже у характеристики фильтра Баттерворта</w:t>
      </w:r>
      <w:r>
        <w:rPr>
          <w:sz w:val="28"/>
          <w:szCs w:val="28"/>
          <w:lang w:eastAsia="zh-CN"/>
        </w:rPr>
        <w:t xml:space="preserve"> </w:t>
      </w:r>
      <w:r>
        <w:rPr>
          <w:sz w:val="28"/>
        </w:rPr>
        <w:t>[</w:t>
      </w:r>
      <w:r>
        <w:rPr>
          <w:sz w:val="28"/>
          <w:lang w:eastAsia="zh-CN"/>
        </w:rPr>
        <w:t>8</w:t>
      </w:r>
      <w:r>
        <w:rPr>
          <w:sz w:val="28"/>
        </w:rPr>
        <w:t>]</w:t>
      </w:r>
      <w:r>
        <w:rPr>
          <w:sz w:val="28"/>
          <w:szCs w:val="28"/>
        </w:rPr>
        <w:t>.</w:t>
      </w:r>
    </w:p>
    <w:p w:rsidR="00BC7ABB" w:rsidRDefault="00BC7ABB">
      <w:pPr>
        <w:ind w:firstLine="567"/>
        <w:jc w:val="both"/>
        <w:rPr>
          <w:sz w:val="28"/>
          <w:szCs w:val="28"/>
        </w:rPr>
      </w:pPr>
      <w:r>
        <w:rPr>
          <w:sz w:val="28"/>
          <w:szCs w:val="28"/>
        </w:rPr>
        <w:t>Исходя из этих данных</w:t>
      </w:r>
      <w:r w:rsidR="008E04E9">
        <w:rPr>
          <w:sz w:val="28"/>
          <w:szCs w:val="28"/>
        </w:rPr>
        <w:t>,</w:t>
      </w:r>
      <w:r>
        <w:rPr>
          <w:sz w:val="28"/>
          <w:szCs w:val="28"/>
        </w:rPr>
        <w:t xml:space="preserve"> я моделировал (см</w:t>
      </w:r>
      <w:r w:rsidR="008E04E9">
        <w:rPr>
          <w:sz w:val="28"/>
          <w:szCs w:val="28"/>
        </w:rPr>
        <w:t>отри</w:t>
      </w:r>
      <w:r>
        <w:rPr>
          <w:sz w:val="28"/>
          <w:szCs w:val="28"/>
        </w:rPr>
        <w:t xml:space="preserve"> приложение </w:t>
      </w:r>
      <w:r>
        <w:rPr>
          <w:rFonts w:hint="eastAsia"/>
          <w:sz w:val="28"/>
          <w:szCs w:val="28"/>
          <w:lang w:val="en-US" w:eastAsia="zh-CN"/>
        </w:rPr>
        <w:t>B</w:t>
      </w:r>
      <w:r>
        <w:rPr>
          <w:sz w:val="28"/>
          <w:szCs w:val="28"/>
        </w:rPr>
        <w:t>) в среде</w:t>
      </w:r>
      <w:r>
        <w:rPr>
          <w:rFonts w:hint="eastAsia"/>
          <w:sz w:val="28"/>
          <w:szCs w:val="28"/>
          <w:lang w:eastAsia="zh-CN"/>
        </w:rPr>
        <w:t xml:space="preserve"> </w:t>
      </w:r>
      <w:r>
        <w:rPr>
          <w:sz w:val="28"/>
          <w:szCs w:val="28"/>
        </w:rPr>
        <w:t>Simulink</w:t>
      </w:r>
      <w:r>
        <w:rPr>
          <w:rFonts w:hint="eastAsia"/>
          <w:sz w:val="28"/>
          <w:szCs w:val="28"/>
          <w:lang w:eastAsia="zh-CN"/>
        </w:rPr>
        <w:t xml:space="preserve"> </w:t>
      </w:r>
      <w:r>
        <w:rPr>
          <w:sz w:val="28"/>
          <w:szCs w:val="28"/>
          <w:lang w:eastAsia="zh-CN"/>
        </w:rPr>
        <w:t>и</w:t>
      </w:r>
      <w:r>
        <w:rPr>
          <w:sz w:val="28"/>
          <w:lang w:eastAsia="zh-CN"/>
        </w:rPr>
        <w:t xml:space="preserve">мпульсный ответ </w:t>
      </w:r>
      <w:r w:rsidR="008E04E9">
        <w:rPr>
          <w:sz w:val="28"/>
          <w:lang w:eastAsia="zh-CN"/>
        </w:rPr>
        <w:t>трех</w:t>
      </w:r>
      <w:r>
        <w:rPr>
          <w:sz w:val="28"/>
          <w:lang w:eastAsia="zh-CN"/>
        </w:rPr>
        <w:t xml:space="preserve"> различных фильтров (на вход фильтров разных типов </w:t>
      </w:r>
      <w:r w:rsidR="008E04E9">
        <w:rPr>
          <w:sz w:val="28"/>
          <w:lang w:eastAsia="zh-CN"/>
        </w:rPr>
        <w:t>подавал</w:t>
      </w:r>
      <w:r>
        <w:rPr>
          <w:sz w:val="28"/>
          <w:lang w:eastAsia="zh-CN"/>
        </w:rPr>
        <w:t xml:space="preserve"> одинаковый сигнал - прямоугольный импульс длительностью 5мкс)</w:t>
      </w:r>
      <w:r>
        <w:rPr>
          <w:sz w:val="28"/>
          <w:szCs w:val="28"/>
        </w:rPr>
        <w:t>. Результаты показаны на рис. 2.12.</w:t>
      </w:r>
    </w:p>
    <w:p w:rsidR="00BC7ABB" w:rsidRDefault="00BC7ABB">
      <w:pPr>
        <w:ind w:firstLine="567"/>
        <w:jc w:val="both"/>
        <w:rPr>
          <w:sz w:val="28"/>
          <w:szCs w:val="28"/>
        </w:rPr>
      </w:pPr>
      <w:proofErr w:type="gramStart"/>
      <w:r>
        <w:rPr>
          <w:sz w:val="28"/>
          <w:szCs w:val="28"/>
        </w:rPr>
        <w:t>Из</w:t>
      </w:r>
      <w:proofErr w:type="gramEnd"/>
      <w:r>
        <w:rPr>
          <w:sz w:val="28"/>
          <w:szCs w:val="28"/>
        </w:rPr>
        <w:t xml:space="preserve"> </w:t>
      </w:r>
      <w:proofErr w:type="gramStart"/>
      <w:r>
        <w:rPr>
          <w:sz w:val="28"/>
          <w:szCs w:val="28"/>
        </w:rPr>
        <w:t>рис</w:t>
      </w:r>
      <w:proofErr w:type="gramEnd"/>
      <w:r>
        <w:rPr>
          <w:sz w:val="28"/>
          <w:szCs w:val="28"/>
        </w:rPr>
        <w:t>. 2.12 видно, фильтр Бесселя все же обладает лучшими свойствами во временной области по сравнению с фильтрами Баттерворта и Чебышева (наилучше сохраняет форму сигнала). Сам фильтр Чебышева при его весьма крутой амплитудно–частотной характеристике имеет наихудшие параметры во врем</w:t>
      </w:r>
      <w:r w:rsidR="008E04E9">
        <w:rPr>
          <w:sz w:val="28"/>
          <w:szCs w:val="28"/>
        </w:rPr>
        <w:t>е</w:t>
      </w:r>
      <w:r>
        <w:rPr>
          <w:sz w:val="28"/>
          <w:szCs w:val="28"/>
        </w:rPr>
        <w:t>нной области из всех этих трех типов фильтров. Фильтр Баттерворта дает компромисс между временными и частотными характеристиками. Поэтому я выбрал фильтр Бесселя как ИФ.</w:t>
      </w:r>
    </w:p>
    <w:p w:rsidR="00BC7ABB" w:rsidRDefault="008C1FC0">
      <w:pPr>
        <w:jc w:val="center"/>
      </w:pPr>
      <w:r>
        <w:rPr>
          <w:noProof/>
        </w:rPr>
        <w:lastRenderedPageBreak/>
        <w:drawing>
          <wp:inline distT="0" distB="0" distL="0" distR="0">
            <wp:extent cx="4592320" cy="37884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2" cstate="print"/>
                    <a:srcRect l="7338" t="4723" r="6680" b="877"/>
                    <a:stretch>
                      <a:fillRect/>
                    </a:stretch>
                  </pic:blipFill>
                  <pic:spPr bwMode="auto">
                    <a:xfrm>
                      <a:off x="0" y="0"/>
                      <a:ext cx="4592320" cy="378841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color w:val="000000"/>
          <w:sz w:val="28"/>
        </w:rPr>
      </w:pPr>
      <w:r>
        <w:rPr>
          <w:color w:val="000000"/>
          <w:sz w:val="28"/>
        </w:rPr>
        <w:t>Рисунок 2.12 – Импульсный ответ через три различных фильтров</w:t>
      </w:r>
      <w:r>
        <w:rPr>
          <w:rFonts w:hint="eastAsia"/>
          <w:color w:val="000000"/>
          <w:sz w:val="28"/>
        </w:rPr>
        <w:t xml:space="preserve"> </w:t>
      </w:r>
    </w:p>
    <w:p w:rsidR="00BC7ABB" w:rsidRDefault="00BC7ABB">
      <w:pPr>
        <w:ind w:firstLine="567"/>
        <w:jc w:val="both"/>
        <w:rPr>
          <w:sz w:val="28"/>
          <w:szCs w:val="28"/>
        </w:rPr>
      </w:pPr>
      <w:r>
        <w:rPr>
          <w:sz w:val="28"/>
          <w:szCs w:val="28"/>
        </w:rPr>
        <w:t>Дальше нужно определить порядок фильтра Бесселя. Крутизна АЧХ фильтра Бесселя  6*n дБ/октаву, где n</w:t>
      </w:r>
      <w:r>
        <w:rPr>
          <w:sz w:val="28"/>
        </w:rPr>
        <w:t xml:space="preserve"> – </w:t>
      </w:r>
      <w:r>
        <w:rPr>
          <w:sz w:val="28"/>
          <w:szCs w:val="28"/>
        </w:rPr>
        <w:t>порядок фильтра. По ТЗ требуется подавление на частоте 2fв не меньше 20дБ. Поэтому мы выбираем фильтр типа Бесселя четвертого порядка.</w:t>
      </w:r>
    </w:p>
    <w:p w:rsidR="00BC7ABB" w:rsidRDefault="00BC7ABB">
      <w:pPr>
        <w:jc w:val="both"/>
        <w:rPr>
          <w:color w:val="000000"/>
          <w:sz w:val="28"/>
          <w:szCs w:val="28"/>
        </w:rPr>
      </w:pPr>
    </w:p>
    <w:p w:rsidR="00BC7ABB" w:rsidRDefault="00BC7ABB">
      <w:pPr>
        <w:tabs>
          <w:tab w:val="left" w:pos="1680"/>
        </w:tabs>
        <w:spacing w:before="100" w:beforeAutospacing="1" w:after="100" w:afterAutospacing="1"/>
        <w:ind w:firstLine="567"/>
        <w:rPr>
          <w:b/>
          <w:bCs/>
          <w:color w:val="000000"/>
          <w:sz w:val="28"/>
          <w:szCs w:val="28"/>
        </w:rPr>
      </w:pPr>
      <w:r>
        <w:rPr>
          <w:b/>
          <w:bCs/>
          <w:color w:val="000000"/>
          <w:sz w:val="28"/>
          <w:szCs w:val="28"/>
        </w:rPr>
        <w:t>2.2.6 Общая структурная схема генератора</w:t>
      </w:r>
    </w:p>
    <w:p w:rsidR="00BC7ABB" w:rsidRDefault="00BC7ABB">
      <w:pPr>
        <w:ind w:firstLine="709"/>
        <w:jc w:val="both"/>
        <w:rPr>
          <w:color w:val="000000"/>
          <w:sz w:val="28"/>
          <w:szCs w:val="28"/>
        </w:rPr>
      </w:pPr>
      <w:r>
        <w:rPr>
          <w:b/>
          <w:bCs/>
          <w:color w:val="000000"/>
          <w:sz w:val="28"/>
          <w:szCs w:val="28"/>
        </w:rPr>
        <w:t>Масштабный усилитель.</w:t>
      </w:r>
      <w:r>
        <w:rPr>
          <w:color w:val="000000"/>
          <w:sz w:val="28"/>
          <w:szCs w:val="28"/>
        </w:rPr>
        <w:t xml:space="preserve"> На выходе ЦАП сигнал униполярный, то есть представляет собой напряжение, которое изменяется от нулевого значения </w:t>
      </w:r>
      <w:proofErr w:type="gramStart"/>
      <w:r>
        <w:rPr>
          <w:color w:val="000000"/>
          <w:sz w:val="28"/>
          <w:szCs w:val="28"/>
        </w:rPr>
        <w:t>до</w:t>
      </w:r>
      <w:proofErr w:type="gramEnd"/>
      <w:r>
        <w:rPr>
          <w:color w:val="000000"/>
          <w:sz w:val="28"/>
          <w:szCs w:val="28"/>
        </w:rPr>
        <w:t xml:space="preserve"> максимально-допустимого положительного. Согласно техническо</w:t>
      </w:r>
      <w:r w:rsidR="008E04E9">
        <w:rPr>
          <w:color w:val="000000"/>
          <w:sz w:val="28"/>
          <w:szCs w:val="28"/>
        </w:rPr>
        <w:t>му</w:t>
      </w:r>
      <w:r>
        <w:rPr>
          <w:color w:val="000000"/>
          <w:sz w:val="28"/>
          <w:szCs w:val="28"/>
        </w:rPr>
        <w:t xml:space="preserve"> задани</w:t>
      </w:r>
      <w:r w:rsidR="008E04E9">
        <w:rPr>
          <w:color w:val="000000"/>
          <w:sz w:val="28"/>
          <w:szCs w:val="28"/>
        </w:rPr>
        <w:t>ю</w:t>
      </w:r>
      <w:r>
        <w:rPr>
          <w:color w:val="000000"/>
          <w:sz w:val="28"/>
          <w:szCs w:val="28"/>
        </w:rPr>
        <w:t xml:space="preserve"> сигнал должен быть биполярным. Максимальный диапазон изменения напряжения – от минимально возможного отрицательного напряжения (-5В) до максимально возможного положительного напряжения (+5В). Поэтому сигнал на выходе ЦАП нужно преобразовать. Для этого используется масштабный усилитель</w:t>
      </w:r>
      <w:r>
        <w:rPr>
          <w:bCs/>
          <w:color w:val="000000"/>
          <w:sz w:val="28"/>
          <w:szCs w:val="28"/>
        </w:rPr>
        <w:t xml:space="preserve"> (МУ)</w:t>
      </w:r>
      <w:r>
        <w:rPr>
          <w:color w:val="000000"/>
          <w:sz w:val="28"/>
          <w:szCs w:val="28"/>
        </w:rPr>
        <w:t>.</w:t>
      </w:r>
    </w:p>
    <w:p w:rsidR="00BC7ABB" w:rsidRDefault="00BC7ABB">
      <w:pPr>
        <w:widowControl w:val="0"/>
        <w:ind w:firstLine="567"/>
        <w:jc w:val="both"/>
        <w:rPr>
          <w:sz w:val="28"/>
        </w:rPr>
      </w:pPr>
      <w:r>
        <w:rPr>
          <w:b/>
          <w:bCs/>
          <w:color w:val="000000"/>
          <w:sz w:val="28"/>
          <w:szCs w:val="28"/>
        </w:rPr>
        <w:t xml:space="preserve">Источник питания. </w:t>
      </w:r>
      <w:r>
        <w:rPr>
          <w:sz w:val="28"/>
        </w:rPr>
        <w:t xml:space="preserve">Источниками питания называют устройства, предназначенные для снабжения электронной аппаратуры электрической энергией и представляющие собой комплекс приборов и аппаратов, которые вырабатывают электрическую энергию и преобразуют её к виду, необходимому для нормальной работы каждого узла электронной аппаратуры. Электрическая энергия, вырабатываемая первичными источниками, не всегда может быть непосредственно использована для питания электронной аппаратуры, поэтому необходимым элементом является источник вторичного электропитания – </w:t>
      </w:r>
      <w:r>
        <w:rPr>
          <w:sz w:val="28"/>
        </w:rPr>
        <w:lastRenderedPageBreak/>
        <w:t>устройство, в котором происходит преобразование одного вида электрической энергии в друг</w:t>
      </w:r>
      <w:r w:rsidR="008E04E9">
        <w:rPr>
          <w:sz w:val="28"/>
        </w:rPr>
        <w:t>ой</w:t>
      </w:r>
      <w:r>
        <w:rPr>
          <w:sz w:val="28"/>
        </w:rPr>
        <w:t>.</w:t>
      </w:r>
    </w:p>
    <w:p w:rsidR="00BC7ABB" w:rsidRDefault="00BC7ABB">
      <w:pPr>
        <w:widowControl w:val="0"/>
        <w:ind w:firstLine="567"/>
        <w:jc w:val="both"/>
        <w:rPr>
          <w:sz w:val="28"/>
        </w:rPr>
      </w:pPr>
      <w:r>
        <w:rPr>
          <w:sz w:val="28"/>
        </w:rPr>
        <w:t>Если источник первичного питания создаёт переменное напряжение, а прибор должен питаться постоянным напряжением, то основными узлами источника вторичного питания является: выпрямитель, сглаживающий фильтр, стабилизатор выходного напряжения (рис. 2.13).</w:t>
      </w:r>
    </w:p>
    <w:p w:rsidR="00BC7ABB" w:rsidRDefault="008C1FC0">
      <w:pPr>
        <w:widowControl w:val="0"/>
        <w:spacing w:before="100" w:beforeAutospacing="1" w:after="100" w:afterAutospacing="1"/>
        <w:jc w:val="center"/>
        <w:rPr>
          <w:sz w:val="28"/>
        </w:rPr>
      </w:pPr>
      <w:r>
        <w:rPr>
          <w:noProof/>
        </w:rPr>
        <w:drawing>
          <wp:inline distT="0" distB="0" distL="0" distR="0">
            <wp:extent cx="4230370" cy="8890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3" cstate="print"/>
                    <a:srcRect l="30879"/>
                    <a:stretch>
                      <a:fillRect/>
                    </a:stretch>
                  </pic:blipFill>
                  <pic:spPr bwMode="auto">
                    <a:xfrm>
                      <a:off x="0" y="0"/>
                      <a:ext cx="4230370" cy="88900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sz w:val="28"/>
        </w:rPr>
      </w:pPr>
      <w:r>
        <w:rPr>
          <w:sz w:val="28"/>
        </w:rPr>
        <w:t>Рисунок 2.13 – Структурная схема источники вторичного питания</w:t>
      </w:r>
    </w:p>
    <w:p w:rsidR="00BC7ABB" w:rsidRPr="00EC5216" w:rsidRDefault="00BC7ABB">
      <w:pPr>
        <w:widowControl w:val="0"/>
        <w:ind w:firstLine="567"/>
        <w:jc w:val="both"/>
        <w:rPr>
          <w:sz w:val="28"/>
        </w:rPr>
      </w:pPr>
      <w:r>
        <w:rPr>
          <w:sz w:val="28"/>
        </w:rPr>
        <w:t>Мы уже знаем, что напряжение питания ЦВУ равно 2.0</w:t>
      </w:r>
      <w:r w:rsidR="008E04E9">
        <w:rPr>
          <w:sz w:val="28"/>
        </w:rPr>
        <w:t xml:space="preserve"> </w:t>
      </w:r>
      <w:r>
        <w:rPr>
          <w:sz w:val="28"/>
        </w:rPr>
        <w:t>-</w:t>
      </w:r>
      <w:r w:rsidR="008E04E9">
        <w:rPr>
          <w:sz w:val="28"/>
        </w:rPr>
        <w:t xml:space="preserve"> </w:t>
      </w:r>
      <w:r>
        <w:rPr>
          <w:sz w:val="28"/>
        </w:rPr>
        <w:t>3.6</w:t>
      </w:r>
      <w:proofErr w:type="gramStart"/>
      <w:r>
        <w:rPr>
          <w:sz w:val="28"/>
        </w:rPr>
        <w:t> В</w:t>
      </w:r>
      <w:proofErr w:type="gramEnd"/>
      <w:r>
        <w:rPr>
          <w:sz w:val="28"/>
        </w:rPr>
        <w:t xml:space="preserve"> (для определенности выберем стандартное номинальное значение +3,3 В), а напряжение питания ЖКИ равно 5 В. Для преобразования переменного сетевого напряжения 220 В на постоянное +3,3</w:t>
      </w:r>
      <w:r>
        <w:rPr>
          <w:sz w:val="28"/>
          <w:lang w:eastAsia="zh-CN"/>
        </w:rPr>
        <w:t xml:space="preserve"> и +</w:t>
      </w:r>
      <w:r>
        <w:rPr>
          <w:rFonts w:hint="eastAsia"/>
          <w:sz w:val="28"/>
          <w:lang w:eastAsia="zh-CN"/>
        </w:rPr>
        <w:t>5</w:t>
      </w:r>
      <w:r>
        <w:rPr>
          <w:sz w:val="28"/>
          <w:lang w:eastAsia="zh-CN"/>
        </w:rPr>
        <w:t xml:space="preserve">,0 В, нужно использовать источник вторичного питания (блок питания). </w:t>
      </w:r>
      <w:r>
        <w:rPr>
          <w:sz w:val="28"/>
        </w:rPr>
        <w:t>Так как по заданию источник первичного питания (сеть) создаёт переменное напряжение 220</w:t>
      </w:r>
      <w:proofErr w:type="gramStart"/>
      <w:r>
        <w:rPr>
          <w:sz w:val="28"/>
        </w:rPr>
        <w:t> В</w:t>
      </w:r>
      <w:proofErr w:type="gramEnd"/>
      <w:r>
        <w:rPr>
          <w:sz w:val="28"/>
        </w:rPr>
        <w:t>, то основными узлами схемы будут преобразователь уровня переменного напряжения, выпрямитель, сглаживающий фильтр и стабилизатор выходного напряжения.</w:t>
      </w:r>
    </w:p>
    <w:p w:rsidR="00BC7ABB" w:rsidRDefault="00BC7ABB">
      <w:pPr>
        <w:widowControl w:val="0"/>
        <w:ind w:firstLine="567"/>
        <w:jc w:val="both"/>
        <w:rPr>
          <w:sz w:val="28"/>
        </w:rPr>
      </w:pPr>
      <w:r>
        <w:rPr>
          <w:sz w:val="28"/>
        </w:rPr>
        <w:t>Для выбо</w:t>
      </w:r>
      <w:r w:rsidR="008E04E9">
        <w:rPr>
          <w:sz w:val="28"/>
        </w:rPr>
        <w:t>ра трансформатора нужно посчита</w:t>
      </w:r>
      <w:r>
        <w:rPr>
          <w:sz w:val="28"/>
        </w:rPr>
        <w:t>ть максимальную потребляемую мощность устройства, для этого посчита</w:t>
      </w:r>
      <w:r w:rsidR="008E04E9">
        <w:rPr>
          <w:sz w:val="28"/>
        </w:rPr>
        <w:t>ть</w:t>
      </w:r>
      <w:r>
        <w:rPr>
          <w:sz w:val="28"/>
        </w:rPr>
        <w:t xml:space="preserve"> суммарные максимальные токи потребления каждой микросхемы для каждого напряжения питания</w:t>
      </w:r>
      <w:r>
        <w:rPr>
          <w:rFonts w:hint="eastAsia"/>
          <w:sz w:val="28"/>
          <w:lang w:eastAsia="zh-CN"/>
        </w:rPr>
        <w:t>:</w:t>
      </w:r>
    </w:p>
    <w:p w:rsidR="00BC7ABB" w:rsidRDefault="00BC7ABB">
      <w:pPr>
        <w:widowControl w:val="0"/>
        <w:ind w:firstLine="567"/>
        <w:jc w:val="both"/>
        <w:rPr>
          <w:sz w:val="28"/>
          <w:lang w:eastAsia="zh-CN"/>
        </w:rPr>
      </w:pPr>
      <w:r>
        <w:rPr>
          <w:sz w:val="28"/>
        </w:rPr>
        <w:t>максимальн</w:t>
      </w:r>
      <w:r w:rsidR="008E04E9">
        <w:rPr>
          <w:sz w:val="28"/>
        </w:rPr>
        <w:t>ый</w:t>
      </w:r>
      <w:r>
        <w:rPr>
          <w:sz w:val="28"/>
        </w:rPr>
        <w:t xml:space="preserve"> ток потребления ЖКИ</w:t>
      </w:r>
      <w:r>
        <w:rPr>
          <w:rFonts w:hint="eastAsia"/>
          <w:sz w:val="28"/>
          <w:lang w:eastAsia="zh-CN"/>
        </w:rPr>
        <w:t xml:space="preserve">: </w:t>
      </w:r>
      <w:r>
        <w:rPr>
          <w:rFonts w:hint="eastAsia"/>
          <w:sz w:val="28"/>
          <w:lang w:val="en-US" w:eastAsia="zh-CN"/>
        </w:rPr>
        <w:t>I</w:t>
      </w:r>
      <w:r>
        <w:rPr>
          <w:rFonts w:hint="eastAsia"/>
          <w:sz w:val="28"/>
          <w:vertAlign w:val="subscript"/>
          <w:lang w:eastAsia="zh-CN"/>
        </w:rPr>
        <w:t>1</w:t>
      </w:r>
      <w:r w:rsidR="008E04E9">
        <w:rPr>
          <w:sz w:val="28"/>
          <w:vertAlign w:val="subscript"/>
          <w:lang w:eastAsia="zh-CN"/>
        </w:rPr>
        <w:t xml:space="preserve"> </w:t>
      </w:r>
      <w:r>
        <w:rPr>
          <w:rFonts w:hint="eastAsia"/>
          <w:sz w:val="28"/>
          <w:lang w:eastAsia="zh-CN"/>
        </w:rPr>
        <w:t>=</w:t>
      </w:r>
      <w:r w:rsidR="008E04E9">
        <w:rPr>
          <w:sz w:val="28"/>
          <w:lang w:eastAsia="zh-CN"/>
        </w:rPr>
        <w:t xml:space="preserve"> </w:t>
      </w:r>
      <w:r>
        <w:rPr>
          <w:rFonts w:hint="eastAsia"/>
          <w:sz w:val="28"/>
          <w:lang w:eastAsia="zh-CN"/>
        </w:rPr>
        <w:t xml:space="preserve">8 </w:t>
      </w:r>
      <w:r>
        <w:rPr>
          <w:sz w:val="28"/>
          <w:lang w:eastAsia="zh-CN"/>
        </w:rPr>
        <w:t>мА</w:t>
      </w:r>
      <w:r w:rsidR="008E04E9">
        <w:rPr>
          <w:sz w:val="28"/>
          <w:lang w:eastAsia="zh-CN"/>
        </w:rPr>
        <w:t xml:space="preserve"> (</w:t>
      </w:r>
      <w:r w:rsidR="008E04E9">
        <w:rPr>
          <w:sz w:val="28"/>
          <w:lang w:val="en-US" w:eastAsia="zh-CN"/>
        </w:rPr>
        <w:t>U</w:t>
      </w:r>
      <w:r w:rsidR="008E04E9">
        <w:rPr>
          <w:sz w:val="28"/>
          <w:lang w:eastAsia="zh-CN"/>
        </w:rPr>
        <w:t xml:space="preserve"> = 5</w:t>
      </w:r>
      <w:r w:rsidR="008E04E9">
        <w:rPr>
          <w:sz w:val="28"/>
          <w:lang w:val="en-US" w:eastAsia="zh-CN"/>
        </w:rPr>
        <w:t>V</w:t>
      </w:r>
      <w:r w:rsidR="008E04E9">
        <w:rPr>
          <w:sz w:val="28"/>
          <w:lang w:eastAsia="zh-CN"/>
        </w:rPr>
        <w:t>)</w:t>
      </w:r>
      <w:r>
        <w:rPr>
          <w:rFonts w:hint="eastAsia"/>
          <w:sz w:val="28"/>
          <w:lang w:eastAsia="zh-CN"/>
        </w:rPr>
        <w:t>;</w:t>
      </w:r>
    </w:p>
    <w:p w:rsidR="00BC7ABB" w:rsidRPr="008E04E9" w:rsidRDefault="00BC7ABB">
      <w:pPr>
        <w:widowControl w:val="0"/>
        <w:ind w:firstLine="567"/>
        <w:jc w:val="both"/>
        <w:rPr>
          <w:sz w:val="28"/>
          <w:lang w:eastAsia="zh-CN"/>
        </w:rPr>
      </w:pPr>
      <w:r>
        <w:rPr>
          <w:sz w:val="28"/>
        </w:rPr>
        <w:t>максимальн</w:t>
      </w:r>
      <w:r w:rsidR="008E04E9">
        <w:rPr>
          <w:sz w:val="28"/>
        </w:rPr>
        <w:t>ый</w:t>
      </w:r>
      <w:r>
        <w:rPr>
          <w:sz w:val="28"/>
        </w:rPr>
        <w:t xml:space="preserve"> ток</w:t>
      </w:r>
      <w:r w:rsidR="008E04E9">
        <w:rPr>
          <w:sz w:val="28"/>
        </w:rPr>
        <w:t xml:space="preserve"> </w:t>
      </w:r>
      <w:r>
        <w:rPr>
          <w:sz w:val="28"/>
        </w:rPr>
        <w:t>потребления МК</w:t>
      </w:r>
      <w:r>
        <w:rPr>
          <w:rFonts w:hint="eastAsia"/>
          <w:sz w:val="28"/>
          <w:lang w:eastAsia="zh-CN"/>
        </w:rPr>
        <w:t xml:space="preserve">: </w:t>
      </w:r>
      <w:r>
        <w:rPr>
          <w:rFonts w:hint="eastAsia"/>
          <w:sz w:val="28"/>
          <w:lang w:val="en-US" w:eastAsia="zh-CN"/>
        </w:rPr>
        <w:t>I</w:t>
      </w:r>
      <w:r>
        <w:rPr>
          <w:sz w:val="28"/>
          <w:vertAlign w:val="subscript"/>
          <w:lang w:eastAsia="zh-CN"/>
        </w:rPr>
        <w:t>2</w:t>
      </w:r>
      <w:r w:rsidR="008E04E9">
        <w:rPr>
          <w:sz w:val="28"/>
          <w:vertAlign w:val="subscript"/>
          <w:lang w:eastAsia="zh-CN"/>
        </w:rPr>
        <w:t xml:space="preserve"> </w:t>
      </w:r>
      <w:r>
        <w:rPr>
          <w:rFonts w:hint="eastAsia"/>
          <w:sz w:val="28"/>
          <w:lang w:eastAsia="zh-CN"/>
        </w:rPr>
        <w:t>=</w:t>
      </w:r>
      <w:r w:rsidR="008E04E9">
        <w:rPr>
          <w:sz w:val="28"/>
          <w:lang w:eastAsia="zh-CN"/>
        </w:rPr>
        <w:t xml:space="preserve"> </w:t>
      </w:r>
      <w:r>
        <w:rPr>
          <w:rFonts w:hint="eastAsia"/>
          <w:sz w:val="28"/>
          <w:lang w:eastAsia="zh-CN"/>
        </w:rPr>
        <w:t xml:space="preserve">150 </w:t>
      </w:r>
      <w:r>
        <w:rPr>
          <w:sz w:val="28"/>
          <w:lang w:eastAsia="zh-CN"/>
        </w:rPr>
        <w:t>мА</w:t>
      </w:r>
      <w:r w:rsidR="008E04E9" w:rsidRPr="008E04E9">
        <w:rPr>
          <w:sz w:val="28"/>
          <w:lang w:eastAsia="zh-CN"/>
        </w:rPr>
        <w:t xml:space="preserve"> </w:t>
      </w:r>
      <w:r w:rsidR="008E04E9">
        <w:rPr>
          <w:sz w:val="28"/>
          <w:lang w:eastAsia="zh-CN"/>
        </w:rPr>
        <w:t>(</w:t>
      </w:r>
      <w:r w:rsidR="008E04E9">
        <w:rPr>
          <w:sz w:val="28"/>
          <w:lang w:val="en-US" w:eastAsia="zh-CN"/>
        </w:rPr>
        <w:t>U</w:t>
      </w:r>
      <w:r w:rsidR="008E04E9">
        <w:rPr>
          <w:sz w:val="28"/>
          <w:lang w:eastAsia="zh-CN"/>
        </w:rPr>
        <w:t xml:space="preserve"> = </w:t>
      </w:r>
      <w:r w:rsidR="008E04E9" w:rsidRPr="008E04E9">
        <w:rPr>
          <w:sz w:val="28"/>
          <w:lang w:eastAsia="zh-CN"/>
        </w:rPr>
        <w:t>3.3</w:t>
      </w:r>
      <w:r w:rsidR="008E04E9">
        <w:rPr>
          <w:sz w:val="28"/>
          <w:lang w:val="en-US" w:eastAsia="zh-CN"/>
        </w:rPr>
        <w:t>V</w:t>
      </w:r>
      <w:r w:rsidR="008E04E9">
        <w:rPr>
          <w:sz w:val="28"/>
          <w:lang w:eastAsia="zh-CN"/>
        </w:rPr>
        <w:t>)</w:t>
      </w:r>
      <w:r w:rsidR="008E04E9">
        <w:rPr>
          <w:rFonts w:hint="eastAsia"/>
          <w:sz w:val="28"/>
          <w:lang w:eastAsia="zh-CN"/>
        </w:rPr>
        <w:t>;</w:t>
      </w:r>
    </w:p>
    <w:p w:rsidR="00BC7ABB" w:rsidRPr="008E04E9" w:rsidRDefault="00BC7ABB">
      <w:pPr>
        <w:widowControl w:val="0"/>
        <w:ind w:firstLine="567"/>
        <w:jc w:val="both"/>
        <w:rPr>
          <w:sz w:val="28"/>
          <w:lang w:eastAsia="zh-CN"/>
        </w:rPr>
      </w:pPr>
      <w:r>
        <w:rPr>
          <w:sz w:val="28"/>
        </w:rPr>
        <w:t>максимальн</w:t>
      </w:r>
      <w:r w:rsidR="008E04E9">
        <w:rPr>
          <w:sz w:val="28"/>
        </w:rPr>
        <w:t>ый</w:t>
      </w:r>
      <w:r>
        <w:rPr>
          <w:sz w:val="28"/>
        </w:rPr>
        <w:t xml:space="preserve"> ток потребления ОУ (</w:t>
      </w:r>
      <w:r>
        <w:rPr>
          <w:rFonts w:hint="eastAsia"/>
          <w:sz w:val="28"/>
          <w:lang w:val="en-US" w:eastAsia="zh-CN"/>
        </w:rPr>
        <w:t>LM</w:t>
      </w:r>
      <w:r>
        <w:rPr>
          <w:rFonts w:hint="eastAsia"/>
          <w:sz w:val="28"/>
          <w:lang w:eastAsia="zh-CN"/>
        </w:rPr>
        <w:t>6142</w:t>
      </w:r>
      <w:r>
        <w:rPr>
          <w:sz w:val="28"/>
        </w:rPr>
        <w:t>)</w:t>
      </w:r>
      <w:r>
        <w:rPr>
          <w:rFonts w:hint="eastAsia"/>
          <w:sz w:val="28"/>
          <w:lang w:eastAsia="zh-CN"/>
        </w:rPr>
        <w:t xml:space="preserve">: </w:t>
      </w:r>
      <w:r>
        <w:rPr>
          <w:rFonts w:hint="eastAsia"/>
          <w:sz w:val="28"/>
          <w:lang w:val="en-US" w:eastAsia="zh-CN"/>
        </w:rPr>
        <w:t>I</w:t>
      </w:r>
      <w:r>
        <w:rPr>
          <w:sz w:val="28"/>
          <w:vertAlign w:val="subscript"/>
          <w:lang w:eastAsia="zh-CN"/>
        </w:rPr>
        <w:t>3</w:t>
      </w:r>
      <w:r w:rsidR="008E04E9">
        <w:rPr>
          <w:sz w:val="28"/>
          <w:vertAlign w:val="subscript"/>
          <w:lang w:eastAsia="zh-CN"/>
        </w:rPr>
        <w:t xml:space="preserve"> </w:t>
      </w:r>
      <w:r>
        <w:rPr>
          <w:rFonts w:hint="eastAsia"/>
          <w:sz w:val="28"/>
          <w:lang w:eastAsia="zh-CN"/>
        </w:rPr>
        <w:t>=</w:t>
      </w:r>
      <w:r w:rsidR="008E04E9">
        <w:rPr>
          <w:sz w:val="28"/>
          <w:lang w:eastAsia="zh-CN"/>
        </w:rPr>
        <w:t xml:space="preserve"> </w:t>
      </w:r>
      <w:r>
        <w:rPr>
          <w:sz w:val="28"/>
          <w:lang w:eastAsia="zh-CN"/>
        </w:rPr>
        <w:t>50 мА</w:t>
      </w:r>
      <w:r w:rsidR="008E04E9" w:rsidRPr="008E04E9">
        <w:rPr>
          <w:sz w:val="28"/>
          <w:lang w:eastAsia="zh-CN"/>
        </w:rPr>
        <w:t xml:space="preserve"> </w:t>
      </w:r>
      <w:r w:rsidR="008E04E9">
        <w:rPr>
          <w:sz w:val="28"/>
          <w:lang w:eastAsia="zh-CN"/>
        </w:rPr>
        <w:t>(</w:t>
      </w:r>
      <w:r w:rsidR="008E04E9">
        <w:rPr>
          <w:sz w:val="28"/>
          <w:lang w:val="en-US" w:eastAsia="zh-CN"/>
        </w:rPr>
        <w:t>U</w:t>
      </w:r>
      <w:r w:rsidR="008E04E9">
        <w:rPr>
          <w:sz w:val="28"/>
          <w:lang w:eastAsia="zh-CN"/>
        </w:rPr>
        <w:t xml:space="preserve"> = </w:t>
      </w:r>
      <w:r w:rsidR="008E04E9" w:rsidRPr="008E04E9">
        <w:rPr>
          <w:sz w:val="28"/>
          <w:lang w:eastAsia="zh-CN"/>
        </w:rPr>
        <w:t>3.3</w:t>
      </w:r>
      <w:r w:rsidR="008E04E9">
        <w:rPr>
          <w:sz w:val="28"/>
          <w:lang w:val="en-US" w:eastAsia="zh-CN"/>
        </w:rPr>
        <w:t>V</w:t>
      </w:r>
      <w:r w:rsidR="008E04E9">
        <w:rPr>
          <w:sz w:val="28"/>
          <w:lang w:eastAsia="zh-CN"/>
        </w:rPr>
        <w:t>)</w:t>
      </w:r>
      <w:r w:rsidR="008E04E9">
        <w:rPr>
          <w:rFonts w:hint="eastAsia"/>
          <w:sz w:val="28"/>
          <w:lang w:eastAsia="zh-CN"/>
        </w:rPr>
        <w:t>;</w:t>
      </w:r>
    </w:p>
    <w:p w:rsidR="00BC7ABB" w:rsidRDefault="008E04E9">
      <w:pPr>
        <w:widowControl w:val="0"/>
        <w:ind w:firstLine="567"/>
        <w:jc w:val="both"/>
        <w:rPr>
          <w:sz w:val="28"/>
          <w:lang w:eastAsia="zh-CN"/>
        </w:rPr>
      </w:pPr>
      <w:r>
        <w:rPr>
          <w:sz w:val="28"/>
          <w:lang w:eastAsia="zh-CN"/>
        </w:rPr>
        <w:t>П</w:t>
      </w:r>
      <w:r w:rsidR="00BC7ABB">
        <w:rPr>
          <w:sz w:val="28"/>
          <w:lang w:eastAsia="zh-CN"/>
        </w:rPr>
        <w:t>олуч</w:t>
      </w:r>
      <w:r>
        <w:rPr>
          <w:sz w:val="28"/>
          <w:lang w:eastAsia="zh-CN"/>
        </w:rPr>
        <w:t>аемая</w:t>
      </w:r>
      <w:r w:rsidR="00BC7ABB">
        <w:rPr>
          <w:rFonts w:hint="eastAsia"/>
          <w:sz w:val="28"/>
          <w:lang w:eastAsia="zh-CN"/>
        </w:rPr>
        <w:t xml:space="preserve"> </w:t>
      </w:r>
      <w:r w:rsidR="00BC7ABB">
        <w:rPr>
          <w:sz w:val="28"/>
        </w:rPr>
        <w:t>максимальная потребляемая мощность устройства равна</w:t>
      </w:r>
      <w:r w:rsidR="00BC7ABB">
        <w:rPr>
          <w:rFonts w:hint="eastAsia"/>
          <w:sz w:val="28"/>
          <w:lang w:eastAsia="zh-CN"/>
        </w:rPr>
        <w:t>:</w:t>
      </w:r>
    </w:p>
    <w:p w:rsidR="00BC7ABB" w:rsidRDefault="00BC7ABB">
      <w:pPr>
        <w:widowControl w:val="0"/>
        <w:jc w:val="both"/>
        <w:rPr>
          <w:sz w:val="28"/>
          <w:lang w:eastAsia="zh-CN"/>
        </w:rPr>
      </w:pPr>
      <w:proofErr w:type="spellStart"/>
      <w:r>
        <w:rPr>
          <w:rFonts w:hint="eastAsia"/>
          <w:sz w:val="28"/>
          <w:lang w:val="en-US" w:eastAsia="zh-CN"/>
        </w:rPr>
        <w:t>Pmax</w:t>
      </w:r>
      <w:proofErr w:type="spellEnd"/>
      <w:r w:rsidR="008E04E9">
        <w:rPr>
          <w:sz w:val="28"/>
          <w:lang w:eastAsia="zh-CN"/>
        </w:rPr>
        <w:t xml:space="preserve"> </w:t>
      </w:r>
      <w:r>
        <w:rPr>
          <w:rFonts w:hint="eastAsia"/>
          <w:sz w:val="28"/>
          <w:lang w:eastAsia="zh-CN"/>
        </w:rPr>
        <w:t>=</w:t>
      </w:r>
      <w:r w:rsidR="008E04E9">
        <w:rPr>
          <w:sz w:val="28"/>
          <w:lang w:eastAsia="zh-CN"/>
        </w:rPr>
        <w:t xml:space="preserve"> </w:t>
      </w:r>
      <w:r>
        <w:rPr>
          <w:rFonts w:hint="eastAsia"/>
          <w:sz w:val="28"/>
          <w:lang w:val="en-US" w:eastAsia="zh-CN"/>
        </w:rPr>
        <w:t>U</w:t>
      </w:r>
      <w:r>
        <w:rPr>
          <w:rFonts w:hint="eastAsia"/>
          <w:sz w:val="28"/>
          <w:lang w:eastAsia="zh-CN"/>
        </w:rPr>
        <w:t>*</w:t>
      </w:r>
      <w:proofErr w:type="gramStart"/>
      <w:r>
        <w:rPr>
          <w:rFonts w:hint="eastAsia"/>
          <w:sz w:val="28"/>
          <w:lang w:val="en-US" w:eastAsia="zh-CN"/>
        </w:rPr>
        <w:t>I</w:t>
      </w:r>
      <w:r>
        <w:rPr>
          <w:sz w:val="28"/>
          <w:vertAlign w:val="subscript"/>
          <w:lang w:val="el-GR" w:eastAsia="zh-CN"/>
        </w:rPr>
        <w:t>Σ</w:t>
      </w:r>
      <w:r w:rsidR="008E04E9">
        <w:rPr>
          <w:sz w:val="28"/>
          <w:vertAlign w:val="subscript"/>
          <w:lang w:eastAsia="zh-CN"/>
        </w:rPr>
        <w:t xml:space="preserve">  </w:t>
      </w:r>
      <w:r>
        <w:rPr>
          <w:rFonts w:hint="eastAsia"/>
          <w:sz w:val="28"/>
          <w:lang w:eastAsia="zh-CN"/>
        </w:rPr>
        <w:t>=</w:t>
      </w:r>
      <w:proofErr w:type="gramEnd"/>
      <w:r w:rsidR="00D61869" w:rsidRPr="00EC5216">
        <w:rPr>
          <w:sz w:val="28"/>
          <w:lang w:eastAsia="zh-CN"/>
        </w:rPr>
        <w:t xml:space="preserve"> </w:t>
      </w:r>
      <w:r w:rsidR="003D1929" w:rsidRPr="001370E2">
        <w:rPr>
          <w:sz w:val="28"/>
          <w:lang w:eastAsia="zh-CN"/>
        </w:rPr>
        <w:t>0.008*5 +</w:t>
      </w:r>
      <w:r w:rsidR="008E04E9">
        <w:rPr>
          <w:sz w:val="28"/>
          <w:lang w:eastAsia="zh-CN"/>
        </w:rPr>
        <w:t xml:space="preserve"> </w:t>
      </w:r>
      <w:r w:rsidR="001370E2" w:rsidRPr="001370E2">
        <w:rPr>
          <w:sz w:val="28"/>
          <w:lang w:eastAsia="zh-CN"/>
        </w:rPr>
        <w:t>(0.15 + (0.05*</w:t>
      </w:r>
      <w:r w:rsidR="00F45AEF">
        <w:rPr>
          <w:sz w:val="28"/>
          <w:lang w:eastAsia="zh-CN"/>
        </w:rPr>
        <w:t>4</w:t>
      </w:r>
      <w:r w:rsidR="001370E2" w:rsidRPr="001370E2">
        <w:rPr>
          <w:sz w:val="28"/>
          <w:lang w:eastAsia="zh-CN"/>
        </w:rPr>
        <w:t xml:space="preserve">)) * 3.3 </w:t>
      </w:r>
      <w:r w:rsidR="001370E2">
        <w:rPr>
          <w:sz w:val="28"/>
          <w:lang w:eastAsia="zh-CN"/>
        </w:rPr>
        <w:t>≈</w:t>
      </w:r>
      <w:r w:rsidR="001370E2" w:rsidRPr="00EC5216">
        <w:rPr>
          <w:sz w:val="28"/>
          <w:lang w:eastAsia="zh-CN"/>
        </w:rPr>
        <w:t xml:space="preserve"> </w:t>
      </w:r>
      <w:r w:rsidR="00D61869" w:rsidRPr="00EC5216">
        <w:rPr>
          <w:sz w:val="28"/>
          <w:lang w:eastAsia="zh-CN"/>
        </w:rPr>
        <w:t>1</w:t>
      </w:r>
      <w:r>
        <w:rPr>
          <w:rFonts w:hint="eastAsia"/>
          <w:sz w:val="28"/>
          <w:lang w:eastAsia="zh-CN"/>
        </w:rPr>
        <w:t>.</w:t>
      </w:r>
      <w:r w:rsidR="00EC5216" w:rsidRPr="00392612">
        <w:rPr>
          <w:sz w:val="28"/>
          <w:lang w:eastAsia="zh-CN"/>
        </w:rPr>
        <w:t>2</w:t>
      </w:r>
      <w:r>
        <w:rPr>
          <w:rFonts w:hint="eastAsia"/>
          <w:sz w:val="28"/>
          <w:lang w:eastAsia="zh-CN"/>
        </w:rPr>
        <w:t xml:space="preserve"> </w:t>
      </w:r>
      <w:r>
        <w:rPr>
          <w:sz w:val="28"/>
          <w:lang w:eastAsia="zh-CN"/>
        </w:rPr>
        <w:t>Вт.</w:t>
      </w:r>
    </w:p>
    <w:p w:rsidR="00BC7ABB" w:rsidRPr="001370E2" w:rsidRDefault="00BC7ABB">
      <w:pPr>
        <w:widowControl w:val="0"/>
        <w:ind w:firstLine="567"/>
        <w:jc w:val="both"/>
        <w:rPr>
          <w:sz w:val="28"/>
          <w:szCs w:val="28"/>
          <w:lang w:eastAsia="zh-CN"/>
        </w:rPr>
      </w:pPr>
      <w:r>
        <w:rPr>
          <w:sz w:val="28"/>
        </w:rPr>
        <w:t xml:space="preserve">При этом структурная </w:t>
      </w:r>
      <w:r>
        <w:rPr>
          <w:sz w:val="28"/>
          <w:szCs w:val="28"/>
        </w:rPr>
        <w:t>схема цифрового генератора определяется таким образом</w:t>
      </w:r>
      <w:r>
        <w:rPr>
          <w:rFonts w:hint="eastAsia"/>
          <w:sz w:val="28"/>
          <w:szCs w:val="28"/>
          <w:lang w:eastAsia="zh-CN"/>
        </w:rPr>
        <w:t>:</w:t>
      </w:r>
      <w:r w:rsidR="001370E2" w:rsidRPr="001370E2">
        <w:rPr>
          <w:sz w:val="28"/>
          <w:szCs w:val="28"/>
          <w:lang w:eastAsia="zh-CN"/>
        </w:rPr>
        <w:t xml:space="preserve"> </w:t>
      </w:r>
    </w:p>
    <w:p w:rsidR="00BC7ABB" w:rsidRDefault="00422295">
      <w:pPr>
        <w:spacing w:before="100" w:beforeAutospacing="1" w:after="100" w:afterAutospacing="1"/>
        <w:jc w:val="center"/>
      </w:pPr>
      <w:r>
        <w:object w:dxaOrig="12897" w:dyaOrig="6103">
          <v:shape id="_x0000_i1080" type="#_x0000_t75" style="width:481.9pt;height:227.95pt" o:ole="">
            <v:imagedata r:id="rId144" o:title=""/>
          </v:shape>
          <o:OLEObject Type="Embed" ProgID="Visio.Drawing.11" ShapeID="_x0000_i1080" DrawAspect="Content" ObjectID="_1451317743" r:id="rId145"/>
        </w:object>
      </w:r>
    </w:p>
    <w:p w:rsidR="00BC7ABB" w:rsidRDefault="00BC7ABB">
      <w:pPr>
        <w:spacing w:before="100" w:beforeAutospacing="1" w:after="100" w:afterAutospacing="1"/>
        <w:jc w:val="center"/>
        <w:rPr>
          <w:sz w:val="28"/>
          <w:szCs w:val="28"/>
        </w:rPr>
      </w:pPr>
      <w:r>
        <w:rPr>
          <w:sz w:val="28"/>
        </w:rPr>
        <w:t xml:space="preserve">Рисунок 2.14 </w:t>
      </w:r>
      <w:r>
        <w:rPr>
          <w:sz w:val="28"/>
          <w:szCs w:val="28"/>
        </w:rPr>
        <w:t xml:space="preserve"> – </w:t>
      </w:r>
      <w:r>
        <w:rPr>
          <w:sz w:val="28"/>
        </w:rPr>
        <w:t xml:space="preserve">Структурная </w:t>
      </w:r>
      <w:r>
        <w:rPr>
          <w:sz w:val="28"/>
          <w:szCs w:val="28"/>
        </w:rPr>
        <w:t>схема цифрового генератора</w:t>
      </w:r>
    </w:p>
    <w:p w:rsidR="00BC7ABB" w:rsidRDefault="00BC7ABB">
      <w:pPr>
        <w:tabs>
          <w:tab w:val="left" w:pos="1680"/>
        </w:tabs>
        <w:spacing w:before="100" w:beforeAutospacing="1" w:after="100" w:afterAutospacing="1"/>
        <w:ind w:firstLine="567"/>
        <w:rPr>
          <w:b/>
          <w:bCs/>
          <w:color w:val="000000"/>
          <w:sz w:val="28"/>
          <w:szCs w:val="28"/>
        </w:rPr>
      </w:pPr>
      <w:r>
        <w:rPr>
          <w:b/>
          <w:bCs/>
          <w:color w:val="000000"/>
          <w:sz w:val="28"/>
          <w:szCs w:val="28"/>
        </w:rPr>
        <w:br w:type="page"/>
      </w:r>
      <w:r>
        <w:rPr>
          <w:b/>
          <w:bCs/>
          <w:color w:val="000000"/>
          <w:sz w:val="28"/>
          <w:szCs w:val="28"/>
        </w:rPr>
        <w:lastRenderedPageBreak/>
        <w:t>2.3 Расчет элементов принципиальной схемы генератора</w:t>
      </w:r>
    </w:p>
    <w:p w:rsidR="00BC7ABB" w:rsidRDefault="00BC7ABB">
      <w:pPr>
        <w:tabs>
          <w:tab w:val="left" w:pos="1680"/>
        </w:tabs>
        <w:spacing w:before="100" w:beforeAutospacing="1" w:after="100" w:afterAutospacing="1"/>
        <w:ind w:firstLine="567"/>
        <w:rPr>
          <w:b/>
          <w:bCs/>
          <w:color w:val="000000"/>
          <w:sz w:val="28"/>
          <w:szCs w:val="28"/>
        </w:rPr>
      </w:pPr>
      <w:r>
        <w:rPr>
          <w:b/>
          <w:bCs/>
          <w:color w:val="000000"/>
          <w:sz w:val="28"/>
          <w:szCs w:val="28"/>
        </w:rPr>
        <w:t>2.3.1 Расчет интерполирующего фильтра</w:t>
      </w:r>
    </w:p>
    <w:p w:rsidR="00BC7ABB" w:rsidRDefault="00BC7ABB">
      <w:pPr>
        <w:widowControl w:val="0"/>
        <w:ind w:firstLine="567"/>
        <w:jc w:val="both"/>
        <w:rPr>
          <w:sz w:val="28"/>
          <w:szCs w:val="28"/>
          <w:lang w:eastAsia="zh-CN"/>
        </w:rPr>
      </w:pPr>
      <w:r>
        <w:rPr>
          <w:sz w:val="28"/>
          <w:szCs w:val="28"/>
          <w:lang w:eastAsia="zh-CN"/>
        </w:rPr>
        <w:t>Фильтр на источнике напряжения управляемом напряжением (ИНУН), известный также просто как фильтр с управляемым источником. В этом случае повторитель с единичным коэффициентом усиления заменен не</w:t>
      </w:r>
      <w:r w:rsidR="00422295" w:rsidRPr="00422295">
        <w:rPr>
          <w:sz w:val="28"/>
          <w:szCs w:val="28"/>
          <w:lang w:eastAsia="zh-CN"/>
        </w:rPr>
        <w:t xml:space="preserve"> </w:t>
      </w:r>
      <w:r>
        <w:rPr>
          <w:sz w:val="28"/>
          <w:szCs w:val="28"/>
          <w:lang w:eastAsia="zh-CN"/>
        </w:rPr>
        <w:t xml:space="preserve">инвертирующим </w:t>
      </w:r>
      <w:r w:rsidR="00422295">
        <w:rPr>
          <w:sz w:val="28"/>
          <w:szCs w:val="28"/>
          <w:lang w:eastAsia="zh-CN"/>
        </w:rPr>
        <w:t>усилителем</w:t>
      </w:r>
      <w:r>
        <w:rPr>
          <w:sz w:val="28"/>
          <w:szCs w:val="28"/>
          <w:lang w:eastAsia="zh-CN"/>
        </w:rPr>
        <w:t xml:space="preserve"> с коэффициентом усиления, большим 1. На</w:t>
      </w:r>
      <w:r>
        <w:rPr>
          <w:color w:val="0000FF"/>
          <w:sz w:val="28"/>
          <w:szCs w:val="28"/>
          <w:lang w:eastAsia="zh-CN"/>
        </w:rPr>
        <w:t xml:space="preserve"> </w:t>
      </w:r>
      <w:r>
        <w:rPr>
          <w:sz w:val="28"/>
          <w:szCs w:val="28"/>
          <w:lang w:eastAsia="zh-CN"/>
        </w:rPr>
        <w:t>рис.</w:t>
      </w:r>
      <w:r>
        <w:rPr>
          <w:sz w:val="28"/>
          <w:szCs w:val="28"/>
          <w:lang w:val="uk-UA" w:eastAsia="zh-CN"/>
        </w:rPr>
        <w:t> </w:t>
      </w:r>
      <w:r>
        <w:rPr>
          <w:sz w:val="28"/>
          <w:szCs w:val="28"/>
          <w:lang w:eastAsia="zh-CN"/>
        </w:rPr>
        <w:t xml:space="preserve">2.15 </w:t>
      </w:r>
      <w:r>
        <w:rPr>
          <w:sz w:val="28"/>
          <w:szCs w:val="28"/>
          <w:lang w:val="uk-UA" w:eastAsia="zh-CN"/>
        </w:rPr>
        <w:t>приведена</w:t>
      </w:r>
      <w:r>
        <w:rPr>
          <w:sz w:val="28"/>
          <w:szCs w:val="28"/>
          <w:lang w:eastAsia="zh-CN"/>
        </w:rPr>
        <w:t xml:space="preserve"> схем</w:t>
      </w:r>
      <w:r>
        <w:rPr>
          <w:sz w:val="28"/>
          <w:szCs w:val="28"/>
          <w:lang w:val="uk-UA" w:eastAsia="zh-CN"/>
        </w:rPr>
        <w:t>а</w:t>
      </w:r>
      <w:r>
        <w:rPr>
          <w:sz w:val="28"/>
          <w:szCs w:val="28"/>
          <w:lang w:eastAsia="zh-CN"/>
        </w:rPr>
        <w:t xml:space="preserve"> для реализации фильтра нижних частот</w:t>
      </w:r>
      <w:r>
        <w:rPr>
          <w:sz w:val="28"/>
          <w:szCs w:val="28"/>
          <w:lang w:val="uk-UA" w:eastAsia="zh-CN"/>
        </w:rPr>
        <w:t xml:space="preserve"> на ИНУН</w:t>
      </w:r>
      <w:r>
        <w:rPr>
          <w:sz w:val="28"/>
          <w:szCs w:val="28"/>
          <w:lang w:eastAsia="zh-CN"/>
        </w:rPr>
        <w:t>. С помощью присоединенных к выходу ОУ резисторов, образован не</w:t>
      </w:r>
      <w:r w:rsidR="00422295" w:rsidRPr="00422295">
        <w:rPr>
          <w:sz w:val="28"/>
          <w:szCs w:val="28"/>
          <w:lang w:eastAsia="zh-CN"/>
        </w:rPr>
        <w:t xml:space="preserve"> </w:t>
      </w:r>
      <w:r>
        <w:rPr>
          <w:sz w:val="28"/>
          <w:szCs w:val="28"/>
          <w:lang w:eastAsia="zh-CN"/>
        </w:rPr>
        <w:t>инвертирующий усилитель напряжения с коэффициентом усиления</w:t>
      </w:r>
      <w:proofErr w:type="gramStart"/>
      <w:r>
        <w:rPr>
          <w:sz w:val="28"/>
          <w:szCs w:val="28"/>
          <w:lang w:eastAsia="zh-CN"/>
        </w:rPr>
        <w:t xml:space="preserve"> К</w:t>
      </w:r>
      <w:proofErr w:type="gramEnd"/>
      <w:r>
        <w:rPr>
          <w:sz w:val="28"/>
          <w:szCs w:val="28"/>
          <w:lang w:eastAsia="zh-CN"/>
        </w:rPr>
        <w:t xml:space="preserve">, а остальные R и C формируют частотную </w:t>
      </w:r>
      <w:r>
        <w:rPr>
          <w:sz w:val="28"/>
          <w:szCs w:val="28"/>
          <w:lang w:val="uk-UA" w:eastAsia="zh-CN"/>
        </w:rPr>
        <w:t xml:space="preserve">характеристику. </w:t>
      </w:r>
      <w:proofErr w:type="spellStart"/>
      <w:r w:rsidR="006109AA">
        <w:rPr>
          <w:sz w:val="28"/>
          <w:szCs w:val="28"/>
          <w:lang w:val="uk-UA" w:eastAsia="zh-CN"/>
        </w:rPr>
        <w:t>Такой</w:t>
      </w:r>
      <w:proofErr w:type="spellEnd"/>
      <w:r>
        <w:rPr>
          <w:sz w:val="28"/>
          <w:szCs w:val="28"/>
          <w:lang w:eastAsia="zh-CN"/>
        </w:rPr>
        <w:t xml:space="preserve"> двухполюсный фильтр может быть фильтром Баттерворта, Бесселя или </w:t>
      </w:r>
      <w:r w:rsidR="00422295">
        <w:rPr>
          <w:sz w:val="28"/>
          <w:szCs w:val="28"/>
          <w:lang w:eastAsia="zh-CN"/>
        </w:rPr>
        <w:t>Чебышева</w:t>
      </w:r>
      <w:r>
        <w:rPr>
          <w:sz w:val="28"/>
          <w:szCs w:val="28"/>
          <w:lang w:eastAsia="zh-CN"/>
        </w:rPr>
        <w:t xml:space="preserve"> за счет определенного выбора параметров элементов. Любое число двух</w:t>
      </w:r>
      <w:r w:rsidR="00422295">
        <w:rPr>
          <w:sz w:val="28"/>
          <w:szCs w:val="28"/>
          <w:lang w:eastAsia="zh-CN"/>
        </w:rPr>
        <w:t>по</w:t>
      </w:r>
      <w:r>
        <w:rPr>
          <w:sz w:val="28"/>
          <w:szCs w:val="28"/>
          <w:lang w:eastAsia="zh-CN"/>
        </w:rPr>
        <w:t>люсных секций на ИНУН может быть соединено каскадно для создания фильтров более высокого порядка.</w:t>
      </w:r>
    </w:p>
    <w:p w:rsidR="00BC7ABB" w:rsidRDefault="008C1FC0">
      <w:pPr>
        <w:widowControl w:val="0"/>
        <w:jc w:val="center"/>
      </w:pPr>
      <w:r>
        <w:rPr>
          <w:noProof/>
        </w:rPr>
        <w:drawing>
          <wp:inline distT="0" distB="0" distL="0" distR="0">
            <wp:extent cx="3286125" cy="194437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6" cstate="print"/>
                    <a:srcRect/>
                    <a:stretch>
                      <a:fillRect/>
                    </a:stretch>
                  </pic:blipFill>
                  <pic:spPr bwMode="auto">
                    <a:xfrm>
                      <a:off x="0" y="0"/>
                      <a:ext cx="3286125" cy="194437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sz w:val="28"/>
        </w:rPr>
      </w:pPr>
      <w:r>
        <w:rPr>
          <w:sz w:val="28"/>
        </w:rPr>
        <w:t>Рисунок – 2.15 Схема активных фильтров нижних частот на ИНУН</w:t>
      </w:r>
    </w:p>
    <w:p w:rsidR="00BC7ABB" w:rsidRDefault="00BC7ABB">
      <w:pPr>
        <w:widowControl w:val="0"/>
        <w:ind w:firstLine="567"/>
        <w:jc w:val="both"/>
        <w:rPr>
          <w:sz w:val="28"/>
          <w:szCs w:val="28"/>
          <w:lang w:eastAsia="zh-CN"/>
        </w:rPr>
      </w:pPr>
      <w:r>
        <w:rPr>
          <w:sz w:val="28"/>
          <w:szCs w:val="28"/>
          <w:lang w:eastAsia="zh-CN"/>
        </w:rPr>
        <w:t xml:space="preserve">Для конструирования </w:t>
      </w:r>
      <w:r w:rsidR="00422295">
        <w:rPr>
          <w:sz w:val="28"/>
          <w:szCs w:val="28"/>
          <w:lang w:eastAsia="zh-CN"/>
        </w:rPr>
        <w:t xml:space="preserve">n-полюсного фильтра (при </w:t>
      </w:r>
      <w:proofErr w:type="gramStart"/>
      <w:r w:rsidR="00422295">
        <w:rPr>
          <w:sz w:val="28"/>
          <w:szCs w:val="28"/>
          <w:lang w:eastAsia="zh-CN"/>
        </w:rPr>
        <w:t>четном</w:t>
      </w:r>
      <w:proofErr w:type="gramEnd"/>
      <w:r w:rsidR="00422295">
        <w:rPr>
          <w:sz w:val="28"/>
          <w:szCs w:val="28"/>
          <w:lang w:eastAsia="zh-CN"/>
        </w:rPr>
        <w:t xml:space="preserve"> </w:t>
      </w:r>
      <w:r>
        <w:rPr>
          <w:sz w:val="28"/>
          <w:szCs w:val="28"/>
          <w:lang w:eastAsia="zh-CN"/>
        </w:rPr>
        <w:t>n) нужно соединить каскадно n/2 секций на ИНУН. Чтобы построить 4-полюсный фильтр Бесселя нижних частот, мы соединяем каскадно две вышеописанные секции с коэффициентами 1.084 и 1.759</w:t>
      </w:r>
      <w:r>
        <w:rPr>
          <w:sz w:val="28"/>
          <w:szCs w:val="28"/>
        </w:rPr>
        <w:t>, принципиальная схема показана на рис. 2.16.</w:t>
      </w:r>
    </w:p>
    <w:p w:rsidR="00BC7ABB" w:rsidRDefault="008C1FC0">
      <w:pPr>
        <w:widowControl w:val="0"/>
        <w:jc w:val="center"/>
      </w:pPr>
      <w:r>
        <w:rPr>
          <w:noProof/>
        </w:rPr>
        <w:drawing>
          <wp:inline distT="0" distB="0" distL="0" distR="0">
            <wp:extent cx="5717540" cy="196977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7" cstate="print"/>
                    <a:srcRect/>
                    <a:stretch>
                      <a:fillRect/>
                    </a:stretch>
                  </pic:blipFill>
                  <pic:spPr bwMode="auto">
                    <a:xfrm>
                      <a:off x="0" y="0"/>
                      <a:ext cx="5717540" cy="196977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sz w:val="28"/>
        </w:rPr>
      </w:pPr>
      <w:r>
        <w:rPr>
          <w:sz w:val="28"/>
        </w:rPr>
        <w:t>Рисунок – 2.16 Принципиальная схема 4-полюсного ФНЧ Бесселя на ИНУН</w:t>
      </w:r>
    </w:p>
    <w:p w:rsidR="00BC7ABB" w:rsidRDefault="00BC7ABB">
      <w:pPr>
        <w:widowControl w:val="0"/>
        <w:ind w:firstLine="567"/>
        <w:jc w:val="both"/>
        <w:rPr>
          <w:sz w:val="28"/>
          <w:szCs w:val="28"/>
          <w:lang w:eastAsia="zh-CN"/>
        </w:rPr>
      </w:pPr>
      <w:r>
        <w:rPr>
          <w:sz w:val="28"/>
          <w:szCs w:val="28"/>
          <w:lang w:eastAsia="zh-CN"/>
        </w:rPr>
        <w:lastRenderedPageBreak/>
        <w:t>В каждой секции R1=R2=R и С</w:t>
      </w:r>
      <w:proofErr w:type="gramStart"/>
      <w:r>
        <w:rPr>
          <w:sz w:val="28"/>
          <w:szCs w:val="28"/>
          <w:lang w:eastAsia="zh-CN"/>
        </w:rPr>
        <w:t>1</w:t>
      </w:r>
      <w:proofErr w:type="gramEnd"/>
      <w:r>
        <w:rPr>
          <w:sz w:val="28"/>
          <w:szCs w:val="28"/>
          <w:lang w:eastAsia="zh-CN"/>
        </w:rPr>
        <w:t xml:space="preserve">=С2=С. Но произведение </w:t>
      </w:r>
      <w:r>
        <w:rPr>
          <w:rFonts w:hint="eastAsia"/>
          <w:sz w:val="28"/>
          <w:szCs w:val="28"/>
          <w:lang w:val="en-US" w:eastAsia="zh-CN"/>
        </w:rPr>
        <w:t>RC</w:t>
      </w:r>
      <w:r>
        <w:rPr>
          <w:rFonts w:hint="eastAsia"/>
          <w:sz w:val="28"/>
          <w:szCs w:val="28"/>
          <w:lang w:eastAsia="zh-CN"/>
        </w:rPr>
        <w:t xml:space="preserve"> </w:t>
      </w:r>
      <w:r>
        <w:rPr>
          <w:sz w:val="28"/>
          <w:szCs w:val="28"/>
          <w:lang w:eastAsia="zh-CN"/>
        </w:rPr>
        <w:t xml:space="preserve">будет для каждой секции свое и должно вычисляться с помощью нормирующего множителя </w:t>
      </w:r>
      <w:r>
        <w:rPr>
          <w:rFonts w:hint="eastAsia"/>
          <w:i/>
          <w:iCs/>
          <w:sz w:val="28"/>
          <w:szCs w:val="28"/>
          <w:lang w:val="en-US" w:eastAsia="zh-CN"/>
        </w:rPr>
        <w:t>f</w:t>
      </w:r>
      <w:r>
        <w:rPr>
          <w:rFonts w:hint="eastAsia"/>
          <w:i/>
          <w:iCs/>
          <w:sz w:val="28"/>
          <w:szCs w:val="28"/>
          <w:vertAlign w:val="subscript"/>
          <w:lang w:val="en-US" w:eastAsia="zh-CN"/>
        </w:rPr>
        <w:t>n</w:t>
      </w:r>
      <w:r>
        <w:rPr>
          <w:rFonts w:hint="eastAsia"/>
          <w:i/>
          <w:iCs/>
          <w:sz w:val="28"/>
          <w:szCs w:val="28"/>
          <w:lang w:eastAsia="zh-CN"/>
        </w:rPr>
        <w:t xml:space="preserve"> </w:t>
      </w:r>
      <w:r>
        <w:rPr>
          <w:sz w:val="28"/>
          <w:szCs w:val="28"/>
          <w:lang w:eastAsia="zh-CN"/>
        </w:rPr>
        <w:t xml:space="preserve">(его значения для каждой секции приведены в табл. 2.5) по формуле </w:t>
      </w:r>
      <w:r>
        <w:rPr>
          <w:rFonts w:hint="eastAsia"/>
          <w:sz w:val="28"/>
          <w:szCs w:val="28"/>
          <w:lang w:val="en-US" w:eastAsia="zh-CN"/>
        </w:rPr>
        <w:t>RC</w:t>
      </w:r>
      <w:r>
        <w:rPr>
          <w:rFonts w:hint="eastAsia"/>
          <w:sz w:val="28"/>
          <w:szCs w:val="28"/>
          <w:lang w:eastAsia="zh-CN"/>
        </w:rPr>
        <w:t>=1/2</w:t>
      </w:r>
      <w:proofErr w:type="spellStart"/>
      <w:r>
        <w:rPr>
          <w:sz w:val="28"/>
          <w:szCs w:val="28"/>
          <w:lang w:val="en-US" w:eastAsia="zh-CN"/>
        </w:rPr>
        <w:t>π</w:t>
      </w:r>
      <w:r>
        <w:rPr>
          <w:rFonts w:hint="eastAsia"/>
          <w:i/>
          <w:iCs/>
          <w:sz w:val="28"/>
          <w:szCs w:val="28"/>
          <w:lang w:val="en-US" w:eastAsia="zh-CN"/>
        </w:rPr>
        <w:t>f</w:t>
      </w:r>
      <w:r>
        <w:rPr>
          <w:rFonts w:hint="eastAsia"/>
          <w:i/>
          <w:iCs/>
          <w:sz w:val="28"/>
          <w:szCs w:val="28"/>
          <w:vertAlign w:val="subscript"/>
          <w:lang w:val="en-US" w:eastAsia="zh-CN"/>
        </w:rPr>
        <w:t>c</w:t>
      </w:r>
      <w:r>
        <w:rPr>
          <w:rFonts w:hint="eastAsia"/>
          <w:i/>
          <w:iCs/>
          <w:sz w:val="28"/>
          <w:szCs w:val="28"/>
          <w:lang w:val="en-US" w:eastAsia="zh-CN"/>
        </w:rPr>
        <w:t>f</w:t>
      </w:r>
      <w:r>
        <w:rPr>
          <w:rFonts w:hint="eastAsia"/>
          <w:i/>
          <w:iCs/>
          <w:sz w:val="28"/>
          <w:szCs w:val="28"/>
          <w:vertAlign w:val="subscript"/>
          <w:lang w:val="en-US" w:eastAsia="zh-CN"/>
        </w:rPr>
        <w:t>n</w:t>
      </w:r>
      <w:proofErr w:type="spellEnd"/>
      <w:r>
        <w:rPr>
          <w:i/>
          <w:iCs/>
          <w:sz w:val="28"/>
          <w:szCs w:val="28"/>
          <w:vertAlign w:val="subscript"/>
          <w:lang w:eastAsia="zh-CN"/>
        </w:rPr>
        <w:t xml:space="preserve">. </w:t>
      </w:r>
      <w:r>
        <w:rPr>
          <w:iCs/>
          <w:sz w:val="28"/>
          <w:szCs w:val="28"/>
          <w:lang w:eastAsia="zh-CN"/>
        </w:rPr>
        <w:t>[8]</w:t>
      </w:r>
      <w:r>
        <w:rPr>
          <w:sz w:val="28"/>
          <w:szCs w:val="28"/>
          <w:lang w:eastAsia="zh-CN"/>
        </w:rPr>
        <w:t xml:space="preserve">. Здесь через </w:t>
      </w:r>
      <w:proofErr w:type="spellStart"/>
      <w:r>
        <w:rPr>
          <w:rFonts w:hint="eastAsia"/>
          <w:i/>
          <w:iCs/>
          <w:sz w:val="28"/>
          <w:szCs w:val="28"/>
          <w:lang w:val="en-US" w:eastAsia="zh-CN"/>
        </w:rPr>
        <w:t>f</w:t>
      </w:r>
      <w:r>
        <w:rPr>
          <w:rFonts w:hint="eastAsia"/>
          <w:i/>
          <w:iCs/>
          <w:sz w:val="28"/>
          <w:szCs w:val="28"/>
          <w:vertAlign w:val="subscript"/>
          <w:lang w:val="en-US" w:eastAsia="zh-CN"/>
        </w:rPr>
        <w:t>c</w:t>
      </w:r>
      <w:proofErr w:type="spellEnd"/>
      <w:r>
        <w:rPr>
          <w:i/>
          <w:iCs/>
          <w:sz w:val="28"/>
          <w:szCs w:val="28"/>
          <w:vertAlign w:val="subscript"/>
          <w:lang w:eastAsia="zh-CN"/>
        </w:rPr>
        <w:t xml:space="preserve"> </w:t>
      </w:r>
      <w:r>
        <w:rPr>
          <w:sz w:val="28"/>
          <w:szCs w:val="28"/>
          <w:lang w:eastAsia="zh-CN"/>
        </w:rPr>
        <w:t>обозначена точка, отвечающая значению -3 дБ.</w:t>
      </w:r>
    </w:p>
    <w:p w:rsidR="00BC7ABB" w:rsidRDefault="00BC7ABB">
      <w:pPr>
        <w:spacing w:before="100" w:beforeAutospacing="1" w:after="100" w:afterAutospacing="1"/>
        <w:jc w:val="center"/>
        <w:rPr>
          <w:sz w:val="28"/>
        </w:rPr>
      </w:pPr>
      <w:r>
        <w:rPr>
          <w:sz w:val="28"/>
        </w:rPr>
        <w:t xml:space="preserve">Таблица 2.5 – Вспомогательные параметры для расчета </w:t>
      </w:r>
      <w:proofErr w:type="spellStart"/>
      <w:r>
        <w:rPr>
          <w:sz w:val="28"/>
        </w:rPr>
        <w:t>ИНУН-фильтров</w:t>
      </w:r>
      <w:proofErr w:type="spellEnd"/>
      <w:r>
        <w:rPr>
          <w:sz w:val="28"/>
        </w:rPr>
        <w:t xml:space="preserve"> Бесселя нижних частот</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4"/>
        <w:gridCol w:w="1984"/>
        <w:gridCol w:w="1985"/>
      </w:tblGrid>
      <w:tr w:rsidR="00BC7ABB">
        <w:tc>
          <w:tcPr>
            <w:tcW w:w="19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hint="eastAsia"/>
                <w:sz w:val="28"/>
                <w:szCs w:val="28"/>
              </w:rPr>
              <w:t>n</w:t>
            </w:r>
          </w:p>
        </w:tc>
        <w:tc>
          <w:tcPr>
            <w:tcW w:w="19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i/>
                <w:iCs/>
                <w:sz w:val="28"/>
                <w:szCs w:val="28"/>
              </w:rPr>
              <w:t>f</w:t>
            </w:r>
            <w:r>
              <w:rPr>
                <w:rFonts w:ascii="Times New Roman" w:hAnsi="Times New Roman" w:cs="Times New Roman"/>
                <w:i/>
                <w:iCs/>
                <w:sz w:val="28"/>
                <w:szCs w:val="28"/>
                <w:vertAlign w:val="subscript"/>
              </w:rPr>
              <w:t>n</w:t>
            </w:r>
          </w:p>
        </w:tc>
        <w:tc>
          <w:tcPr>
            <w:tcW w:w="1985"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sz w:val="28"/>
                <w:szCs w:val="28"/>
                <w:lang w:val="ru-RU"/>
              </w:rPr>
              <w:t>К</w:t>
            </w:r>
          </w:p>
        </w:tc>
      </w:tr>
      <w:tr w:rsidR="00BC7ABB">
        <w:tc>
          <w:tcPr>
            <w:tcW w:w="19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19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sz w:val="28"/>
                <w:szCs w:val="28"/>
                <w:lang w:val="ru-RU"/>
              </w:rPr>
              <w:t>1.274</w:t>
            </w:r>
          </w:p>
        </w:tc>
        <w:tc>
          <w:tcPr>
            <w:tcW w:w="1985"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sz w:val="28"/>
                <w:szCs w:val="28"/>
                <w:lang w:val="ru-RU"/>
              </w:rPr>
              <w:t>1.268</w:t>
            </w:r>
          </w:p>
        </w:tc>
      </w:tr>
      <w:tr w:rsidR="00BC7ABB">
        <w:tc>
          <w:tcPr>
            <w:tcW w:w="1984" w:type="dxa"/>
            <w:vMerge w:val="restart"/>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9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sz w:val="28"/>
                <w:szCs w:val="28"/>
                <w:lang w:val="ru-RU"/>
              </w:rPr>
              <w:t>1.432</w:t>
            </w:r>
          </w:p>
        </w:tc>
        <w:tc>
          <w:tcPr>
            <w:tcW w:w="1985"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sz w:val="28"/>
                <w:szCs w:val="28"/>
                <w:lang w:val="ru-RU"/>
              </w:rPr>
              <w:t>1.084</w:t>
            </w:r>
          </w:p>
        </w:tc>
      </w:tr>
      <w:tr w:rsidR="00BC7ABB">
        <w:tc>
          <w:tcPr>
            <w:tcW w:w="1984" w:type="dxa"/>
            <w:vMerge/>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p>
        </w:tc>
        <w:tc>
          <w:tcPr>
            <w:tcW w:w="1984"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sz w:val="28"/>
                <w:szCs w:val="28"/>
                <w:lang w:val="ru-RU"/>
              </w:rPr>
              <w:t>1.606</w:t>
            </w:r>
          </w:p>
        </w:tc>
        <w:tc>
          <w:tcPr>
            <w:tcW w:w="1985" w:type="dxa"/>
            <w:vAlign w:val="center"/>
          </w:tcPr>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sz w:val="28"/>
                <w:szCs w:val="28"/>
                <w:lang w:val="ru-RU"/>
              </w:rPr>
            </w:pPr>
            <w:r>
              <w:rPr>
                <w:rFonts w:ascii="Times New Roman" w:hAnsi="Times New Roman" w:cs="Times New Roman"/>
                <w:sz w:val="28"/>
                <w:szCs w:val="28"/>
                <w:lang w:val="ru-RU"/>
              </w:rPr>
              <w:t>1.759</w:t>
            </w:r>
          </w:p>
        </w:tc>
      </w:tr>
    </w:tbl>
    <w:p w:rsidR="00BC7ABB" w:rsidRDefault="00BC7ABB">
      <w:pPr>
        <w:widowControl w:val="0"/>
        <w:spacing w:before="100" w:beforeAutospacing="1"/>
        <w:ind w:firstLine="567"/>
        <w:jc w:val="both"/>
        <w:rPr>
          <w:sz w:val="28"/>
          <w:szCs w:val="28"/>
          <w:lang w:eastAsia="zh-CN"/>
        </w:rPr>
      </w:pPr>
      <w:r>
        <w:rPr>
          <w:sz w:val="28"/>
          <w:szCs w:val="28"/>
          <w:lang w:eastAsia="zh-CN"/>
        </w:rPr>
        <w:t xml:space="preserve">Как обычно в схемах на операционных усилителях, значение </w:t>
      </w:r>
      <w:r>
        <w:rPr>
          <w:rFonts w:hint="eastAsia"/>
          <w:sz w:val="28"/>
          <w:szCs w:val="28"/>
          <w:lang w:val="en-US" w:eastAsia="zh-CN"/>
        </w:rPr>
        <w:t>R</w:t>
      </w:r>
      <w:r>
        <w:rPr>
          <w:sz w:val="28"/>
          <w:szCs w:val="28"/>
          <w:lang w:eastAsia="zh-CN"/>
        </w:rPr>
        <w:t xml:space="preserve"> выбирается в диапазоне от 10 до 100 кОм. Я выбрал </w:t>
      </w:r>
      <w:r>
        <w:rPr>
          <w:rFonts w:hint="eastAsia"/>
          <w:sz w:val="28"/>
          <w:szCs w:val="28"/>
          <w:lang w:val="en-US" w:eastAsia="zh-CN"/>
        </w:rPr>
        <w:t>R</w:t>
      </w:r>
      <w:r>
        <w:rPr>
          <w:rFonts w:hint="eastAsia"/>
          <w:sz w:val="28"/>
          <w:szCs w:val="28"/>
          <w:lang w:eastAsia="zh-CN"/>
        </w:rPr>
        <w:t>1=</w:t>
      </w:r>
      <w:r>
        <w:rPr>
          <w:rFonts w:hint="eastAsia"/>
          <w:sz w:val="28"/>
          <w:szCs w:val="28"/>
          <w:lang w:val="en-US" w:eastAsia="zh-CN"/>
        </w:rPr>
        <w:t>R</w:t>
      </w:r>
      <w:r>
        <w:rPr>
          <w:rFonts w:hint="eastAsia"/>
          <w:sz w:val="28"/>
          <w:szCs w:val="28"/>
          <w:lang w:eastAsia="zh-CN"/>
        </w:rPr>
        <w:t>2=</w:t>
      </w:r>
      <w:r>
        <w:rPr>
          <w:rFonts w:hint="eastAsia"/>
          <w:sz w:val="28"/>
          <w:szCs w:val="28"/>
          <w:lang w:val="en-US" w:eastAsia="zh-CN"/>
        </w:rPr>
        <w:t>R</w:t>
      </w:r>
      <w:r>
        <w:rPr>
          <w:sz w:val="28"/>
          <w:szCs w:val="28"/>
          <w:lang w:eastAsia="zh-CN"/>
        </w:rPr>
        <w:t>4</w:t>
      </w:r>
      <w:r>
        <w:rPr>
          <w:rFonts w:hint="eastAsia"/>
          <w:sz w:val="28"/>
          <w:szCs w:val="28"/>
          <w:lang w:eastAsia="zh-CN"/>
        </w:rPr>
        <w:t>=</w:t>
      </w:r>
      <w:r>
        <w:rPr>
          <w:rFonts w:hint="eastAsia"/>
          <w:sz w:val="28"/>
          <w:szCs w:val="28"/>
          <w:lang w:val="en-US" w:eastAsia="zh-CN"/>
        </w:rPr>
        <w:t>R</w:t>
      </w:r>
      <w:r>
        <w:rPr>
          <w:sz w:val="28"/>
          <w:szCs w:val="28"/>
          <w:lang w:eastAsia="zh-CN"/>
        </w:rPr>
        <w:t>5</w:t>
      </w:r>
      <w:r>
        <w:rPr>
          <w:rFonts w:hint="eastAsia"/>
          <w:sz w:val="28"/>
          <w:szCs w:val="28"/>
          <w:lang w:eastAsia="zh-CN"/>
        </w:rPr>
        <w:t>=</w:t>
      </w:r>
      <w:r>
        <w:rPr>
          <w:rFonts w:hint="eastAsia"/>
          <w:sz w:val="28"/>
          <w:szCs w:val="28"/>
          <w:lang w:val="en-US" w:eastAsia="zh-CN"/>
        </w:rPr>
        <w:t>R</w:t>
      </w:r>
      <w:r>
        <w:rPr>
          <w:sz w:val="28"/>
          <w:szCs w:val="28"/>
          <w:lang w:eastAsia="zh-CN"/>
        </w:rPr>
        <w:t xml:space="preserve">=10 кОм, и так как я уже получил  </w:t>
      </w:r>
      <w:proofErr w:type="spellStart"/>
      <w:r>
        <w:rPr>
          <w:rFonts w:hint="eastAsia"/>
          <w:i/>
          <w:iCs/>
          <w:sz w:val="28"/>
          <w:szCs w:val="28"/>
          <w:lang w:val="en-US" w:eastAsia="zh-CN"/>
        </w:rPr>
        <w:t>f</w:t>
      </w:r>
      <w:r>
        <w:rPr>
          <w:rFonts w:hint="eastAsia"/>
          <w:i/>
          <w:iCs/>
          <w:sz w:val="28"/>
          <w:szCs w:val="28"/>
          <w:vertAlign w:val="subscript"/>
          <w:lang w:val="en-US" w:eastAsia="zh-CN"/>
        </w:rPr>
        <w:t>c</w:t>
      </w:r>
      <w:proofErr w:type="spellEnd"/>
      <w:r>
        <w:rPr>
          <w:sz w:val="28"/>
          <w:szCs w:val="28"/>
          <w:lang w:eastAsia="zh-CN"/>
        </w:rPr>
        <w:t>=6 МГц, можно вычислить</w:t>
      </w:r>
      <w:r>
        <w:rPr>
          <w:rFonts w:hint="eastAsia"/>
          <w:sz w:val="28"/>
          <w:szCs w:val="28"/>
          <w:lang w:eastAsia="zh-CN"/>
        </w:rPr>
        <w:t>:</w:t>
      </w:r>
    </w:p>
    <w:p w:rsidR="00BC7ABB" w:rsidRDefault="00BC7ABB">
      <w:pPr>
        <w:widowControl w:val="0"/>
        <w:tabs>
          <w:tab w:val="center" w:pos="4820"/>
          <w:tab w:val="left" w:pos="8789"/>
        </w:tabs>
        <w:ind w:firstLine="567"/>
        <w:rPr>
          <w:sz w:val="28"/>
          <w:szCs w:val="28"/>
          <w:lang w:eastAsia="zh-CN"/>
        </w:rPr>
      </w:pPr>
      <w:r>
        <w:rPr>
          <w:sz w:val="28"/>
          <w:szCs w:val="28"/>
          <w:lang w:eastAsia="zh-CN"/>
        </w:rPr>
        <w:tab/>
      </w:r>
      <w:r w:rsidRPr="000248D7">
        <w:rPr>
          <w:position w:val="-30"/>
          <w:sz w:val="28"/>
          <w:szCs w:val="28"/>
          <w:lang w:eastAsia="zh-CN"/>
        </w:rPr>
        <w:object w:dxaOrig="5659" w:dyaOrig="680">
          <v:shape id="_x0000_i1081" type="#_x0000_t75" style="width:283.15pt;height:34pt;mso-position-horizontal-relative:page;mso-position-vertical-relative:page" o:ole="">
            <v:imagedata r:id="rId148" o:title=""/>
          </v:shape>
          <o:OLEObject Type="Embed" ProgID="Equation.3" ShapeID="_x0000_i1081" DrawAspect="Content" ObjectID="_1451317744" r:id="rId149">
            <o:FieldCodes>\* MERGEFORMAT</o:FieldCodes>
          </o:OLEObject>
        </w:object>
      </w:r>
      <w:r>
        <w:rPr>
          <w:sz w:val="28"/>
          <w:szCs w:val="28"/>
          <w:lang w:eastAsia="zh-CN"/>
        </w:rPr>
        <w:tab/>
      </w:r>
      <w:r>
        <w:rPr>
          <w:sz w:val="28"/>
          <w:szCs w:val="28"/>
        </w:rPr>
        <w:t>(2.3)</w:t>
      </w:r>
    </w:p>
    <w:p w:rsidR="00BC7ABB" w:rsidRDefault="00BC7ABB">
      <w:pPr>
        <w:widowControl w:val="0"/>
        <w:tabs>
          <w:tab w:val="center" w:pos="4820"/>
          <w:tab w:val="left" w:pos="8789"/>
        </w:tabs>
        <w:rPr>
          <w:sz w:val="28"/>
          <w:szCs w:val="28"/>
          <w:lang w:eastAsia="zh-CN"/>
        </w:rPr>
      </w:pPr>
      <w:r>
        <w:rPr>
          <w:sz w:val="28"/>
          <w:szCs w:val="28"/>
          <w:lang w:eastAsia="zh-CN"/>
        </w:rPr>
        <w:tab/>
      </w:r>
      <w:r w:rsidRPr="000248D7">
        <w:rPr>
          <w:position w:val="-10"/>
          <w:sz w:val="28"/>
          <w:szCs w:val="28"/>
          <w:lang w:eastAsia="zh-CN"/>
        </w:rPr>
        <w:object w:dxaOrig="4219" w:dyaOrig="480">
          <v:shape id="_x0000_i1082" type="#_x0000_t75" style="width:211.15pt;height:24.3pt;mso-position-horizontal-relative:page;mso-position-vertical-relative:page" o:ole="">
            <v:imagedata r:id="rId150" o:title=""/>
          </v:shape>
          <o:OLEObject Type="Embed" ProgID="Equation.3" ShapeID="_x0000_i1082" DrawAspect="Content" ObjectID="_1451317745" r:id="rId151">
            <o:FieldCodes>\* MERGEFORMAT</o:FieldCodes>
          </o:OLEObject>
        </w:object>
      </w:r>
      <w:r>
        <w:rPr>
          <w:sz w:val="28"/>
          <w:szCs w:val="28"/>
          <w:lang w:eastAsia="zh-CN"/>
        </w:rPr>
        <w:tab/>
      </w:r>
      <w:r>
        <w:rPr>
          <w:sz w:val="28"/>
          <w:szCs w:val="28"/>
        </w:rPr>
        <w:t>(2.4)</w:t>
      </w:r>
    </w:p>
    <w:p w:rsidR="00BC7ABB" w:rsidRDefault="00BC7ABB">
      <w:pPr>
        <w:tabs>
          <w:tab w:val="left" w:pos="1680"/>
        </w:tabs>
        <w:spacing w:before="100" w:beforeAutospacing="1" w:after="100" w:afterAutospacing="1"/>
        <w:ind w:firstLine="567"/>
        <w:jc w:val="both"/>
        <w:rPr>
          <w:sz w:val="28"/>
          <w:szCs w:val="28"/>
        </w:rPr>
      </w:pPr>
      <w:r>
        <w:rPr>
          <w:sz w:val="28"/>
          <w:szCs w:val="28"/>
        </w:rPr>
        <w:t>и</w:t>
      </w:r>
    </w:p>
    <w:p w:rsidR="00BC7ABB" w:rsidRDefault="00BC7ABB">
      <w:pPr>
        <w:tabs>
          <w:tab w:val="center" w:pos="4820"/>
          <w:tab w:val="left" w:pos="8789"/>
        </w:tabs>
        <w:spacing w:before="100" w:beforeAutospacing="1" w:after="100" w:afterAutospacing="1"/>
        <w:ind w:firstLine="567"/>
        <w:rPr>
          <w:sz w:val="28"/>
          <w:szCs w:val="28"/>
        </w:rPr>
      </w:pPr>
      <w:r>
        <w:rPr>
          <w:sz w:val="28"/>
          <w:szCs w:val="28"/>
        </w:rPr>
        <w:tab/>
      </w:r>
      <w:r w:rsidRPr="000248D7">
        <w:rPr>
          <w:position w:val="-30"/>
          <w:sz w:val="28"/>
          <w:szCs w:val="28"/>
        </w:rPr>
        <w:object w:dxaOrig="5659" w:dyaOrig="680">
          <v:shape id="_x0000_i1083" type="#_x0000_t75" style="width:283.15pt;height:34pt;mso-position-horizontal-relative:page;mso-position-vertical-relative:page" o:ole="">
            <v:imagedata r:id="rId152" o:title=""/>
          </v:shape>
          <o:OLEObject Type="Embed" ProgID="Equation.3" ShapeID="_x0000_i1083" DrawAspect="Content" ObjectID="_1451317746" r:id="rId153">
            <o:FieldCodes>\* MERGEFORMAT</o:FieldCodes>
          </o:OLEObject>
        </w:object>
      </w:r>
      <w:r>
        <w:rPr>
          <w:sz w:val="28"/>
          <w:szCs w:val="28"/>
        </w:rPr>
        <w:tab/>
        <w:t>(2.5)</w:t>
      </w:r>
    </w:p>
    <w:p w:rsidR="00BC7ABB" w:rsidRDefault="00BC7ABB">
      <w:pPr>
        <w:tabs>
          <w:tab w:val="center" w:pos="4820"/>
          <w:tab w:val="left" w:pos="8789"/>
        </w:tabs>
        <w:spacing w:before="100" w:beforeAutospacing="1" w:after="100" w:afterAutospacing="1"/>
        <w:ind w:firstLine="567"/>
        <w:rPr>
          <w:sz w:val="28"/>
          <w:szCs w:val="28"/>
        </w:rPr>
      </w:pPr>
      <w:r>
        <w:rPr>
          <w:sz w:val="28"/>
          <w:szCs w:val="28"/>
          <w:lang w:eastAsia="zh-CN"/>
        </w:rPr>
        <w:tab/>
      </w:r>
      <w:r w:rsidRPr="000248D7">
        <w:rPr>
          <w:position w:val="-10"/>
          <w:sz w:val="28"/>
          <w:szCs w:val="28"/>
          <w:lang w:eastAsia="zh-CN"/>
        </w:rPr>
        <w:object w:dxaOrig="4259" w:dyaOrig="480">
          <v:shape id="_x0000_i1084" type="#_x0000_t75" style="width:212.9pt;height:24.3pt;mso-position-horizontal-relative:page;mso-position-vertical-relative:page" o:ole="">
            <v:imagedata r:id="rId154" o:title=""/>
          </v:shape>
          <o:OLEObject Type="Embed" ProgID="Equation.3" ShapeID="_x0000_i1084" DrawAspect="Content" ObjectID="_1451317747" r:id="rId155">
            <o:FieldCodes>\* MERGEFORMAT</o:FieldCodes>
          </o:OLEObject>
        </w:object>
      </w:r>
      <w:r>
        <w:rPr>
          <w:sz w:val="28"/>
          <w:szCs w:val="28"/>
          <w:lang w:eastAsia="zh-CN"/>
        </w:rPr>
        <w:tab/>
      </w:r>
      <w:r>
        <w:rPr>
          <w:sz w:val="28"/>
          <w:szCs w:val="28"/>
        </w:rPr>
        <w:t>(2.6)</w:t>
      </w:r>
    </w:p>
    <w:p w:rsidR="00BC7ABB" w:rsidRDefault="00BC7ABB">
      <w:pPr>
        <w:tabs>
          <w:tab w:val="left" w:pos="1680"/>
        </w:tabs>
        <w:spacing w:before="100" w:beforeAutospacing="1" w:after="100" w:afterAutospacing="1"/>
        <w:ind w:firstLine="567"/>
        <w:jc w:val="both"/>
        <w:rPr>
          <w:sz w:val="28"/>
          <w:szCs w:val="28"/>
        </w:rPr>
      </w:pPr>
      <w:r>
        <w:rPr>
          <w:sz w:val="28"/>
          <w:szCs w:val="28"/>
        </w:rPr>
        <w:t>Для всех рассчитанных значений резисторов и конденсаторо</w:t>
      </w:r>
      <w:r w:rsidR="00244429">
        <w:rPr>
          <w:sz w:val="28"/>
          <w:szCs w:val="28"/>
        </w:rPr>
        <w:t>в</w:t>
      </w:r>
      <w:r>
        <w:rPr>
          <w:sz w:val="28"/>
          <w:szCs w:val="28"/>
        </w:rPr>
        <w:t xml:space="preserve"> нужно указывать номинальные значения. Они выбираются как наиболее близкие к </w:t>
      </w:r>
      <w:proofErr w:type="spellStart"/>
      <w:r>
        <w:rPr>
          <w:sz w:val="28"/>
          <w:szCs w:val="28"/>
        </w:rPr>
        <w:t>значиям</w:t>
      </w:r>
      <w:proofErr w:type="spellEnd"/>
      <w:r>
        <w:rPr>
          <w:sz w:val="28"/>
          <w:szCs w:val="28"/>
        </w:rPr>
        <w:t xml:space="preserve"> </w:t>
      </w:r>
      <w:proofErr w:type="gramStart"/>
      <w:r>
        <w:rPr>
          <w:sz w:val="28"/>
          <w:szCs w:val="28"/>
        </w:rPr>
        <w:t>номинальных</w:t>
      </w:r>
      <w:proofErr w:type="gramEnd"/>
      <w:r>
        <w:rPr>
          <w:sz w:val="28"/>
          <w:szCs w:val="28"/>
        </w:rPr>
        <w:t xml:space="preserve"> </w:t>
      </w:r>
      <w:proofErr w:type="spellStart"/>
      <w:r>
        <w:rPr>
          <w:sz w:val="28"/>
          <w:szCs w:val="28"/>
        </w:rPr>
        <w:t>рядо</w:t>
      </w:r>
      <w:proofErr w:type="spellEnd"/>
      <w:r>
        <w:rPr>
          <w:sz w:val="28"/>
          <w:szCs w:val="28"/>
        </w:rPr>
        <w:t xml:space="preserve"> Е3..Е24. Поэтому я выбрал С</w:t>
      </w:r>
      <w:proofErr w:type="gramStart"/>
      <w:r>
        <w:rPr>
          <w:sz w:val="28"/>
          <w:szCs w:val="28"/>
        </w:rPr>
        <w:t>1</w:t>
      </w:r>
      <w:proofErr w:type="gramEnd"/>
      <w:r w:rsidR="00244429">
        <w:rPr>
          <w:sz w:val="28"/>
          <w:szCs w:val="28"/>
        </w:rPr>
        <w:t xml:space="preserve"> </w:t>
      </w:r>
      <w:r>
        <w:rPr>
          <w:sz w:val="28"/>
          <w:szCs w:val="28"/>
        </w:rPr>
        <w:t>=</w:t>
      </w:r>
      <w:r w:rsidR="00244429">
        <w:rPr>
          <w:sz w:val="28"/>
          <w:szCs w:val="28"/>
        </w:rPr>
        <w:t xml:space="preserve"> </w:t>
      </w:r>
      <w:r>
        <w:rPr>
          <w:sz w:val="28"/>
          <w:szCs w:val="28"/>
        </w:rPr>
        <w:t>С2</w:t>
      </w:r>
      <w:r w:rsidR="00244429">
        <w:rPr>
          <w:sz w:val="28"/>
          <w:szCs w:val="28"/>
        </w:rPr>
        <w:t xml:space="preserve"> </w:t>
      </w:r>
      <w:r>
        <w:rPr>
          <w:sz w:val="28"/>
          <w:szCs w:val="28"/>
        </w:rPr>
        <w:t>=</w:t>
      </w:r>
      <w:r w:rsidR="00244429">
        <w:rPr>
          <w:sz w:val="28"/>
          <w:szCs w:val="28"/>
        </w:rPr>
        <w:t xml:space="preserve"> </w:t>
      </w:r>
      <w:r>
        <w:rPr>
          <w:sz w:val="28"/>
          <w:szCs w:val="28"/>
        </w:rPr>
        <w:t>6.2 пФ, C3</w:t>
      </w:r>
      <w:r w:rsidR="00244429">
        <w:rPr>
          <w:sz w:val="28"/>
          <w:szCs w:val="28"/>
        </w:rPr>
        <w:t xml:space="preserve"> </w:t>
      </w:r>
      <w:r>
        <w:rPr>
          <w:sz w:val="28"/>
          <w:szCs w:val="28"/>
        </w:rPr>
        <w:t>=</w:t>
      </w:r>
      <w:r w:rsidR="00244429">
        <w:rPr>
          <w:sz w:val="28"/>
          <w:szCs w:val="28"/>
        </w:rPr>
        <w:t xml:space="preserve"> </w:t>
      </w:r>
      <w:r>
        <w:rPr>
          <w:sz w:val="28"/>
          <w:szCs w:val="28"/>
        </w:rPr>
        <w:t>C4</w:t>
      </w:r>
      <w:r w:rsidR="00244429">
        <w:rPr>
          <w:sz w:val="28"/>
          <w:szCs w:val="28"/>
        </w:rPr>
        <w:t xml:space="preserve"> </w:t>
      </w:r>
      <w:r>
        <w:rPr>
          <w:sz w:val="28"/>
          <w:szCs w:val="28"/>
        </w:rPr>
        <w:t>=1.6 пФ, R3</w:t>
      </w:r>
      <w:r w:rsidR="00244429">
        <w:rPr>
          <w:sz w:val="28"/>
          <w:szCs w:val="28"/>
        </w:rPr>
        <w:t xml:space="preserve"> </w:t>
      </w:r>
      <w:r>
        <w:rPr>
          <w:sz w:val="28"/>
          <w:szCs w:val="28"/>
        </w:rPr>
        <w:t>=</w:t>
      </w:r>
      <w:r w:rsidR="00244429">
        <w:rPr>
          <w:sz w:val="28"/>
          <w:szCs w:val="28"/>
        </w:rPr>
        <w:t xml:space="preserve"> </w:t>
      </w:r>
      <w:r>
        <w:rPr>
          <w:sz w:val="28"/>
          <w:szCs w:val="28"/>
        </w:rPr>
        <w:t>820 Ом и R6</w:t>
      </w:r>
      <w:r w:rsidR="00244429">
        <w:rPr>
          <w:sz w:val="28"/>
          <w:szCs w:val="28"/>
        </w:rPr>
        <w:t xml:space="preserve"> </w:t>
      </w:r>
      <w:r>
        <w:rPr>
          <w:sz w:val="28"/>
          <w:szCs w:val="28"/>
        </w:rPr>
        <w:t>=</w:t>
      </w:r>
      <w:r w:rsidR="00244429">
        <w:rPr>
          <w:sz w:val="28"/>
          <w:szCs w:val="28"/>
        </w:rPr>
        <w:t xml:space="preserve"> </w:t>
      </w:r>
      <w:r>
        <w:rPr>
          <w:sz w:val="28"/>
          <w:szCs w:val="28"/>
        </w:rPr>
        <w:t xml:space="preserve">750 Ом. В качестве ОУ для фильтров можем выбрать ИМС LM6142 </w:t>
      </w:r>
      <w:r>
        <w:rPr>
          <w:sz w:val="28"/>
        </w:rPr>
        <w:t>[</w:t>
      </w:r>
      <w:r>
        <w:rPr>
          <w:sz w:val="28"/>
          <w:lang w:eastAsia="zh-CN"/>
        </w:rPr>
        <w:t>9</w:t>
      </w:r>
      <w:r>
        <w:rPr>
          <w:sz w:val="28"/>
        </w:rPr>
        <w:t>].</w:t>
      </w:r>
      <w:r>
        <w:rPr>
          <w:sz w:val="28"/>
          <w:szCs w:val="28"/>
        </w:rPr>
        <w:t xml:space="preserve"> У них частота единичного усиления минимум в 2,5 раза </w:t>
      </w:r>
      <w:proofErr w:type="gramStart"/>
      <w:r>
        <w:rPr>
          <w:sz w:val="28"/>
          <w:szCs w:val="28"/>
        </w:rPr>
        <w:t>выше</w:t>
      </w:r>
      <w:proofErr w:type="gramEnd"/>
      <w:r>
        <w:rPr>
          <w:sz w:val="28"/>
          <w:szCs w:val="28"/>
        </w:rPr>
        <w:t xml:space="preserve"> чем fв=6МГц.</w:t>
      </w:r>
    </w:p>
    <w:p w:rsidR="00BC7ABB" w:rsidRDefault="00BC7ABB">
      <w:pPr>
        <w:ind w:firstLine="709"/>
        <w:jc w:val="both"/>
        <w:rPr>
          <w:color w:val="000000"/>
          <w:sz w:val="28"/>
          <w:szCs w:val="28"/>
        </w:rPr>
      </w:pPr>
    </w:p>
    <w:p w:rsidR="00BC7ABB" w:rsidRDefault="00BC7ABB">
      <w:pPr>
        <w:tabs>
          <w:tab w:val="left" w:pos="1680"/>
        </w:tabs>
        <w:spacing w:before="100" w:beforeAutospacing="1" w:after="100" w:afterAutospacing="1"/>
        <w:ind w:firstLine="567"/>
        <w:rPr>
          <w:b/>
          <w:bCs/>
          <w:color w:val="000000"/>
          <w:sz w:val="28"/>
          <w:szCs w:val="28"/>
        </w:rPr>
      </w:pPr>
      <w:r>
        <w:rPr>
          <w:b/>
          <w:bCs/>
          <w:color w:val="000000"/>
          <w:sz w:val="28"/>
          <w:szCs w:val="28"/>
        </w:rPr>
        <w:t xml:space="preserve">2.3.2 Расчет и моделирование </w:t>
      </w:r>
      <w:proofErr w:type="gramStart"/>
      <w:r>
        <w:rPr>
          <w:b/>
          <w:bCs/>
          <w:color w:val="000000"/>
          <w:sz w:val="28"/>
          <w:szCs w:val="28"/>
        </w:rPr>
        <w:t>масштабного</w:t>
      </w:r>
      <w:proofErr w:type="gramEnd"/>
      <w:r>
        <w:rPr>
          <w:b/>
          <w:bCs/>
          <w:color w:val="000000"/>
          <w:sz w:val="28"/>
          <w:szCs w:val="28"/>
        </w:rPr>
        <w:t xml:space="preserve"> усилители</w:t>
      </w:r>
    </w:p>
    <w:p w:rsidR="00BC7ABB" w:rsidRDefault="00BC7ABB">
      <w:pPr>
        <w:tabs>
          <w:tab w:val="left" w:pos="1680"/>
        </w:tabs>
        <w:ind w:firstLine="567"/>
        <w:jc w:val="both"/>
        <w:rPr>
          <w:sz w:val="28"/>
          <w:szCs w:val="28"/>
        </w:rPr>
      </w:pPr>
      <w:r>
        <w:rPr>
          <w:sz w:val="28"/>
          <w:szCs w:val="28"/>
        </w:rPr>
        <w:t xml:space="preserve">Назначение масштабного усилителя – преобразовать униполярный сигнал с выхода ИФ (диапазон 0…+3,3 В) </w:t>
      </w:r>
      <w:proofErr w:type="gramStart"/>
      <w:r>
        <w:rPr>
          <w:sz w:val="28"/>
          <w:szCs w:val="28"/>
        </w:rPr>
        <w:t>в</w:t>
      </w:r>
      <w:proofErr w:type="gramEnd"/>
      <w:r>
        <w:rPr>
          <w:sz w:val="28"/>
          <w:szCs w:val="28"/>
        </w:rPr>
        <w:t xml:space="preserve"> биполярный с диапазоном напряжений заданным в ТЗ (-5…+5 В). Для этого МУ должен осуществлять смещение постоянной составляющей сигнала и усиление его. Принципиальная схема такого усилителя показана на рис</w:t>
      </w:r>
      <w:r>
        <w:rPr>
          <w:color w:val="000000"/>
          <w:sz w:val="28"/>
          <w:szCs w:val="28"/>
        </w:rPr>
        <w:t>. 2.17.</w:t>
      </w:r>
    </w:p>
    <w:p w:rsidR="00BC7ABB" w:rsidRDefault="008C1FC0">
      <w:pPr>
        <w:tabs>
          <w:tab w:val="left" w:pos="1680"/>
        </w:tabs>
        <w:jc w:val="center"/>
        <w:rPr>
          <w:sz w:val="28"/>
          <w:szCs w:val="28"/>
        </w:rPr>
      </w:pPr>
      <w:r>
        <w:rPr>
          <w:noProof/>
        </w:rPr>
        <w:lastRenderedPageBreak/>
        <w:drawing>
          <wp:inline distT="0" distB="0" distL="0" distR="0">
            <wp:extent cx="4511675" cy="28486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6" cstate="print"/>
                    <a:srcRect/>
                    <a:stretch>
                      <a:fillRect/>
                    </a:stretch>
                  </pic:blipFill>
                  <pic:spPr bwMode="auto">
                    <a:xfrm>
                      <a:off x="0" y="0"/>
                      <a:ext cx="4511675" cy="2848610"/>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sz w:val="28"/>
          <w:szCs w:val="28"/>
        </w:rPr>
      </w:pPr>
      <w:r>
        <w:rPr>
          <w:color w:val="000000"/>
          <w:sz w:val="28"/>
          <w:szCs w:val="28"/>
        </w:rPr>
        <w:t>Рисунок 2.17 –</w:t>
      </w:r>
      <w:r>
        <w:rPr>
          <w:sz w:val="28"/>
          <w:szCs w:val="28"/>
        </w:rPr>
        <w:t xml:space="preserve"> Принципиальная схема </w:t>
      </w:r>
      <w:proofErr w:type="gramStart"/>
      <w:r>
        <w:rPr>
          <w:sz w:val="28"/>
          <w:szCs w:val="28"/>
        </w:rPr>
        <w:t>масштабного</w:t>
      </w:r>
      <w:proofErr w:type="gramEnd"/>
      <w:r>
        <w:rPr>
          <w:sz w:val="28"/>
          <w:szCs w:val="28"/>
        </w:rPr>
        <w:t xml:space="preserve"> усилители</w:t>
      </w:r>
    </w:p>
    <w:p w:rsidR="00BC7ABB" w:rsidRDefault="00BC7ABB">
      <w:pPr>
        <w:tabs>
          <w:tab w:val="left" w:pos="1680"/>
        </w:tabs>
        <w:ind w:firstLine="567"/>
        <w:rPr>
          <w:sz w:val="28"/>
          <w:szCs w:val="28"/>
        </w:rPr>
      </w:pPr>
      <w:r>
        <w:rPr>
          <w:sz w:val="28"/>
          <w:szCs w:val="28"/>
        </w:rPr>
        <w:t xml:space="preserve">Из </w:t>
      </w:r>
      <w:r>
        <w:rPr>
          <w:color w:val="000000"/>
          <w:sz w:val="28"/>
          <w:szCs w:val="28"/>
        </w:rPr>
        <w:t xml:space="preserve">рис. 2.17 и из теория </w:t>
      </w:r>
      <w:proofErr w:type="gramStart"/>
      <w:r>
        <w:rPr>
          <w:color w:val="000000"/>
          <w:sz w:val="28"/>
          <w:szCs w:val="28"/>
        </w:rPr>
        <w:t>операционного</w:t>
      </w:r>
      <w:proofErr w:type="gramEnd"/>
      <w:r>
        <w:rPr>
          <w:sz w:val="28"/>
          <w:szCs w:val="28"/>
        </w:rPr>
        <w:t xml:space="preserve"> усилители [8] мы можем получить:</w:t>
      </w:r>
    </w:p>
    <w:p w:rsidR="00BC7ABB" w:rsidRDefault="00BC7ABB">
      <w:pPr>
        <w:tabs>
          <w:tab w:val="left" w:pos="1680"/>
        </w:tabs>
        <w:ind w:firstLine="567"/>
        <w:rPr>
          <w:sz w:val="28"/>
          <w:szCs w:val="28"/>
        </w:rPr>
      </w:pPr>
      <w:r>
        <w:rPr>
          <w:sz w:val="28"/>
          <w:szCs w:val="28"/>
        </w:rPr>
        <w:t xml:space="preserve">- для </w:t>
      </w:r>
      <w:proofErr w:type="spellStart"/>
      <w:r>
        <w:rPr>
          <w:sz w:val="28"/>
          <w:szCs w:val="28"/>
        </w:rPr>
        <w:t>неинвертирующего</w:t>
      </w:r>
      <w:proofErr w:type="spellEnd"/>
      <w:r>
        <w:rPr>
          <w:sz w:val="28"/>
          <w:szCs w:val="28"/>
        </w:rPr>
        <w:t xml:space="preserve"> входа:</w:t>
      </w:r>
    </w:p>
    <w:p w:rsidR="00BC7ABB" w:rsidRDefault="00BC7ABB">
      <w:pPr>
        <w:tabs>
          <w:tab w:val="center" w:pos="4820"/>
          <w:tab w:val="left" w:pos="8789"/>
        </w:tabs>
        <w:jc w:val="center"/>
        <w:rPr>
          <w:sz w:val="28"/>
          <w:szCs w:val="28"/>
        </w:rPr>
      </w:pPr>
      <w:r>
        <w:rPr>
          <w:sz w:val="28"/>
          <w:szCs w:val="28"/>
        </w:rPr>
        <w:tab/>
      </w:r>
      <w:r w:rsidRPr="000248D7">
        <w:rPr>
          <w:position w:val="-30"/>
          <w:sz w:val="28"/>
          <w:szCs w:val="28"/>
        </w:rPr>
        <w:object w:dxaOrig="1610" w:dyaOrig="684">
          <v:shape id="_x0000_i1085" type="#_x0000_t75" style="width:79.95pt;height:34pt;mso-position-horizontal-relative:page;mso-position-vertical-relative:page" o:ole="">
            <v:imagedata r:id="rId157" o:title=""/>
          </v:shape>
          <o:OLEObject Type="Embed" ProgID="Equation.3" ShapeID="_x0000_i1085" DrawAspect="Content" ObjectID="_1451317748" r:id="rId158">
            <o:FieldCodes>\* MERGEFORMAT</o:FieldCodes>
          </o:OLEObject>
        </w:object>
      </w:r>
      <w:r>
        <w:rPr>
          <w:sz w:val="28"/>
          <w:szCs w:val="28"/>
        </w:rPr>
        <w:t>;</w:t>
      </w:r>
      <w:r>
        <w:rPr>
          <w:sz w:val="28"/>
          <w:szCs w:val="28"/>
        </w:rPr>
        <w:tab/>
        <w:t xml:space="preserve">    (2.3)</w:t>
      </w:r>
    </w:p>
    <w:p w:rsidR="00BC7ABB" w:rsidRDefault="00BC7ABB">
      <w:pPr>
        <w:tabs>
          <w:tab w:val="left" w:pos="1680"/>
        </w:tabs>
        <w:ind w:firstLine="567"/>
        <w:rPr>
          <w:sz w:val="28"/>
          <w:szCs w:val="28"/>
        </w:rPr>
      </w:pPr>
      <w:r>
        <w:rPr>
          <w:sz w:val="28"/>
          <w:szCs w:val="28"/>
        </w:rPr>
        <w:t>- для инвертирующего входа:</w:t>
      </w:r>
    </w:p>
    <w:p w:rsidR="00BC7ABB" w:rsidRDefault="00BC7ABB">
      <w:pPr>
        <w:tabs>
          <w:tab w:val="center" w:pos="4820"/>
          <w:tab w:val="left" w:pos="8789"/>
        </w:tabs>
        <w:ind w:firstLine="567"/>
        <w:jc w:val="right"/>
        <w:rPr>
          <w:sz w:val="28"/>
          <w:szCs w:val="28"/>
        </w:rPr>
      </w:pPr>
      <w:r>
        <w:rPr>
          <w:sz w:val="28"/>
          <w:szCs w:val="28"/>
        </w:rPr>
        <w:tab/>
      </w:r>
      <w:r w:rsidRPr="000248D7">
        <w:rPr>
          <w:position w:val="-30"/>
          <w:sz w:val="28"/>
          <w:szCs w:val="28"/>
        </w:rPr>
        <w:object w:dxaOrig="2251" w:dyaOrig="689">
          <v:shape id="_x0000_i1086" type="#_x0000_t75" style="width:111.3pt;height:34pt;mso-position-horizontal-relative:page;mso-position-vertical-relative:page" o:ole="">
            <v:imagedata r:id="rId159" o:title=""/>
          </v:shape>
          <o:OLEObject Type="Embed" ProgID="Equation.3" ShapeID="_x0000_i1086" DrawAspect="Content" ObjectID="_1451317749" r:id="rId160">
            <o:FieldCodes>\* MERGEFORMAT</o:FieldCodes>
          </o:OLEObject>
        </w:object>
      </w:r>
      <w:r>
        <w:rPr>
          <w:sz w:val="28"/>
          <w:szCs w:val="28"/>
        </w:rPr>
        <w:t>;</w:t>
      </w:r>
      <w:r>
        <w:rPr>
          <w:sz w:val="28"/>
          <w:szCs w:val="28"/>
        </w:rPr>
        <w:tab/>
        <w:t>(2.4)</w:t>
      </w:r>
    </w:p>
    <w:p w:rsidR="00BC7ABB" w:rsidRDefault="00BC7ABB">
      <w:pPr>
        <w:tabs>
          <w:tab w:val="left" w:pos="1680"/>
        </w:tabs>
        <w:ind w:firstLine="567"/>
        <w:rPr>
          <w:sz w:val="28"/>
          <w:szCs w:val="28"/>
        </w:rPr>
      </w:pPr>
      <w:r>
        <w:rPr>
          <w:sz w:val="28"/>
          <w:szCs w:val="28"/>
        </w:rPr>
        <w:t>и</w:t>
      </w:r>
    </w:p>
    <w:p w:rsidR="00BC7ABB" w:rsidRDefault="00BC7ABB">
      <w:pPr>
        <w:tabs>
          <w:tab w:val="center" w:pos="4820"/>
          <w:tab w:val="left" w:pos="8789"/>
        </w:tabs>
        <w:jc w:val="right"/>
        <w:rPr>
          <w:sz w:val="28"/>
          <w:szCs w:val="28"/>
        </w:rPr>
      </w:pPr>
      <w:r>
        <w:rPr>
          <w:sz w:val="28"/>
          <w:szCs w:val="28"/>
        </w:rPr>
        <w:tab/>
      </w:r>
      <w:r w:rsidRPr="000248D7">
        <w:rPr>
          <w:position w:val="-10"/>
          <w:sz w:val="28"/>
          <w:szCs w:val="28"/>
        </w:rPr>
        <w:object w:dxaOrig="822" w:dyaOrig="349">
          <v:shape id="_x0000_i1087" type="#_x0000_t75" style="width:39.75pt;height:16.8pt;mso-position-horizontal-relative:page;mso-position-vertical-relative:page" o:ole="">
            <v:imagedata r:id="rId161" o:title=""/>
          </v:shape>
          <o:OLEObject Type="Embed" ProgID="Equation.3" ShapeID="_x0000_i1087" DrawAspect="Content" ObjectID="_1451317750" r:id="rId162">
            <o:FieldCodes>\* MERGEFORMAT</o:FieldCodes>
          </o:OLEObject>
        </w:object>
      </w:r>
      <w:r>
        <w:rPr>
          <w:sz w:val="28"/>
          <w:szCs w:val="28"/>
        </w:rPr>
        <w:t>.</w:t>
      </w:r>
      <w:r>
        <w:rPr>
          <w:sz w:val="28"/>
          <w:szCs w:val="28"/>
        </w:rPr>
        <w:tab/>
        <w:t>(2.5)</w:t>
      </w:r>
    </w:p>
    <w:p w:rsidR="00BC7ABB" w:rsidRDefault="00BC7ABB">
      <w:pPr>
        <w:tabs>
          <w:tab w:val="left" w:pos="1680"/>
        </w:tabs>
        <w:ind w:firstLine="567"/>
        <w:jc w:val="right"/>
        <w:rPr>
          <w:sz w:val="28"/>
          <w:szCs w:val="28"/>
        </w:rPr>
      </w:pPr>
    </w:p>
    <w:p w:rsidR="00BC7ABB" w:rsidRDefault="00BC7ABB">
      <w:pPr>
        <w:tabs>
          <w:tab w:val="left" w:pos="1680"/>
        </w:tabs>
        <w:ind w:firstLine="567"/>
        <w:rPr>
          <w:sz w:val="28"/>
          <w:szCs w:val="28"/>
        </w:rPr>
      </w:pPr>
      <w:r>
        <w:rPr>
          <w:sz w:val="28"/>
          <w:szCs w:val="28"/>
        </w:rPr>
        <w:t xml:space="preserve">Из уравнения (2.3)-(2.5) напряжение на выходе </w:t>
      </w:r>
      <w:r>
        <w:rPr>
          <w:color w:val="000000"/>
          <w:sz w:val="28"/>
          <w:szCs w:val="28"/>
        </w:rPr>
        <w:t>определяется так</w:t>
      </w:r>
      <w:r>
        <w:rPr>
          <w:sz w:val="28"/>
          <w:szCs w:val="28"/>
        </w:rPr>
        <w:t xml:space="preserve">: </w:t>
      </w:r>
    </w:p>
    <w:p w:rsidR="00BC7ABB" w:rsidRDefault="00BC7ABB">
      <w:pPr>
        <w:tabs>
          <w:tab w:val="center" w:pos="4820"/>
          <w:tab w:val="left" w:pos="8789"/>
        </w:tabs>
        <w:jc w:val="right"/>
        <w:rPr>
          <w:sz w:val="28"/>
          <w:szCs w:val="28"/>
        </w:rPr>
      </w:pPr>
      <w:r>
        <w:rPr>
          <w:sz w:val="28"/>
          <w:szCs w:val="28"/>
        </w:rPr>
        <w:tab/>
      </w:r>
      <w:r w:rsidRPr="000248D7">
        <w:rPr>
          <w:position w:val="-30"/>
          <w:sz w:val="28"/>
          <w:szCs w:val="28"/>
        </w:rPr>
        <w:object w:dxaOrig="3719" w:dyaOrig="680">
          <v:shape id="_x0000_i1088" type="#_x0000_t75" style="width:185.95pt;height:34pt;mso-position-horizontal-relative:page;mso-position-vertical-relative:page" o:ole="">
            <v:imagedata r:id="rId163" o:title=""/>
          </v:shape>
          <o:OLEObject Type="Embed" ProgID="Equation.3" ShapeID="_x0000_i1088" DrawAspect="Content" ObjectID="_1451317751" r:id="rId164">
            <o:FieldCodes>\* MERGEFORMAT</o:FieldCodes>
          </o:OLEObject>
        </w:object>
      </w:r>
      <w:r>
        <w:rPr>
          <w:sz w:val="28"/>
          <w:szCs w:val="28"/>
        </w:rPr>
        <w:tab/>
        <w:t>(2.6)</w:t>
      </w:r>
    </w:p>
    <w:p w:rsidR="00BC7ABB" w:rsidRDefault="00BC7ABB">
      <w:pPr>
        <w:tabs>
          <w:tab w:val="left" w:pos="1680"/>
        </w:tabs>
        <w:ind w:firstLine="567"/>
        <w:rPr>
          <w:sz w:val="28"/>
          <w:szCs w:val="28"/>
        </w:rPr>
      </w:pPr>
      <w:r>
        <w:rPr>
          <w:sz w:val="28"/>
          <w:szCs w:val="28"/>
        </w:rPr>
        <w:t>К=-R</w:t>
      </w:r>
      <w:r>
        <w:rPr>
          <w:sz w:val="28"/>
          <w:szCs w:val="28"/>
          <w:vertAlign w:val="subscript"/>
        </w:rPr>
        <w:t>2</w:t>
      </w:r>
      <w:r>
        <w:rPr>
          <w:sz w:val="28"/>
          <w:szCs w:val="28"/>
        </w:rPr>
        <w:t>/R</w:t>
      </w:r>
      <w:r>
        <w:rPr>
          <w:sz w:val="28"/>
          <w:szCs w:val="28"/>
          <w:vertAlign w:val="subscript"/>
        </w:rPr>
        <w:t>1</w:t>
      </w:r>
      <w:r>
        <w:rPr>
          <w:sz w:val="28"/>
          <w:szCs w:val="28"/>
        </w:rPr>
        <w:t xml:space="preserve"> – коэффициент усиления; U</w:t>
      </w:r>
      <w:r>
        <w:rPr>
          <w:sz w:val="28"/>
          <w:szCs w:val="28"/>
          <w:vertAlign w:val="subscript"/>
        </w:rPr>
        <w:t>0</w:t>
      </w:r>
      <w:r>
        <w:rPr>
          <w:sz w:val="28"/>
          <w:szCs w:val="28"/>
        </w:rPr>
        <w:t xml:space="preserve"> – некоторое постоянное напряжение, которое может быть равно напряжению питания.</w:t>
      </w:r>
    </w:p>
    <w:p w:rsidR="00BC7ABB" w:rsidRDefault="00BC7ABB">
      <w:pPr>
        <w:tabs>
          <w:tab w:val="left" w:pos="1680"/>
        </w:tabs>
        <w:ind w:firstLine="567"/>
        <w:jc w:val="both"/>
        <w:rPr>
          <w:sz w:val="28"/>
          <w:szCs w:val="28"/>
          <w:lang w:eastAsia="zh-CN"/>
        </w:rPr>
      </w:pPr>
      <w:r>
        <w:rPr>
          <w:sz w:val="28"/>
          <w:szCs w:val="28"/>
        </w:rPr>
        <w:t>Если U0=Uпит=</w:t>
      </w:r>
      <w:r>
        <w:rPr>
          <w:rFonts w:hint="eastAsia"/>
          <w:sz w:val="28"/>
          <w:szCs w:val="28"/>
          <w:lang w:eastAsia="zh-CN"/>
        </w:rPr>
        <w:t>5</w:t>
      </w:r>
      <w:proofErr w:type="gramStart"/>
      <w:r>
        <w:rPr>
          <w:rFonts w:hint="cs"/>
          <w:sz w:val="28"/>
          <w:szCs w:val="28"/>
          <w:lang w:eastAsia="zh-CN"/>
        </w:rPr>
        <w:t> </w:t>
      </w:r>
      <w:r>
        <w:rPr>
          <w:sz w:val="28"/>
          <w:szCs w:val="28"/>
        </w:rPr>
        <w:t>В</w:t>
      </w:r>
      <w:proofErr w:type="gramEnd"/>
      <w:r>
        <w:rPr>
          <w:sz w:val="28"/>
          <w:szCs w:val="28"/>
        </w:rPr>
        <w:t xml:space="preserve">, я выбрал К=-3 и можно определить номинальные значения </w:t>
      </w:r>
      <w:r>
        <w:rPr>
          <w:rFonts w:hint="eastAsia"/>
          <w:sz w:val="28"/>
          <w:szCs w:val="28"/>
          <w:lang w:val="en-US" w:eastAsia="zh-CN"/>
        </w:rPr>
        <w:t>R</w:t>
      </w:r>
      <w:r>
        <w:rPr>
          <w:sz w:val="28"/>
          <w:szCs w:val="28"/>
          <w:lang w:eastAsia="zh-CN"/>
        </w:rPr>
        <w:t>1</w:t>
      </w:r>
      <w:r>
        <w:rPr>
          <w:rFonts w:hint="eastAsia"/>
          <w:sz w:val="28"/>
          <w:szCs w:val="28"/>
          <w:lang w:eastAsia="zh-CN"/>
        </w:rPr>
        <w:t>=</w:t>
      </w:r>
      <w:r>
        <w:rPr>
          <w:sz w:val="28"/>
          <w:szCs w:val="28"/>
          <w:lang w:eastAsia="zh-CN"/>
        </w:rPr>
        <w:t>1</w:t>
      </w:r>
      <w:r>
        <w:rPr>
          <w:rFonts w:hint="eastAsia"/>
          <w:sz w:val="28"/>
          <w:szCs w:val="28"/>
          <w:lang w:eastAsia="zh-CN"/>
        </w:rPr>
        <w:t xml:space="preserve">0 </w:t>
      </w:r>
      <w:r>
        <w:rPr>
          <w:sz w:val="28"/>
          <w:szCs w:val="28"/>
          <w:lang w:eastAsia="zh-CN"/>
        </w:rPr>
        <w:t xml:space="preserve">кОм, </w:t>
      </w:r>
      <w:r>
        <w:rPr>
          <w:rFonts w:hint="eastAsia"/>
          <w:sz w:val="28"/>
          <w:szCs w:val="28"/>
          <w:lang w:val="en-US" w:eastAsia="zh-CN"/>
        </w:rPr>
        <w:t>R</w:t>
      </w:r>
      <w:r>
        <w:rPr>
          <w:rFonts w:hint="eastAsia"/>
          <w:sz w:val="28"/>
          <w:szCs w:val="28"/>
          <w:lang w:eastAsia="zh-CN"/>
        </w:rPr>
        <w:t xml:space="preserve">2=30 </w:t>
      </w:r>
      <w:r>
        <w:rPr>
          <w:sz w:val="28"/>
          <w:szCs w:val="28"/>
          <w:lang w:eastAsia="zh-CN"/>
        </w:rPr>
        <w:t xml:space="preserve">кОм, </w:t>
      </w:r>
      <w:r>
        <w:rPr>
          <w:rFonts w:hint="eastAsia"/>
          <w:sz w:val="28"/>
          <w:szCs w:val="28"/>
          <w:lang w:val="en-US" w:eastAsia="zh-CN"/>
        </w:rPr>
        <w:t>R</w:t>
      </w:r>
      <w:r>
        <w:rPr>
          <w:sz w:val="28"/>
          <w:szCs w:val="28"/>
          <w:lang w:eastAsia="zh-CN"/>
        </w:rPr>
        <w:t>3</w:t>
      </w:r>
      <w:r>
        <w:rPr>
          <w:rFonts w:hint="eastAsia"/>
          <w:sz w:val="28"/>
          <w:szCs w:val="28"/>
          <w:lang w:eastAsia="zh-CN"/>
        </w:rPr>
        <w:t xml:space="preserve">=30 </w:t>
      </w:r>
      <w:r>
        <w:rPr>
          <w:sz w:val="28"/>
          <w:szCs w:val="28"/>
          <w:lang w:eastAsia="zh-CN"/>
        </w:rPr>
        <w:t xml:space="preserve">кОм и </w:t>
      </w:r>
      <w:r>
        <w:rPr>
          <w:rFonts w:hint="eastAsia"/>
          <w:sz w:val="28"/>
          <w:szCs w:val="28"/>
          <w:lang w:val="en-US" w:eastAsia="zh-CN"/>
        </w:rPr>
        <w:t>R</w:t>
      </w:r>
      <w:r>
        <w:rPr>
          <w:sz w:val="28"/>
          <w:szCs w:val="28"/>
          <w:lang w:eastAsia="zh-CN"/>
        </w:rPr>
        <w:t>4</w:t>
      </w:r>
      <w:r>
        <w:rPr>
          <w:rFonts w:hint="eastAsia"/>
          <w:sz w:val="28"/>
          <w:szCs w:val="28"/>
          <w:lang w:eastAsia="zh-CN"/>
        </w:rPr>
        <w:t>=</w:t>
      </w:r>
      <w:r>
        <w:rPr>
          <w:sz w:val="28"/>
          <w:szCs w:val="28"/>
          <w:lang w:eastAsia="zh-CN"/>
        </w:rPr>
        <w:t>1</w:t>
      </w:r>
      <w:r>
        <w:rPr>
          <w:rFonts w:hint="eastAsia"/>
          <w:sz w:val="28"/>
          <w:szCs w:val="28"/>
          <w:lang w:eastAsia="zh-CN"/>
        </w:rPr>
        <w:t xml:space="preserve">0 </w:t>
      </w:r>
      <w:r>
        <w:rPr>
          <w:sz w:val="28"/>
          <w:szCs w:val="28"/>
          <w:lang w:eastAsia="zh-CN"/>
        </w:rPr>
        <w:t>кОм.</w:t>
      </w:r>
    </w:p>
    <w:p w:rsidR="00BC7ABB" w:rsidRDefault="00BC7ABB">
      <w:pPr>
        <w:tabs>
          <w:tab w:val="left" w:pos="1680"/>
        </w:tabs>
        <w:ind w:firstLine="567"/>
        <w:jc w:val="both"/>
        <w:rPr>
          <w:sz w:val="28"/>
          <w:szCs w:val="28"/>
          <w:lang w:eastAsia="zh-CN"/>
        </w:rPr>
      </w:pPr>
      <w:r>
        <w:rPr>
          <w:sz w:val="28"/>
          <w:szCs w:val="28"/>
          <w:lang w:eastAsia="zh-CN"/>
        </w:rPr>
        <w:t>Это фильтр</w:t>
      </w:r>
      <w:r>
        <w:rPr>
          <w:color w:val="000000"/>
          <w:sz w:val="28"/>
          <w:szCs w:val="28"/>
        </w:rPr>
        <w:t xml:space="preserve"> – </w:t>
      </w:r>
      <w:r>
        <w:rPr>
          <w:sz w:val="28"/>
          <w:szCs w:val="28"/>
          <w:lang w:eastAsia="zh-CN"/>
        </w:rPr>
        <w:t xml:space="preserve">инвертирующий усилитель. Можно сделать инверсию цифровым способом в </w:t>
      </w:r>
      <w:proofErr w:type="gramStart"/>
      <w:r>
        <w:rPr>
          <w:sz w:val="28"/>
          <w:szCs w:val="28"/>
          <w:lang w:eastAsia="zh-CN"/>
        </w:rPr>
        <w:t>МК</w:t>
      </w:r>
      <w:proofErr w:type="gramEnd"/>
      <w:r>
        <w:rPr>
          <w:sz w:val="28"/>
          <w:szCs w:val="28"/>
          <w:lang w:eastAsia="zh-CN"/>
        </w:rPr>
        <w:t xml:space="preserve"> потому что не нужно использовать дополнительный ОУ.</w:t>
      </w:r>
    </w:p>
    <w:p w:rsidR="00BC7ABB" w:rsidRDefault="00BC7ABB">
      <w:pPr>
        <w:tabs>
          <w:tab w:val="left" w:pos="1680"/>
        </w:tabs>
        <w:ind w:firstLine="567"/>
        <w:jc w:val="both"/>
        <w:rPr>
          <w:sz w:val="28"/>
          <w:szCs w:val="28"/>
        </w:rPr>
      </w:pPr>
      <w:r>
        <w:rPr>
          <w:sz w:val="28"/>
          <w:szCs w:val="28"/>
        </w:rPr>
        <w:t>Результат моделирования работы МУ показан на рис. 2.18.</w:t>
      </w:r>
    </w:p>
    <w:p w:rsidR="00BC7ABB" w:rsidRDefault="00BC7ABB">
      <w:pPr>
        <w:tabs>
          <w:tab w:val="left" w:pos="1680"/>
        </w:tabs>
        <w:ind w:firstLine="567"/>
        <w:jc w:val="both"/>
        <w:rPr>
          <w:sz w:val="28"/>
          <w:szCs w:val="28"/>
        </w:rPr>
      </w:pPr>
    </w:p>
    <w:p w:rsidR="00BC7ABB" w:rsidRDefault="008C1FC0">
      <w:pPr>
        <w:spacing w:before="100" w:beforeAutospacing="1" w:after="100" w:afterAutospacing="1"/>
        <w:jc w:val="center"/>
        <w:rPr>
          <w:sz w:val="28"/>
          <w:szCs w:val="28"/>
        </w:rPr>
      </w:pPr>
      <w:r>
        <w:rPr>
          <w:noProof/>
        </w:rPr>
        <w:lastRenderedPageBreak/>
        <w:drawing>
          <wp:inline distT="0" distB="0" distL="0" distR="0">
            <wp:extent cx="6119495" cy="2924175"/>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5" cstate="print"/>
                    <a:srcRect/>
                    <a:stretch>
                      <a:fillRect/>
                    </a:stretch>
                  </pic:blipFill>
                  <pic:spPr bwMode="auto">
                    <a:xfrm>
                      <a:off x="0" y="0"/>
                      <a:ext cx="6119495" cy="2924175"/>
                    </a:xfrm>
                    <a:prstGeom prst="rect">
                      <a:avLst/>
                    </a:prstGeom>
                    <a:noFill/>
                    <a:ln w="9525">
                      <a:noFill/>
                      <a:miter lim="800000"/>
                      <a:headEnd/>
                      <a:tailEnd/>
                    </a:ln>
                  </pic:spPr>
                </pic:pic>
              </a:graphicData>
            </a:graphic>
          </wp:inline>
        </w:drawing>
      </w:r>
    </w:p>
    <w:p w:rsidR="00BC7ABB" w:rsidRDefault="00BC7ABB">
      <w:pPr>
        <w:tabs>
          <w:tab w:val="left" w:pos="1680"/>
        </w:tabs>
        <w:jc w:val="center"/>
        <w:rPr>
          <w:sz w:val="28"/>
          <w:szCs w:val="28"/>
        </w:rPr>
      </w:pPr>
      <w:r>
        <w:rPr>
          <w:color w:val="000000"/>
          <w:sz w:val="28"/>
          <w:szCs w:val="28"/>
        </w:rPr>
        <w:t>Рисунок 2.18 – Униполярный</w:t>
      </w:r>
      <w:r>
        <w:rPr>
          <w:sz w:val="28"/>
          <w:szCs w:val="28"/>
        </w:rPr>
        <w:t xml:space="preserve"> сигнал на выходе ИФ и биполярный сигнал на выходе МУ</w:t>
      </w:r>
    </w:p>
    <w:p w:rsidR="00BC7ABB" w:rsidRDefault="00BC7ABB">
      <w:pPr>
        <w:tabs>
          <w:tab w:val="left" w:pos="1680"/>
        </w:tabs>
        <w:jc w:val="center"/>
        <w:rPr>
          <w:sz w:val="28"/>
          <w:szCs w:val="28"/>
        </w:rPr>
      </w:pPr>
    </w:p>
    <w:p w:rsidR="00BC7ABB" w:rsidRDefault="00BC7ABB">
      <w:pPr>
        <w:tabs>
          <w:tab w:val="left" w:pos="1680"/>
        </w:tabs>
        <w:ind w:firstLine="567"/>
        <w:jc w:val="both"/>
        <w:rPr>
          <w:color w:val="000000"/>
          <w:sz w:val="28"/>
          <w:szCs w:val="28"/>
        </w:rPr>
      </w:pPr>
    </w:p>
    <w:p w:rsidR="00BC7ABB" w:rsidRDefault="00BC7ABB">
      <w:pPr>
        <w:tabs>
          <w:tab w:val="left" w:pos="1680"/>
        </w:tabs>
        <w:spacing w:before="100" w:beforeAutospacing="1" w:after="100" w:afterAutospacing="1"/>
        <w:ind w:firstLine="567"/>
        <w:rPr>
          <w:b/>
          <w:bCs/>
          <w:color w:val="000000"/>
          <w:sz w:val="28"/>
          <w:szCs w:val="28"/>
        </w:rPr>
      </w:pPr>
      <w:r>
        <w:rPr>
          <w:b/>
          <w:bCs/>
          <w:color w:val="000000"/>
          <w:sz w:val="28"/>
          <w:szCs w:val="28"/>
        </w:rPr>
        <w:t>2.3.3 </w:t>
      </w:r>
      <w:r>
        <w:rPr>
          <w:b/>
          <w:bCs/>
          <w:color w:val="000000"/>
          <w:sz w:val="28"/>
        </w:rPr>
        <w:t>Выбор сумматора и буферного усилители</w:t>
      </w:r>
    </w:p>
    <w:p w:rsidR="00BC7ABB" w:rsidRDefault="00BC7ABB">
      <w:pPr>
        <w:tabs>
          <w:tab w:val="left" w:pos="1680"/>
        </w:tabs>
        <w:ind w:firstLine="567"/>
        <w:jc w:val="both"/>
        <w:rPr>
          <w:color w:val="000000"/>
          <w:sz w:val="28"/>
          <w:szCs w:val="28"/>
        </w:rPr>
      </w:pPr>
      <w:r>
        <w:rPr>
          <w:color w:val="000000"/>
          <w:sz w:val="28"/>
          <w:szCs w:val="28"/>
        </w:rPr>
        <w:t>Не</w:t>
      </w:r>
      <w:r w:rsidR="00244429">
        <w:rPr>
          <w:color w:val="000000"/>
          <w:sz w:val="28"/>
          <w:szCs w:val="28"/>
        </w:rPr>
        <w:t xml:space="preserve"> </w:t>
      </w:r>
      <w:r>
        <w:rPr>
          <w:color w:val="000000"/>
          <w:sz w:val="28"/>
          <w:szCs w:val="28"/>
        </w:rPr>
        <w:t xml:space="preserve">инвертирующий сумматор </w:t>
      </w:r>
      <w:proofErr w:type="gramStart"/>
      <w:r>
        <w:rPr>
          <w:color w:val="000000"/>
          <w:sz w:val="28"/>
          <w:szCs w:val="28"/>
        </w:rPr>
        <w:t>формирует алгебраическую сумму нескольких напряжений не изменяя</w:t>
      </w:r>
      <w:proofErr w:type="gramEnd"/>
      <w:r>
        <w:rPr>
          <w:color w:val="000000"/>
          <w:sz w:val="28"/>
          <w:szCs w:val="28"/>
        </w:rPr>
        <w:t xml:space="preserve"> её знак. На рис. 2.19 приведена схема не</w:t>
      </w:r>
      <w:r w:rsidR="00244429">
        <w:rPr>
          <w:color w:val="000000"/>
          <w:sz w:val="28"/>
          <w:szCs w:val="28"/>
        </w:rPr>
        <w:t xml:space="preserve"> </w:t>
      </w:r>
      <w:r>
        <w:rPr>
          <w:color w:val="000000"/>
          <w:sz w:val="28"/>
          <w:szCs w:val="28"/>
        </w:rPr>
        <w:t>инвертирующего сумматора, рассмотрим его работу.</w:t>
      </w:r>
    </w:p>
    <w:p w:rsidR="00BC7ABB" w:rsidRDefault="008C1FC0">
      <w:pPr>
        <w:tabs>
          <w:tab w:val="left" w:pos="1680"/>
        </w:tabs>
        <w:spacing w:before="100" w:beforeAutospacing="1" w:after="100" w:afterAutospacing="1"/>
        <w:jc w:val="center"/>
        <w:rPr>
          <w:color w:val="000000"/>
          <w:sz w:val="28"/>
          <w:szCs w:val="28"/>
        </w:rPr>
      </w:pPr>
      <w:r>
        <w:rPr>
          <w:noProof/>
        </w:rPr>
        <w:drawing>
          <wp:inline distT="0" distB="0" distL="0" distR="0">
            <wp:extent cx="5752465" cy="178371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6" cstate="print"/>
                    <a:srcRect/>
                    <a:stretch>
                      <a:fillRect/>
                    </a:stretch>
                  </pic:blipFill>
                  <pic:spPr bwMode="auto">
                    <a:xfrm>
                      <a:off x="0" y="0"/>
                      <a:ext cx="5752465" cy="178371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 w:val="28"/>
          <w:szCs w:val="28"/>
        </w:rPr>
      </w:pPr>
      <w:r>
        <w:rPr>
          <w:color w:val="000000"/>
          <w:sz w:val="28"/>
          <w:szCs w:val="28"/>
        </w:rPr>
        <w:t xml:space="preserve">Рисунок 2.19 – Принципиальная схема </w:t>
      </w:r>
      <w:proofErr w:type="spellStart"/>
      <w:proofErr w:type="gramStart"/>
      <w:r>
        <w:rPr>
          <w:color w:val="000000"/>
          <w:sz w:val="28"/>
          <w:szCs w:val="28"/>
        </w:rPr>
        <w:t>c</w:t>
      </w:r>
      <w:proofErr w:type="gramEnd"/>
      <w:r>
        <w:rPr>
          <w:color w:val="000000"/>
          <w:sz w:val="28"/>
          <w:szCs w:val="28"/>
        </w:rPr>
        <w:t>умматор</w:t>
      </w:r>
      <w:proofErr w:type="spellEnd"/>
    </w:p>
    <w:p w:rsidR="00BC7ABB" w:rsidRDefault="00BC7ABB">
      <w:pPr>
        <w:tabs>
          <w:tab w:val="left" w:pos="1680"/>
        </w:tabs>
        <w:ind w:firstLine="567"/>
        <w:jc w:val="both"/>
        <w:rPr>
          <w:color w:val="000000"/>
          <w:sz w:val="28"/>
          <w:szCs w:val="28"/>
        </w:rPr>
      </w:pPr>
      <w:r>
        <w:rPr>
          <w:color w:val="000000"/>
          <w:sz w:val="28"/>
          <w:szCs w:val="28"/>
        </w:rPr>
        <w:t>Будем считать о</w:t>
      </w:r>
      <w:r>
        <w:rPr>
          <w:color w:val="000000"/>
          <w:sz w:val="28"/>
        </w:rPr>
        <w:t>перационный усилитель</w:t>
      </w:r>
      <w:r>
        <w:rPr>
          <w:color w:val="000000"/>
          <w:sz w:val="28"/>
          <w:szCs w:val="28"/>
        </w:rPr>
        <w:t xml:space="preserve"> (ОУ) идеальным и запишем уравнения для обоих входов ОУ из условия равенства напряжений на них:</w:t>
      </w:r>
    </w:p>
    <w:p w:rsidR="00BC7ABB" w:rsidRDefault="00BC7ABB">
      <w:pPr>
        <w:tabs>
          <w:tab w:val="left" w:pos="1680"/>
        </w:tabs>
        <w:ind w:firstLine="567"/>
        <w:jc w:val="both"/>
        <w:rPr>
          <w:color w:val="000000"/>
          <w:sz w:val="28"/>
          <w:szCs w:val="28"/>
        </w:rPr>
      </w:pPr>
      <w:r>
        <w:rPr>
          <w:color w:val="000000"/>
          <w:sz w:val="28"/>
          <w:szCs w:val="28"/>
        </w:rPr>
        <w:t>Для не</w:t>
      </w:r>
      <w:r w:rsidR="00244429">
        <w:rPr>
          <w:color w:val="000000"/>
          <w:sz w:val="28"/>
          <w:szCs w:val="28"/>
        </w:rPr>
        <w:t xml:space="preserve"> </w:t>
      </w:r>
      <w:r>
        <w:rPr>
          <w:color w:val="000000"/>
          <w:sz w:val="28"/>
          <w:szCs w:val="28"/>
        </w:rPr>
        <w:t>инвертирующего входа:</w:t>
      </w:r>
    </w:p>
    <w:p w:rsidR="00BC7ABB" w:rsidRDefault="00BC7ABB">
      <w:pPr>
        <w:tabs>
          <w:tab w:val="center" w:pos="4820"/>
          <w:tab w:val="left" w:pos="8789"/>
        </w:tabs>
        <w:ind w:firstLine="567"/>
        <w:jc w:val="both"/>
        <w:rPr>
          <w:color w:val="000000"/>
          <w:sz w:val="28"/>
          <w:szCs w:val="28"/>
        </w:rPr>
      </w:pPr>
      <w:r>
        <w:rPr>
          <w:color w:val="000000"/>
          <w:sz w:val="28"/>
          <w:szCs w:val="28"/>
        </w:rPr>
        <w:tab/>
      </w:r>
      <w:r w:rsidRPr="000248D7">
        <w:rPr>
          <w:color w:val="000000"/>
          <w:position w:val="-30"/>
          <w:sz w:val="28"/>
          <w:szCs w:val="28"/>
        </w:rPr>
        <w:object w:dxaOrig="2355" w:dyaOrig="684">
          <v:shape id="_x0000_i1089" type="#_x0000_t75" style="width:117.05pt;height:34pt;mso-position-horizontal-relative:page;mso-position-vertical-relative:page" o:ole="">
            <v:imagedata r:id="rId167" o:title=""/>
          </v:shape>
          <o:OLEObject Type="Embed" ProgID="Equation.3" ShapeID="_x0000_i1089" DrawAspect="Content" ObjectID="_1451317752" r:id="rId168">
            <o:FieldCodes>\* MERGEFORMAT</o:FieldCodes>
          </o:OLEObject>
        </w:object>
      </w:r>
      <w:r>
        <w:rPr>
          <w:color w:val="000000"/>
          <w:sz w:val="28"/>
          <w:szCs w:val="28"/>
        </w:rPr>
        <w:tab/>
        <w:t>(2.7)</w:t>
      </w:r>
    </w:p>
    <w:p w:rsidR="00BC7ABB" w:rsidRDefault="00BC7ABB">
      <w:pPr>
        <w:tabs>
          <w:tab w:val="left" w:pos="1680"/>
        </w:tabs>
        <w:ind w:firstLine="567"/>
        <w:jc w:val="both"/>
        <w:rPr>
          <w:color w:val="000000"/>
          <w:sz w:val="28"/>
          <w:szCs w:val="28"/>
        </w:rPr>
      </w:pPr>
      <w:r>
        <w:rPr>
          <w:color w:val="000000"/>
          <w:sz w:val="28"/>
          <w:szCs w:val="28"/>
        </w:rPr>
        <w:t>Для инвертирующего входа:</w:t>
      </w:r>
    </w:p>
    <w:p w:rsidR="00BC7ABB" w:rsidRDefault="00BC7ABB">
      <w:pPr>
        <w:tabs>
          <w:tab w:val="center" w:pos="4820"/>
          <w:tab w:val="left" w:pos="8789"/>
        </w:tabs>
        <w:ind w:firstLine="567"/>
        <w:jc w:val="both"/>
        <w:rPr>
          <w:color w:val="000000"/>
          <w:sz w:val="28"/>
          <w:szCs w:val="28"/>
        </w:rPr>
      </w:pPr>
      <w:r>
        <w:rPr>
          <w:color w:val="000000"/>
          <w:sz w:val="28"/>
          <w:szCs w:val="28"/>
        </w:rPr>
        <w:lastRenderedPageBreak/>
        <w:tab/>
      </w:r>
      <w:r w:rsidRPr="000248D7">
        <w:rPr>
          <w:color w:val="000000"/>
          <w:position w:val="-30"/>
          <w:sz w:val="28"/>
          <w:szCs w:val="28"/>
        </w:rPr>
        <w:object w:dxaOrig="1721" w:dyaOrig="689">
          <v:shape id="_x0000_i1090" type="#_x0000_t75" style="width:84.8pt;height:34pt;mso-position-horizontal-relative:page;mso-position-vertical-relative:page" o:ole="">
            <v:imagedata r:id="rId169" o:title=""/>
          </v:shape>
          <o:OLEObject Type="Embed" ProgID="Equation.3" ShapeID="_x0000_i1090" DrawAspect="Content" ObjectID="_1451317753" r:id="rId170">
            <o:FieldCodes>\* MERGEFORMAT</o:FieldCodes>
          </o:OLEObject>
        </w:object>
      </w:r>
      <w:r>
        <w:rPr>
          <w:color w:val="000000"/>
          <w:sz w:val="28"/>
          <w:szCs w:val="28"/>
        </w:rPr>
        <w:tab/>
        <w:t>(2.8)</w:t>
      </w:r>
    </w:p>
    <w:p w:rsidR="00BC7ABB" w:rsidRDefault="00BC7ABB">
      <w:pPr>
        <w:tabs>
          <w:tab w:val="left" w:pos="1680"/>
        </w:tabs>
        <w:ind w:firstLine="567"/>
        <w:jc w:val="both"/>
        <w:rPr>
          <w:color w:val="000000"/>
          <w:sz w:val="28"/>
          <w:szCs w:val="28"/>
        </w:rPr>
      </w:pPr>
      <w:r>
        <w:rPr>
          <w:color w:val="000000"/>
          <w:sz w:val="28"/>
          <w:szCs w:val="28"/>
        </w:rPr>
        <w:t>и</w:t>
      </w:r>
    </w:p>
    <w:p w:rsidR="00BC7ABB" w:rsidRDefault="00BC7ABB">
      <w:pPr>
        <w:tabs>
          <w:tab w:val="center" w:pos="4820"/>
          <w:tab w:val="left" w:pos="8789"/>
        </w:tabs>
        <w:ind w:firstLine="567"/>
        <w:jc w:val="both"/>
        <w:rPr>
          <w:color w:val="000000"/>
          <w:sz w:val="28"/>
          <w:szCs w:val="28"/>
        </w:rPr>
      </w:pPr>
      <w:r>
        <w:rPr>
          <w:color w:val="000000"/>
          <w:sz w:val="28"/>
          <w:szCs w:val="28"/>
        </w:rPr>
        <w:tab/>
      </w:r>
      <w:r w:rsidRPr="000248D7">
        <w:rPr>
          <w:color w:val="000000"/>
          <w:position w:val="-10"/>
          <w:sz w:val="28"/>
          <w:szCs w:val="28"/>
        </w:rPr>
        <w:object w:dxaOrig="821" w:dyaOrig="348">
          <v:shape id="_x0000_i1091" type="#_x0000_t75" style="width:39.75pt;height:16.8pt;mso-position-horizontal-relative:page;mso-position-vertical-relative:page" o:ole="">
            <v:imagedata r:id="rId171" o:title=""/>
          </v:shape>
          <o:OLEObject Type="Embed" ProgID="Equation.3" ShapeID="_x0000_i1091" DrawAspect="Content" ObjectID="_1451317754" r:id="rId172">
            <o:FieldCodes>\* MERGEFORMAT</o:FieldCodes>
          </o:OLEObject>
        </w:object>
      </w:r>
      <w:r>
        <w:rPr>
          <w:color w:val="000000"/>
          <w:sz w:val="28"/>
          <w:szCs w:val="28"/>
        </w:rPr>
        <w:t>.</w:t>
      </w:r>
      <w:r>
        <w:rPr>
          <w:color w:val="000000"/>
          <w:sz w:val="28"/>
          <w:szCs w:val="28"/>
        </w:rPr>
        <w:tab/>
        <w:t>(2.9)</w:t>
      </w:r>
    </w:p>
    <w:p w:rsidR="00BC7ABB" w:rsidRDefault="00BC7ABB">
      <w:pPr>
        <w:tabs>
          <w:tab w:val="left" w:pos="1680"/>
        </w:tabs>
        <w:ind w:firstLine="567"/>
        <w:jc w:val="right"/>
        <w:rPr>
          <w:color w:val="000000"/>
          <w:sz w:val="28"/>
          <w:szCs w:val="28"/>
        </w:rPr>
      </w:pPr>
    </w:p>
    <w:p w:rsidR="00BC7ABB" w:rsidRDefault="00BC7ABB">
      <w:pPr>
        <w:tabs>
          <w:tab w:val="left" w:pos="1680"/>
        </w:tabs>
        <w:jc w:val="both"/>
        <w:rPr>
          <w:color w:val="000000"/>
          <w:sz w:val="28"/>
          <w:szCs w:val="28"/>
        </w:rPr>
      </w:pPr>
      <w:r>
        <w:rPr>
          <w:color w:val="000000"/>
          <w:sz w:val="28"/>
          <w:szCs w:val="28"/>
        </w:rPr>
        <w:t>Из уравнения 2.7-2.9 напряжение на выходе определяется так:</w:t>
      </w:r>
    </w:p>
    <w:p w:rsidR="00BC7ABB" w:rsidRDefault="00BC7ABB">
      <w:pPr>
        <w:tabs>
          <w:tab w:val="center" w:pos="4820"/>
          <w:tab w:val="left" w:pos="8789"/>
        </w:tabs>
        <w:jc w:val="both"/>
        <w:rPr>
          <w:color w:val="000000"/>
          <w:sz w:val="28"/>
          <w:szCs w:val="28"/>
        </w:rPr>
      </w:pPr>
      <w:r>
        <w:rPr>
          <w:color w:val="000000"/>
          <w:sz w:val="28"/>
          <w:szCs w:val="28"/>
        </w:rPr>
        <w:tab/>
      </w:r>
      <w:r w:rsidRPr="000248D7">
        <w:rPr>
          <w:color w:val="000000"/>
          <w:position w:val="-30"/>
          <w:sz w:val="28"/>
          <w:szCs w:val="28"/>
        </w:rPr>
        <w:object w:dxaOrig="2719" w:dyaOrig="680">
          <v:shape id="_x0000_i1092" type="#_x0000_t75" style="width:136.05pt;height:34pt;mso-position-horizontal-relative:page;mso-position-vertical-relative:page" o:ole="">
            <v:imagedata r:id="rId173" o:title=""/>
          </v:shape>
          <o:OLEObject Type="Embed" ProgID="Equation.3" ShapeID="_x0000_i1092" DrawAspect="Content" ObjectID="_1451317755" r:id="rId174">
            <o:FieldCodes>\* MERGEFORMAT</o:FieldCodes>
          </o:OLEObject>
        </w:object>
      </w:r>
      <w:r>
        <w:rPr>
          <w:color w:val="000000"/>
          <w:sz w:val="28"/>
          <w:szCs w:val="28"/>
        </w:rPr>
        <w:tab/>
        <w:t>(2.10)</w:t>
      </w:r>
    </w:p>
    <w:p w:rsidR="00BC7ABB" w:rsidRDefault="00BC7ABB">
      <w:pPr>
        <w:tabs>
          <w:tab w:val="left" w:pos="1680"/>
        </w:tabs>
        <w:jc w:val="both"/>
        <w:rPr>
          <w:color w:val="000000"/>
          <w:sz w:val="28"/>
          <w:szCs w:val="28"/>
        </w:rPr>
      </w:pPr>
      <w:r>
        <w:rPr>
          <w:color w:val="000000"/>
          <w:sz w:val="28"/>
          <w:szCs w:val="28"/>
        </w:rPr>
        <w:t xml:space="preserve">Если </w:t>
      </w:r>
      <w:r w:rsidRPr="000248D7">
        <w:rPr>
          <w:color w:val="000000"/>
          <w:position w:val="-12"/>
          <w:sz w:val="28"/>
          <w:szCs w:val="28"/>
        </w:rPr>
        <w:object w:dxaOrig="1683" w:dyaOrig="506">
          <v:shape id="_x0000_i1093" type="#_x0000_t75" style="width:83.05pt;height:24.75pt;mso-position-horizontal-relative:page;mso-position-vertical-relative:page" o:ole="">
            <v:imagedata r:id="rId175" o:title=""/>
          </v:shape>
          <o:OLEObject Type="Embed" ProgID="Equation.3" ShapeID="_x0000_i1093" DrawAspect="Content" ObjectID="_1451317756" r:id="rId176">
            <o:FieldCodes>\* MERGEFORMAT</o:FieldCodes>
          </o:OLEObject>
        </w:object>
      </w:r>
      <w:r>
        <w:rPr>
          <w:color w:val="000000"/>
          <w:sz w:val="28"/>
          <w:szCs w:val="28"/>
        </w:rPr>
        <w:t xml:space="preserve">, можно получить </w:t>
      </w:r>
      <w:r w:rsidRPr="000248D7">
        <w:rPr>
          <w:color w:val="000000"/>
          <w:position w:val="-12"/>
          <w:sz w:val="28"/>
          <w:szCs w:val="28"/>
        </w:rPr>
        <w:object w:dxaOrig="1449" w:dyaOrig="362">
          <v:shape id="_x0000_i1094" type="#_x0000_t75" style="width:1in;height:17.65pt;mso-position-horizontal-relative:page;mso-position-vertical-relative:page" o:ole="">
            <v:imagedata r:id="rId177" o:title=""/>
          </v:shape>
          <o:OLEObject Type="Embed" ProgID="Equation.3" ShapeID="_x0000_i1094" DrawAspect="Content" ObjectID="_1451317757" r:id="rId178">
            <o:FieldCodes>\* MERGEFORMAT</o:FieldCodes>
          </o:OLEObject>
        </w:object>
      </w:r>
      <w:r>
        <w:rPr>
          <w:color w:val="000000"/>
          <w:sz w:val="28"/>
          <w:szCs w:val="28"/>
        </w:rPr>
        <w:t>.</w:t>
      </w:r>
    </w:p>
    <w:p w:rsidR="00BC7ABB" w:rsidRDefault="00BC7ABB">
      <w:pPr>
        <w:tabs>
          <w:tab w:val="left" w:pos="1680"/>
        </w:tabs>
        <w:ind w:firstLine="567"/>
        <w:jc w:val="both"/>
        <w:rPr>
          <w:color w:val="000000"/>
          <w:sz w:val="28"/>
          <w:szCs w:val="28"/>
          <w:lang w:eastAsia="zh-CN"/>
        </w:rPr>
      </w:pPr>
      <w:r>
        <w:rPr>
          <w:color w:val="000000"/>
          <w:sz w:val="28"/>
          <w:szCs w:val="28"/>
        </w:rPr>
        <w:t xml:space="preserve">Поэтому я выбрал </w:t>
      </w:r>
      <w:r>
        <w:rPr>
          <w:rFonts w:hint="eastAsia"/>
          <w:color w:val="000000"/>
          <w:sz w:val="28"/>
          <w:szCs w:val="28"/>
          <w:lang w:val="en-US" w:eastAsia="zh-CN"/>
        </w:rPr>
        <w:t>R</w:t>
      </w:r>
      <w:r>
        <w:rPr>
          <w:rFonts w:hint="eastAsia"/>
          <w:color w:val="000000"/>
          <w:sz w:val="28"/>
          <w:szCs w:val="28"/>
          <w:lang w:eastAsia="zh-CN"/>
        </w:rPr>
        <w:t>1=</w:t>
      </w:r>
      <w:r>
        <w:rPr>
          <w:rFonts w:hint="eastAsia"/>
          <w:color w:val="000000"/>
          <w:sz w:val="28"/>
          <w:szCs w:val="28"/>
          <w:lang w:val="en-US" w:eastAsia="zh-CN"/>
        </w:rPr>
        <w:t>R</w:t>
      </w:r>
      <w:r>
        <w:rPr>
          <w:rFonts w:hint="eastAsia"/>
          <w:color w:val="000000"/>
          <w:sz w:val="28"/>
          <w:szCs w:val="28"/>
          <w:lang w:eastAsia="zh-CN"/>
        </w:rPr>
        <w:t>2=</w:t>
      </w:r>
      <w:r>
        <w:rPr>
          <w:rFonts w:hint="eastAsia"/>
          <w:color w:val="000000"/>
          <w:sz w:val="28"/>
          <w:szCs w:val="28"/>
          <w:lang w:val="en-US" w:eastAsia="zh-CN"/>
        </w:rPr>
        <w:t>R</w:t>
      </w:r>
      <w:r>
        <w:rPr>
          <w:rFonts w:hint="eastAsia"/>
          <w:color w:val="000000"/>
          <w:sz w:val="28"/>
          <w:szCs w:val="28"/>
          <w:lang w:eastAsia="zh-CN"/>
        </w:rPr>
        <w:t>3=</w:t>
      </w:r>
      <w:r>
        <w:rPr>
          <w:rFonts w:hint="eastAsia"/>
          <w:color w:val="000000"/>
          <w:sz w:val="28"/>
          <w:szCs w:val="28"/>
          <w:lang w:val="en-US" w:eastAsia="zh-CN"/>
        </w:rPr>
        <w:t>R</w:t>
      </w:r>
      <w:r>
        <w:rPr>
          <w:rFonts w:hint="eastAsia"/>
          <w:color w:val="000000"/>
          <w:sz w:val="28"/>
          <w:szCs w:val="28"/>
          <w:lang w:eastAsia="zh-CN"/>
        </w:rPr>
        <w:t xml:space="preserve">4=10 </w:t>
      </w:r>
      <w:r>
        <w:rPr>
          <w:color w:val="000000"/>
          <w:sz w:val="28"/>
          <w:szCs w:val="28"/>
          <w:lang w:eastAsia="zh-CN"/>
        </w:rPr>
        <w:t>кОм.</w:t>
      </w:r>
    </w:p>
    <w:p w:rsidR="00BC7ABB" w:rsidRDefault="00BC7ABB">
      <w:pPr>
        <w:tabs>
          <w:tab w:val="left" w:pos="1680"/>
        </w:tabs>
        <w:ind w:firstLine="567"/>
        <w:jc w:val="both"/>
        <w:rPr>
          <w:color w:val="000000"/>
          <w:sz w:val="28"/>
          <w:szCs w:val="28"/>
          <w:lang w:eastAsia="zh-CN"/>
        </w:rPr>
      </w:pPr>
    </w:p>
    <w:p w:rsidR="00BC7ABB" w:rsidRDefault="00BC7ABB">
      <w:pPr>
        <w:tabs>
          <w:tab w:val="left" w:pos="1680"/>
        </w:tabs>
        <w:ind w:firstLine="567"/>
        <w:jc w:val="both"/>
        <w:rPr>
          <w:color w:val="000000"/>
          <w:sz w:val="28"/>
          <w:szCs w:val="28"/>
        </w:rPr>
      </w:pPr>
      <w:r>
        <w:rPr>
          <w:color w:val="000000"/>
          <w:sz w:val="28"/>
          <w:szCs w:val="28"/>
        </w:rPr>
        <w:t xml:space="preserve">Буферный усилитель – это усилительный </w:t>
      </w:r>
      <w:proofErr w:type="gramStart"/>
      <w:r>
        <w:rPr>
          <w:color w:val="000000"/>
          <w:sz w:val="28"/>
          <w:szCs w:val="28"/>
        </w:rPr>
        <w:t>каскад</w:t>
      </w:r>
      <w:proofErr w:type="gramEnd"/>
      <w:r>
        <w:rPr>
          <w:color w:val="000000"/>
          <w:sz w:val="28"/>
          <w:szCs w:val="28"/>
        </w:rPr>
        <w:t xml:space="preserve"> который имеет единичный коэффициент усиления (повторитель). Наиболее часто за основу их проектирования используют схему </w:t>
      </w:r>
      <w:proofErr w:type="spellStart"/>
      <w:r>
        <w:rPr>
          <w:color w:val="000000"/>
          <w:sz w:val="28"/>
          <w:szCs w:val="28"/>
        </w:rPr>
        <w:t>неинвертирующего</w:t>
      </w:r>
      <w:proofErr w:type="spellEnd"/>
      <w:r>
        <w:rPr>
          <w:color w:val="000000"/>
          <w:sz w:val="28"/>
          <w:szCs w:val="28"/>
        </w:rPr>
        <w:t xml:space="preserve"> усилителя без входного резистивного делителя, что обеспечивает очень большое входное сопротивление. Наиболее просто реализуется схема повторителя на рис. 2.20. Здесь </w:t>
      </w:r>
      <w:r>
        <w:rPr>
          <w:rFonts w:hint="eastAsia"/>
          <w:color w:val="000000"/>
          <w:sz w:val="28"/>
          <w:szCs w:val="28"/>
          <w:lang w:val="en-US" w:eastAsia="zh-CN"/>
        </w:rPr>
        <w:t>R</w:t>
      </w:r>
      <w:r>
        <w:rPr>
          <w:rFonts w:hint="eastAsia"/>
          <w:color w:val="000000"/>
          <w:sz w:val="28"/>
          <w:szCs w:val="28"/>
          <w:lang w:eastAsia="zh-CN"/>
        </w:rPr>
        <w:t>1=</w:t>
      </w:r>
      <w:r>
        <w:rPr>
          <w:rFonts w:hint="eastAsia"/>
          <w:color w:val="000000"/>
          <w:sz w:val="28"/>
          <w:szCs w:val="28"/>
          <w:lang w:val="en-US" w:eastAsia="zh-CN"/>
        </w:rPr>
        <w:t>R</w:t>
      </w:r>
      <w:r>
        <w:rPr>
          <w:rFonts w:hint="eastAsia"/>
          <w:color w:val="000000"/>
          <w:sz w:val="28"/>
          <w:szCs w:val="28"/>
          <w:lang w:eastAsia="zh-CN"/>
        </w:rPr>
        <w:t xml:space="preserve">2=10 </w:t>
      </w:r>
      <w:r>
        <w:rPr>
          <w:color w:val="000000"/>
          <w:sz w:val="28"/>
          <w:szCs w:val="28"/>
          <w:lang w:eastAsia="zh-CN"/>
        </w:rPr>
        <w:t>кОм.</w:t>
      </w:r>
    </w:p>
    <w:p w:rsidR="00BC7ABB" w:rsidRDefault="008C1FC0">
      <w:pPr>
        <w:tabs>
          <w:tab w:val="left" w:pos="1680"/>
        </w:tabs>
        <w:spacing w:before="100" w:beforeAutospacing="1" w:after="100" w:afterAutospacing="1"/>
        <w:jc w:val="center"/>
        <w:rPr>
          <w:color w:val="000000"/>
          <w:sz w:val="28"/>
          <w:szCs w:val="28"/>
        </w:rPr>
      </w:pPr>
      <w:r>
        <w:rPr>
          <w:noProof/>
        </w:rPr>
        <w:drawing>
          <wp:inline distT="0" distB="0" distL="0" distR="0">
            <wp:extent cx="4380865" cy="223075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9" cstate="print"/>
                    <a:srcRect/>
                    <a:stretch>
                      <a:fillRect/>
                    </a:stretch>
                  </pic:blipFill>
                  <pic:spPr bwMode="auto">
                    <a:xfrm>
                      <a:off x="0" y="0"/>
                      <a:ext cx="4380865" cy="223075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 w:val="28"/>
          <w:szCs w:val="28"/>
        </w:rPr>
      </w:pPr>
      <w:r>
        <w:rPr>
          <w:color w:val="000000"/>
          <w:sz w:val="28"/>
          <w:szCs w:val="28"/>
        </w:rPr>
        <w:t xml:space="preserve">Рисунок 2.20 – Принципиальная схема </w:t>
      </w:r>
      <w:proofErr w:type="gramStart"/>
      <w:r>
        <w:rPr>
          <w:color w:val="000000"/>
          <w:sz w:val="28"/>
          <w:szCs w:val="28"/>
        </w:rPr>
        <w:t>буферного</w:t>
      </w:r>
      <w:proofErr w:type="gramEnd"/>
      <w:r>
        <w:rPr>
          <w:color w:val="000000"/>
          <w:sz w:val="28"/>
          <w:szCs w:val="28"/>
        </w:rPr>
        <w:t xml:space="preserve"> усилители</w:t>
      </w:r>
    </w:p>
    <w:p w:rsidR="00BC7ABB" w:rsidRDefault="00BC7ABB">
      <w:pPr>
        <w:tabs>
          <w:tab w:val="left" w:pos="1680"/>
        </w:tabs>
        <w:ind w:firstLine="567"/>
        <w:jc w:val="both"/>
        <w:rPr>
          <w:color w:val="000000"/>
          <w:sz w:val="28"/>
          <w:szCs w:val="28"/>
        </w:rPr>
      </w:pPr>
    </w:p>
    <w:p w:rsidR="00BC7ABB" w:rsidRDefault="00BC7ABB">
      <w:pPr>
        <w:tabs>
          <w:tab w:val="left" w:pos="1680"/>
        </w:tabs>
        <w:ind w:firstLine="567"/>
        <w:jc w:val="both"/>
        <w:rPr>
          <w:color w:val="000000"/>
          <w:sz w:val="28"/>
          <w:szCs w:val="28"/>
        </w:rPr>
      </w:pPr>
      <w:r>
        <w:rPr>
          <w:color w:val="000000"/>
          <w:sz w:val="28"/>
          <w:szCs w:val="28"/>
        </w:rPr>
        <w:t>Моделирование работы каскада ИФ-МУ-БУ я выполнил при подаче на вход ИФ прямоугольных импульсов частотой 1кГц и амплитудой 1В (импульсы униполярные – 0...+1В). Принципиальная схема и результаты показаны на рис. 2.21 и рис. 2.22. Сигнал на выходе БУ инвертирован, поэтому инверсию сигнала будем выполнять цифровым способом в МК.</w:t>
      </w:r>
    </w:p>
    <w:p w:rsidR="00BC7ABB" w:rsidRDefault="008C1FC0">
      <w:pPr>
        <w:spacing w:before="100" w:beforeAutospacing="1" w:after="100" w:afterAutospacing="1"/>
        <w:jc w:val="center"/>
      </w:pPr>
      <w:r>
        <w:rPr>
          <w:noProof/>
        </w:rPr>
        <w:lastRenderedPageBreak/>
        <w:drawing>
          <wp:inline distT="0" distB="0" distL="0" distR="0">
            <wp:extent cx="6119495" cy="2542540"/>
            <wp:effectExtent l="1905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0" cstate="print"/>
                    <a:srcRect/>
                    <a:stretch>
                      <a:fillRect/>
                    </a:stretch>
                  </pic:blipFill>
                  <pic:spPr bwMode="auto">
                    <a:xfrm>
                      <a:off x="0" y="0"/>
                      <a:ext cx="6119495" cy="2542540"/>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pPr>
      <w:r>
        <w:rPr>
          <w:color w:val="000000"/>
          <w:sz w:val="28"/>
          <w:szCs w:val="28"/>
        </w:rPr>
        <w:t>Рисунок 2.2</w:t>
      </w:r>
      <w:r>
        <w:rPr>
          <w:rFonts w:hint="eastAsia"/>
          <w:color w:val="000000"/>
          <w:sz w:val="28"/>
          <w:szCs w:val="28"/>
          <w:lang w:eastAsia="zh-CN"/>
        </w:rPr>
        <w:t>1</w:t>
      </w:r>
      <w:r>
        <w:rPr>
          <w:color w:val="000000"/>
          <w:sz w:val="28"/>
          <w:szCs w:val="28"/>
        </w:rPr>
        <w:t xml:space="preserve"> – Принципиальная схема </w:t>
      </w:r>
      <w:r>
        <w:rPr>
          <w:color w:val="000000"/>
          <w:sz w:val="28"/>
          <w:szCs w:val="28"/>
          <w:lang w:val="uk-UA"/>
        </w:rPr>
        <w:t>ИФ-МУ-БУ</w:t>
      </w:r>
    </w:p>
    <w:p w:rsidR="00BC7ABB" w:rsidRDefault="008C1FC0">
      <w:pPr>
        <w:spacing w:before="100" w:beforeAutospacing="1" w:after="100" w:afterAutospacing="1"/>
        <w:jc w:val="center"/>
      </w:pPr>
      <w:r>
        <w:rPr>
          <w:noProof/>
        </w:rPr>
        <w:drawing>
          <wp:inline distT="0" distB="0" distL="0" distR="0">
            <wp:extent cx="6119495" cy="3024505"/>
            <wp:effectExtent l="1905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1" cstate="print"/>
                    <a:srcRect/>
                    <a:stretch>
                      <a:fillRect/>
                    </a:stretch>
                  </pic:blipFill>
                  <pic:spPr bwMode="auto">
                    <a:xfrm>
                      <a:off x="0" y="0"/>
                      <a:ext cx="6119495" cy="302450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 w:val="28"/>
          <w:szCs w:val="28"/>
        </w:rPr>
      </w:pPr>
      <w:r>
        <w:rPr>
          <w:color w:val="000000"/>
          <w:sz w:val="28"/>
          <w:szCs w:val="28"/>
        </w:rPr>
        <w:t>Рисунок 2.2</w:t>
      </w:r>
      <w:r>
        <w:rPr>
          <w:rFonts w:hint="eastAsia"/>
          <w:color w:val="000000"/>
          <w:sz w:val="28"/>
          <w:szCs w:val="28"/>
          <w:lang w:eastAsia="zh-CN"/>
        </w:rPr>
        <w:t>2</w:t>
      </w:r>
      <w:r>
        <w:rPr>
          <w:color w:val="000000"/>
          <w:sz w:val="28"/>
          <w:szCs w:val="28"/>
        </w:rPr>
        <w:t xml:space="preserve"> – П</w:t>
      </w:r>
      <w:proofErr w:type="spellStart"/>
      <w:r>
        <w:rPr>
          <w:color w:val="000000"/>
          <w:sz w:val="28"/>
          <w:szCs w:val="28"/>
          <w:lang w:val="uk-UA"/>
        </w:rPr>
        <w:t>рямоугольны</w:t>
      </w:r>
      <w:proofErr w:type="spellEnd"/>
      <w:r>
        <w:rPr>
          <w:color w:val="000000"/>
          <w:sz w:val="28"/>
          <w:szCs w:val="28"/>
        </w:rPr>
        <w:t>е</w:t>
      </w:r>
      <w:r>
        <w:rPr>
          <w:color w:val="000000"/>
          <w:sz w:val="28"/>
          <w:szCs w:val="28"/>
          <w:lang w:val="uk-UA"/>
        </w:rPr>
        <w:t xml:space="preserve"> </w:t>
      </w:r>
      <w:proofErr w:type="spellStart"/>
      <w:r>
        <w:rPr>
          <w:color w:val="000000"/>
          <w:sz w:val="28"/>
          <w:szCs w:val="28"/>
          <w:lang w:val="uk-UA"/>
        </w:rPr>
        <w:t>импульс</w:t>
      </w:r>
      <w:r>
        <w:rPr>
          <w:color w:val="000000"/>
          <w:sz w:val="28"/>
          <w:szCs w:val="28"/>
        </w:rPr>
        <w:t>ы</w:t>
      </w:r>
      <w:proofErr w:type="spellEnd"/>
      <w:r>
        <w:rPr>
          <w:color w:val="000000"/>
          <w:sz w:val="28"/>
          <w:szCs w:val="28"/>
        </w:rPr>
        <w:t xml:space="preserve"> (желтый) и сигналы на выходе  </w:t>
      </w:r>
      <w:r>
        <w:rPr>
          <w:color w:val="000000"/>
          <w:sz w:val="28"/>
          <w:szCs w:val="28"/>
          <w:lang w:val="uk-UA"/>
        </w:rPr>
        <w:t>ИФ</w:t>
      </w:r>
      <w:r>
        <w:rPr>
          <w:color w:val="000000"/>
          <w:sz w:val="28"/>
          <w:szCs w:val="28"/>
        </w:rPr>
        <w:t xml:space="preserve"> (зеленый), </w:t>
      </w:r>
      <w:proofErr w:type="spellStart"/>
      <w:r>
        <w:rPr>
          <w:color w:val="000000"/>
          <w:sz w:val="28"/>
          <w:szCs w:val="28"/>
          <w:lang w:val="uk-UA"/>
        </w:rPr>
        <w:t>МУ</w:t>
      </w:r>
      <w:proofErr w:type="spellEnd"/>
      <w:r>
        <w:rPr>
          <w:color w:val="000000"/>
          <w:sz w:val="28"/>
          <w:szCs w:val="28"/>
        </w:rPr>
        <w:t xml:space="preserve"> (синий), </w:t>
      </w:r>
      <w:r>
        <w:rPr>
          <w:color w:val="000000"/>
          <w:sz w:val="28"/>
          <w:szCs w:val="28"/>
          <w:lang w:val="uk-UA"/>
        </w:rPr>
        <w:t>БУ</w:t>
      </w:r>
      <w:r>
        <w:rPr>
          <w:color w:val="000000"/>
          <w:sz w:val="28"/>
          <w:szCs w:val="28"/>
        </w:rPr>
        <w:t xml:space="preserve"> (красный) </w:t>
      </w:r>
    </w:p>
    <w:p w:rsidR="00BC7ABB" w:rsidRDefault="00BC7ABB">
      <w:pPr>
        <w:spacing w:before="100" w:beforeAutospacing="1" w:after="100" w:afterAutospacing="1"/>
        <w:ind w:firstLine="567"/>
        <w:jc w:val="both"/>
        <w:rPr>
          <w:color w:val="000000"/>
          <w:sz w:val="28"/>
          <w:szCs w:val="28"/>
          <w:lang w:val="uk-UA"/>
        </w:rPr>
      </w:pPr>
    </w:p>
    <w:p w:rsidR="00BC7ABB" w:rsidRDefault="00BC7ABB">
      <w:pPr>
        <w:spacing w:before="100" w:beforeAutospacing="1" w:after="100" w:afterAutospacing="1"/>
        <w:ind w:firstLine="567"/>
        <w:jc w:val="both"/>
        <w:rPr>
          <w:b/>
          <w:bCs/>
          <w:color w:val="000000"/>
          <w:sz w:val="28"/>
          <w:szCs w:val="28"/>
        </w:rPr>
      </w:pPr>
      <w:r>
        <w:rPr>
          <w:b/>
          <w:bCs/>
          <w:color w:val="000000"/>
          <w:sz w:val="28"/>
          <w:szCs w:val="28"/>
        </w:rPr>
        <w:t>2.</w:t>
      </w:r>
      <w:r>
        <w:rPr>
          <w:rFonts w:hint="eastAsia"/>
          <w:b/>
          <w:bCs/>
          <w:color w:val="000000"/>
          <w:sz w:val="28"/>
          <w:szCs w:val="28"/>
          <w:lang w:eastAsia="zh-CN"/>
        </w:rPr>
        <w:t>4</w:t>
      </w:r>
      <w:r>
        <w:rPr>
          <w:b/>
          <w:bCs/>
          <w:color w:val="000000"/>
          <w:sz w:val="28"/>
          <w:szCs w:val="28"/>
        </w:rPr>
        <w:t> Проектирование печатного узла</w:t>
      </w:r>
    </w:p>
    <w:p w:rsidR="00BC7ABB" w:rsidRDefault="00BC7ABB">
      <w:pPr>
        <w:tabs>
          <w:tab w:val="left" w:pos="1680"/>
        </w:tabs>
        <w:ind w:firstLine="567"/>
        <w:jc w:val="both"/>
        <w:rPr>
          <w:sz w:val="28"/>
          <w:szCs w:val="28"/>
        </w:rPr>
      </w:pPr>
      <w:r>
        <w:rPr>
          <w:color w:val="000000"/>
          <w:sz w:val="28"/>
          <w:szCs w:val="28"/>
        </w:rPr>
        <w:t xml:space="preserve">После выполнения схемы цифрового генератора в </w:t>
      </w:r>
      <w:r>
        <w:rPr>
          <w:rFonts w:hint="eastAsia"/>
          <w:color w:val="000000"/>
          <w:sz w:val="28"/>
          <w:szCs w:val="28"/>
          <w:lang w:val="en-US" w:eastAsia="zh-CN"/>
        </w:rPr>
        <w:t>OrCAD</w:t>
      </w:r>
      <w:r>
        <w:rPr>
          <w:rFonts w:hint="eastAsia"/>
          <w:color w:val="000000"/>
          <w:sz w:val="28"/>
          <w:szCs w:val="28"/>
          <w:lang w:eastAsia="zh-CN"/>
        </w:rPr>
        <w:t xml:space="preserve"> </w:t>
      </w:r>
      <w:r>
        <w:rPr>
          <w:rFonts w:hint="eastAsia"/>
          <w:color w:val="000000"/>
          <w:sz w:val="28"/>
          <w:szCs w:val="28"/>
          <w:lang w:val="en-US" w:eastAsia="zh-CN"/>
        </w:rPr>
        <w:t>Capture</w:t>
      </w:r>
      <w:r>
        <w:rPr>
          <w:color w:val="000000"/>
          <w:sz w:val="28"/>
          <w:szCs w:val="28"/>
          <w:lang w:eastAsia="zh-CN"/>
        </w:rPr>
        <w:t>, мы можем получить печатный плат</w:t>
      </w:r>
      <w:r>
        <w:rPr>
          <w:rFonts w:hint="eastAsia"/>
          <w:color w:val="000000"/>
          <w:sz w:val="28"/>
          <w:szCs w:val="28"/>
          <w:lang w:eastAsia="zh-CN"/>
        </w:rPr>
        <w:t xml:space="preserve"> (</w:t>
      </w:r>
      <w:r>
        <w:rPr>
          <w:color w:val="000000"/>
          <w:sz w:val="28"/>
          <w:szCs w:val="28"/>
          <w:lang w:eastAsia="zh-CN"/>
        </w:rPr>
        <w:t>ПП</w:t>
      </w:r>
      <w:r>
        <w:rPr>
          <w:rFonts w:hint="eastAsia"/>
          <w:color w:val="000000"/>
          <w:sz w:val="28"/>
          <w:szCs w:val="28"/>
          <w:lang w:eastAsia="zh-CN"/>
        </w:rPr>
        <w:t>)</w:t>
      </w:r>
      <w:r>
        <w:rPr>
          <w:color w:val="000000"/>
          <w:sz w:val="28"/>
          <w:szCs w:val="28"/>
          <w:lang w:eastAsia="zh-CN"/>
        </w:rPr>
        <w:t xml:space="preserve"> в </w:t>
      </w:r>
      <w:r>
        <w:rPr>
          <w:rFonts w:hint="eastAsia"/>
          <w:color w:val="000000"/>
          <w:sz w:val="28"/>
          <w:szCs w:val="28"/>
          <w:lang w:val="en-US" w:eastAsia="zh-CN"/>
        </w:rPr>
        <w:t>OrCAD</w:t>
      </w:r>
      <w:r>
        <w:rPr>
          <w:rFonts w:hint="eastAsia"/>
          <w:color w:val="000000"/>
          <w:sz w:val="28"/>
          <w:szCs w:val="28"/>
          <w:lang w:eastAsia="zh-CN"/>
        </w:rPr>
        <w:t xml:space="preserve"> </w:t>
      </w:r>
      <w:r>
        <w:rPr>
          <w:rFonts w:hint="eastAsia"/>
          <w:color w:val="000000"/>
          <w:sz w:val="28"/>
          <w:szCs w:val="28"/>
          <w:lang w:val="en-US" w:eastAsia="zh-CN"/>
        </w:rPr>
        <w:t>Layout</w:t>
      </w:r>
      <w:r>
        <w:rPr>
          <w:rFonts w:hint="eastAsia"/>
          <w:color w:val="000000"/>
          <w:sz w:val="28"/>
          <w:szCs w:val="28"/>
          <w:lang w:eastAsia="zh-CN"/>
        </w:rPr>
        <w:t>.</w:t>
      </w:r>
    </w:p>
    <w:p w:rsidR="00BC7ABB" w:rsidRDefault="00BC7ABB">
      <w:pPr>
        <w:tabs>
          <w:tab w:val="left" w:pos="1680"/>
        </w:tabs>
        <w:ind w:firstLine="567"/>
        <w:jc w:val="both"/>
        <w:rPr>
          <w:color w:val="000000"/>
          <w:sz w:val="28"/>
          <w:szCs w:val="28"/>
          <w:lang w:eastAsia="zh-CN"/>
        </w:rPr>
      </w:pPr>
      <w:r>
        <w:rPr>
          <w:sz w:val="28"/>
          <w:szCs w:val="28"/>
          <w:lang w:eastAsia="zh-CN"/>
        </w:rPr>
        <w:t xml:space="preserve">Для создания </w:t>
      </w:r>
      <w:proofErr w:type="gramStart"/>
      <w:r>
        <w:rPr>
          <w:sz w:val="28"/>
          <w:szCs w:val="28"/>
          <w:lang w:eastAsia="zh-CN"/>
        </w:rPr>
        <w:t>новой</w:t>
      </w:r>
      <w:proofErr w:type="gramEnd"/>
      <w:r>
        <w:rPr>
          <w:sz w:val="28"/>
          <w:szCs w:val="28"/>
          <w:lang w:eastAsia="zh-CN"/>
        </w:rPr>
        <w:t xml:space="preserve"> ПП в </w:t>
      </w:r>
      <w:r>
        <w:rPr>
          <w:rFonts w:hint="eastAsia"/>
          <w:color w:val="000000"/>
          <w:sz w:val="28"/>
          <w:szCs w:val="28"/>
          <w:lang w:val="en-US" w:eastAsia="zh-CN"/>
        </w:rPr>
        <w:t>OrCAD</w:t>
      </w:r>
      <w:r>
        <w:rPr>
          <w:color w:val="000000"/>
          <w:sz w:val="28"/>
          <w:szCs w:val="28"/>
          <w:lang w:eastAsia="zh-CN"/>
        </w:rPr>
        <w:t xml:space="preserve"> </w:t>
      </w:r>
      <w:r>
        <w:rPr>
          <w:rFonts w:hint="eastAsia"/>
          <w:color w:val="000000"/>
          <w:sz w:val="28"/>
          <w:szCs w:val="28"/>
          <w:lang w:val="en-US" w:eastAsia="zh-CN"/>
        </w:rPr>
        <w:t>Layout</w:t>
      </w:r>
      <w:r>
        <w:rPr>
          <w:rFonts w:hint="eastAsia"/>
          <w:color w:val="000000"/>
          <w:sz w:val="28"/>
          <w:szCs w:val="28"/>
          <w:lang w:eastAsia="zh-CN"/>
        </w:rPr>
        <w:t xml:space="preserve"> </w:t>
      </w:r>
      <w:r>
        <w:rPr>
          <w:color w:val="000000"/>
          <w:sz w:val="28"/>
          <w:szCs w:val="28"/>
          <w:lang w:eastAsia="zh-CN"/>
        </w:rPr>
        <w:t xml:space="preserve">нужно выполнить команду </w:t>
      </w:r>
      <w:r>
        <w:rPr>
          <w:rFonts w:hint="eastAsia"/>
          <w:color w:val="000000"/>
          <w:sz w:val="28"/>
          <w:szCs w:val="28"/>
          <w:lang w:val="en-US" w:eastAsia="zh-CN"/>
        </w:rPr>
        <w:t>File</w:t>
      </w:r>
      <w:r>
        <w:rPr>
          <w:rFonts w:hint="eastAsia"/>
          <w:color w:val="000000"/>
          <w:sz w:val="28"/>
          <w:szCs w:val="28"/>
          <w:lang w:eastAsia="zh-CN"/>
        </w:rPr>
        <w:t>/</w:t>
      </w:r>
      <w:r>
        <w:rPr>
          <w:rFonts w:hint="eastAsia"/>
          <w:color w:val="000000"/>
          <w:sz w:val="28"/>
          <w:szCs w:val="28"/>
          <w:lang w:val="en-US" w:eastAsia="zh-CN"/>
        </w:rPr>
        <w:t>New</w:t>
      </w:r>
      <w:r>
        <w:rPr>
          <w:rFonts w:hint="eastAsia"/>
          <w:color w:val="000000"/>
          <w:sz w:val="28"/>
          <w:szCs w:val="28"/>
          <w:lang w:eastAsia="zh-CN"/>
        </w:rPr>
        <w:t xml:space="preserve">. </w:t>
      </w:r>
      <w:r>
        <w:rPr>
          <w:color w:val="000000"/>
          <w:sz w:val="28"/>
          <w:szCs w:val="28"/>
          <w:lang w:eastAsia="zh-CN"/>
        </w:rPr>
        <w:t>Система в диалоговых окнах запросит имя файла шаблона печатной платы (</w:t>
      </w:r>
      <w:r>
        <w:rPr>
          <w:rFonts w:hint="eastAsia"/>
          <w:color w:val="000000"/>
          <w:sz w:val="28"/>
          <w:szCs w:val="28"/>
          <w:lang w:eastAsia="zh-CN"/>
        </w:rPr>
        <w:t>*.</w:t>
      </w:r>
      <w:proofErr w:type="spellStart"/>
      <w:r>
        <w:rPr>
          <w:rFonts w:hint="eastAsia"/>
          <w:color w:val="000000"/>
          <w:sz w:val="28"/>
          <w:szCs w:val="28"/>
          <w:lang w:val="en-US" w:eastAsia="zh-CN"/>
        </w:rPr>
        <w:t>tch</w:t>
      </w:r>
      <w:proofErr w:type="spellEnd"/>
      <w:r>
        <w:rPr>
          <w:color w:val="000000"/>
          <w:sz w:val="28"/>
          <w:szCs w:val="28"/>
          <w:lang w:eastAsia="zh-CN"/>
        </w:rPr>
        <w:t>)</w:t>
      </w:r>
      <w:r>
        <w:rPr>
          <w:rFonts w:hint="eastAsia"/>
          <w:color w:val="000000"/>
          <w:sz w:val="28"/>
          <w:szCs w:val="28"/>
          <w:lang w:eastAsia="zh-CN"/>
        </w:rPr>
        <w:t xml:space="preserve">, </w:t>
      </w:r>
      <w:r>
        <w:rPr>
          <w:color w:val="000000"/>
          <w:sz w:val="28"/>
          <w:szCs w:val="28"/>
          <w:lang w:eastAsia="zh-CN"/>
        </w:rPr>
        <w:t>имя файла списка соединений (</w:t>
      </w:r>
      <w:r>
        <w:rPr>
          <w:rFonts w:hint="eastAsia"/>
          <w:color w:val="000000"/>
          <w:sz w:val="28"/>
          <w:szCs w:val="28"/>
          <w:lang w:eastAsia="zh-CN"/>
        </w:rPr>
        <w:t>*.</w:t>
      </w:r>
      <w:proofErr w:type="spellStart"/>
      <w:r>
        <w:rPr>
          <w:rFonts w:hint="eastAsia"/>
          <w:color w:val="000000"/>
          <w:sz w:val="28"/>
          <w:szCs w:val="28"/>
          <w:lang w:val="en-US" w:eastAsia="zh-CN"/>
        </w:rPr>
        <w:t>mnl</w:t>
      </w:r>
      <w:proofErr w:type="spellEnd"/>
      <w:r>
        <w:rPr>
          <w:color w:val="000000"/>
          <w:sz w:val="28"/>
          <w:szCs w:val="28"/>
          <w:lang w:eastAsia="zh-CN"/>
        </w:rPr>
        <w:t>)</w:t>
      </w:r>
      <w:r>
        <w:rPr>
          <w:rFonts w:hint="eastAsia"/>
          <w:color w:val="000000"/>
          <w:sz w:val="28"/>
          <w:szCs w:val="28"/>
          <w:lang w:eastAsia="zh-CN"/>
        </w:rPr>
        <w:t xml:space="preserve"> </w:t>
      </w:r>
      <w:r>
        <w:rPr>
          <w:color w:val="000000"/>
          <w:sz w:val="28"/>
          <w:szCs w:val="28"/>
          <w:lang w:eastAsia="zh-CN"/>
        </w:rPr>
        <w:t>и файла создаваемой печатной платы (</w:t>
      </w:r>
      <w:r>
        <w:rPr>
          <w:rFonts w:hint="eastAsia"/>
          <w:color w:val="000000"/>
          <w:sz w:val="28"/>
          <w:szCs w:val="28"/>
          <w:lang w:eastAsia="zh-CN"/>
        </w:rPr>
        <w:t>*.</w:t>
      </w:r>
      <w:r>
        <w:rPr>
          <w:rFonts w:hint="eastAsia"/>
          <w:color w:val="000000"/>
          <w:sz w:val="28"/>
          <w:szCs w:val="28"/>
          <w:lang w:val="en-US" w:eastAsia="zh-CN"/>
        </w:rPr>
        <w:t>max</w:t>
      </w:r>
      <w:r>
        <w:rPr>
          <w:color w:val="000000"/>
          <w:sz w:val="28"/>
          <w:szCs w:val="28"/>
          <w:lang w:eastAsia="zh-CN"/>
        </w:rPr>
        <w:t>)</w:t>
      </w:r>
      <w:r>
        <w:rPr>
          <w:rFonts w:hint="eastAsia"/>
          <w:color w:val="000000"/>
          <w:sz w:val="28"/>
          <w:szCs w:val="28"/>
          <w:lang w:eastAsia="zh-CN"/>
        </w:rPr>
        <w:t xml:space="preserve">. </w:t>
      </w:r>
    </w:p>
    <w:p w:rsidR="00BC7ABB" w:rsidRDefault="00BC7ABB">
      <w:pPr>
        <w:tabs>
          <w:tab w:val="left" w:pos="1680"/>
        </w:tabs>
        <w:ind w:firstLine="567"/>
        <w:jc w:val="both"/>
        <w:rPr>
          <w:color w:val="000000"/>
          <w:sz w:val="28"/>
          <w:szCs w:val="28"/>
          <w:lang w:eastAsia="zh-CN"/>
        </w:rPr>
      </w:pPr>
      <w:r>
        <w:rPr>
          <w:color w:val="000000"/>
          <w:sz w:val="28"/>
          <w:szCs w:val="28"/>
          <w:lang w:eastAsia="zh-CN"/>
        </w:rPr>
        <w:lastRenderedPageBreak/>
        <w:t xml:space="preserve">Шаблоны печатной платы имеют расширения </w:t>
      </w:r>
      <w:r>
        <w:rPr>
          <w:rFonts w:hint="eastAsia"/>
          <w:color w:val="000000"/>
          <w:sz w:val="28"/>
          <w:szCs w:val="28"/>
          <w:lang w:eastAsia="zh-CN"/>
        </w:rPr>
        <w:t>.</w:t>
      </w:r>
      <w:proofErr w:type="spellStart"/>
      <w:r>
        <w:rPr>
          <w:rFonts w:hint="eastAsia"/>
          <w:color w:val="000000"/>
          <w:sz w:val="28"/>
          <w:szCs w:val="28"/>
          <w:lang w:val="en-US" w:eastAsia="zh-CN"/>
        </w:rPr>
        <w:t>tch</w:t>
      </w:r>
      <w:proofErr w:type="spellEnd"/>
      <w:r>
        <w:rPr>
          <w:rFonts w:hint="eastAsia"/>
          <w:color w:val="000000"/>
          <w:sz w:val="28"/>
          <w:szCs w:val="28"/>
          <w:lang w:eastAsia="zh-CN"/>
        </w:rPr>
        <w:t xml:space="preserve"> </w:t>
      </w:r>
      <w:r>
        <w:rPr>
          <w:color w:val="000000"/>
          <w:sz w:val="28"/>
          <w:szCs w:val="28"/>
          <w:lang w:eastAsia="zh-CN"/>
        </w:rPr>
        <w:t>или .</w:t>
      </w:r>
      <w:proofErr w:type="spellStart"/>
      <w:r>
        <w:rPr>
          <w:rFonts w:hint="eastAsia"/>
          <w:color w:val="000000"/>
          <w:sz w:val="28"/>
          <w:szCs w:val="28"/>
          <w:lang w:val="en-US" w:eastAsia="zh-CN"/>
        </w:rPr>
        <w:t>tpl</w:t>
      </w:r>
      <w:proofErr w:type="spellEnd"/>
      <w:r>
        <w:rPr>
          <w:rFonts w:hint="eastAsia"/>
          <w:color w:val="000000"/>
          <w:sz w:val="28"/>
          <w:szCs w:val="28"/>
          <w:lang w:eastAsia="zh-CN"/>
        </w:rPr>
        <w:t xml:space="preserve">. </w:t>
      </w:r>
      <w:r>
        <w:rPr>
          <w:color w:val="000000"/>
          <w:sz w:val="28"/>
          <w:szCs w:val="28"/>
          <w:lang w:eastAsia="zh-CN"/>
        </w:rPr>
        <w:t xml:space="preserve">Они содержат начальную информацию о печатной плате. В процессе загрузки списка соединений </w:t>
      </w:r>
      <w:r>
        <w:rPr>
          <w:rFonts w:hint="eastAsia"/>
          <w:color w:val="000000"/>
          <w:sz w:val="28"/>
          <w:szCs w:val="28"/>
          <w:lang w:val="en-US" w:eastAsia="zh-CN"/>
        </w:rPr>
        <w:t>OrCAD</w:t>
      </w:r>
      <w:r>
        <w:rPr>
          <w:color w:val="000000"/>
          <w:sz w:val="28"/>
          <w:szCs w:val="28"/>
          <w:lang w:eastAsia="zh-CN"/>
        </w:rPr>
        <w:t xml:space="preserve"> ставит в соответствие каждому компоненту его корпус. Если в процессе загрузки списка соединений обнаружен компонент, которой не имеет ссылок на корпус, то выводится диалоговое окно для его определения. После завершения загрузки списка соединений в рабочем поле окна </w:t>
      </w:r>
      <w:r>
        <w:rPr>
          <w:rFonts w:hint="eastAsia"/>
          <w:color w:val="000000"/>
          <w:sz w:val="28"/>
          <w:szCs w:val="28"/>
          <w:lang w:val="en-US" w:eastAsia="zh-CN"/>
        </w:rPr>
        <w:t>OrCAD</w:t>
      </w:r>
      <w:r>
        <w:rPr>
          <w:color w:val="000000"/>
          <w:sz w:val="28"/>
          <w:szCs w:val="28"/>
          <w:lang w:eastAsia="zh-CN"/>
        </w:rPr>
        <w:t xml:space="preserve"> </w:t>
      </w:r>
      <w:r>
        <w:rPr>
          <w:rFonts w:hint="eastAsia"/>
          <w:color w:val="000000"/>
          <w:sz w:val="28"/>
          <w:szCs w:val="28"/>
          <w:lang w:val="en-US" w:eastAsia="zh-CN"/>
        </w:rPr>
        <w:t>Layout</w:t>
      </w:r>
      <w:r>
        <w:rPr>
          <w:rFonts w:hint="eastAsia"/>
          <w:color w:val="000000"/>
          <w:sz w:val="28"/>
          <w:szCs w:val="28"/>
          <w:lang w:eastAsia="zh-CN"/>
        </w:rPr>
        <w:t xml:space="preserve"> </w:t>
      </w:r>
      <w:r>
        <w:rPr>
          <w:color w:val="000000"/>
          <w:sz w:val="28"/>
          <w:szCs w:val="28"/>
          <w:lang w:eastAsia="zh-CN"/>
        </w:rPr>
        <w:t>появятся изображения корпусов компонентов со связями между ними.</w:t>
      </w:r>
    </w:p>
    <w:p w:rsidR="00BC7ABB" w:rsidRDefault="00BC7ABB">
      <w:pPr>
        <w:tabs>
          <w:tab w:val="left" w:pos="1680"/>
        </w:tabs>
        <w:ind w:firstLine="567"/>
        <w:jc w:val="both"/>
        <w:rPr>
          <w:color w:val="000000"/>
          <w:sz w:val="28"/>
          <w:szCs w:val="28"/>
          <w:lang w:eastAsia="zh-CN"/>
        </w:rPr>
      </w:pPr>
      <w:r>
        <w:rPr>
          <w:color w:val="000000"/>
          <w:sz w:val="28"/>
          <w:szCs w:val="28"/>
          <w:lang w:eastAsia="zh-CN"/>
        </w:rPr>
        <w:t>Перед размещением компонентов необходимо задать контур печатной ПП (</w:t>
      </w:r>
      <w:r>
        <w:rPr>
          <w:rFonts w:hint="eastAsia"/>
          <w:color w:val="000000"/>
          <w:sz w:val="28"/>
          <w:szCs w:val="28"/>
          <w:lang w:val="en-US" w:eastAsia="zh-CN"/>
        </w:rPr>
        <w:t>Board</w:t>
      </w:r>
      <w:r>
        <w:rPr>
          <w:rFonts w:hint="eastAsia"/>
          <w:color w:val="000000"/>
          <w:sz w:val="28"/>
          <w:szCs w:val="28"/>
          <w:lang w:eastAsia="zh-CN"/>
        </w:rPr>
        <w:t xml:space="preserve"> </w:t>
      </w:r>
      <w:r>
        <w:rPr>
          <w:rFonts w:hint="eastAsia"/>
          <w:color w:val="000000"/>
          <w:sz w:val="28"/>
          <w:szCs w:val="28"/>
          <w:lang w:val="en-US" w:eastAsia="zh-CN"/>
        </w:rPr>
        <w:t>outline</w:t>
      </w:r>
      <w:r>
        <w:rPr>
          <w:color w:val="000000"/>
          <w:sz w:val="28"/>
          <w:szCs w:val="28"/>
          <w:lang w:eastAsia="zh-CN"/>
        </w:rPr>
        <w:t>)</w:t>
      </w:r>
      <w:r>
        <w:rPr>
          <w:rFonts w:hint="eastAsia"/>
          <w:color w:val="000000"/>
          <w:sz w:val="28"/>
          <w:szCs w:val="28"/>
          <w:lang w:eastAsia="zh-CN"/>
        </w:rPr>
        <w:t xml:space="preserve">. </w:t>
      </w:r>
      <w:r>
        <w:rPr>
          <w:color w:val="000000"/>
          <w:sz w:val="28"/>
          <w:szCs w:val="28"/>
          <w:lang w:eastAsia="zh-CN"/>
        </w:rPr>
        <w:t xml:space="preserve">Контур создается командой </w:t>
      </w:r>
      <w:r>
        <w:rPr>
          <w:rFonts w:hint="eastAsia"/>
          <w:color w:val="000000"/>
          <w:sz w:val="28"/>
          <w:szCs w:val="28"/>
          <w:lang w:val="en-US" w:eastAsia="zh-CN"/>
        </w:rPr>
        <w:t>Tool</w:t>
      </w:r>
      <w:r>
        <w:rPr>
          <w:rFonts w:hint="eastAsia"/>
          <w:color w:val="000000"/>
          <w:sz w:val="28"/>
          <w:szCs w:val="28"/>
          <w:lang w:eastAsia="zh-CN"/>
        </w:rPr>
        <w:t>/</w:t>
      </w:r>
      <w:r>
        <w:rPr>
          <w:rFonts w:hint="eastAsia"/>
          <w:color w:val="000000"/>
          <w:sz w:val="28"/>
          <w:szCs w:val="28"/>
          <w:lang w:val="en-US" w:eastAsia="zh-CN"/>
        </w:rPr>
        <w:t>Obstacle</w:t>
      </w:r>
      <w:r>
        <w:rPr>
          <w:rFonts w:hint="eastAsia"/>
          <w:color w:val="000000"/>
          <w:sz w:val="28"/>
          <w:szCs w:val="28"/>
          <w:lang w:eastAsia="zh-CN"/>
        </w:rPr>
        <w:t>/</w:t>
      </w:r>
      <w:r>
        <w:rPr>
          <w:rFonts w:hint="eastAsia"/>
          <w:color w:val="000000"/>
          <w:sz w:val="28"/>
          <w:szCs w:val="28"/>
          <w:lang w:val="en-US" w:eastAsia="zh-CN"/>
        </w:rPr>
        <w:t>New</w:t>
      </w:r>
      <w:r>
        <w:rPr>
          <w:rFonts w:hint="eastAsia"/>
          <w:color w:val="000000"/>
          <w:sz w:val="28"/>
          <w:szCs w:val="28"/>
          <w:lang w:eastAsia="zh-CN"/>
        </w:rPr>
        <w:t xml:space="preserve">, </w:t>
      </w:r>
      <w:r>
        <w:rPr>
          <w:color w:val="000000"/>
          <w:sz w:val="28"/>
          <w:szCs w:val="28"/>
          <w:lang w:eastAsia="zh-CN"/>
        </w:rPr>
        <w:t>с помощью которой вычерчивается замкнутый многоугольник. Толщина линий контура, тип линии (</w:t>
      </w:r>
      <w:r>
        <w:rPr>
          <w:rFonts w:hint="eastAsia"/>
          <w:color w:val="000000"/>
          <w:sz w:val="28"/>
          <w:szCs w:val="28"/>
          <w:lang w:val="en-US" w:eastAsia="zh-CN"/>
        </w:rPr>
        <w:t>Board</w:t>
      </w:r>
      <w:r>
        <w:rPr>
          <w:rFonts w:hint="eastAsia"/>
          <w:color w:val="000000"/>
          <w:sz w:val="28"/>
          <w:szCs w:val="28"/>
          <w:lang w:eastAsia="zh-CN"/>
        </w:rPr>
        <w:t xml:space="preserve"> </w:t>
      </w:r>
      <w:r>
        <w:rPr>
          <w:rFonts w:hint="eastAsia"/>
          <w:color w:val="000000"/>
          <w:sz w:val="28"/>
          <w:szCs w:val="28"/>
          <w:lang w:val="en-US" w:eastAsia="zh-CN"/>
        </w:rPr>
        <w:t>outline</w:t>
      </w:r>
      <w:r>
        <w:rPr>
          <w:color w:val="000000"/>
          <w:sz w:val="28"/>
          <w:szCs w:val="28"/>
          <w:lang w:eastAsia="zh-CN"/>
        </w:rPr>
        <w:t xml:space="preserve">) задается в диалоговом окне. Для вызова окна свойств необходимо перед нанесением границы правой кнопкой мыши вызвать контекстное меню и там определить свойства. Эта линия должна размещаться на слое </w:t>
      </w:r>
      <w:r>
        <w:rPr>
          <w:rFonts w:hint="eastAsia"/>
          <w:color w:val="000000"/>
          <w:sz w:val="28"/>
          <w:szCs w:val="28"/>
          <w:lang w:val="en-US" w:eastAsia="zh-CN"/>
        </w:rPr>
        <w:t>Global</w:t>
      </w:r>
      <w:r>
        <w:rPr>
          <w:rFonts w:hint="eastAsia"/>
          <w:color w:val="000000"/>
          <w:sz w:val="28"/>
          <w:szCs w:val="28"/>
          <w:lang w:eastAsia="zh-CN"/>
        </w:rPr>
        <w:t xml:space="preserve"> </w:t>
      </w:r>
      <w:r>
        <w:rPr>
          <w:rFonts w:hint="eastAsia"/>
          <w:color w:val="000000"/>
          <w:sz w:val="28"/>
          <w:szCs w:val="28"/>
          <w:lang w:val="en-US" w:eastAsia="zh-CN"/>
        </w:rPr>
        <w:t>Layer</w:t>
      </w:r>
      <w:r>
        <w:rPr>
          <w:rFonts w:hint="eastAsia"/>
          <w:color w:val="000000"/>
          <w:sz w:val="28"/>
          <w:szCs w:val="28"/>
          <w:lang w:eastAsia="zh-CN"/>
        </w:rPr>
        <w:t xml:space="preserve">. </w:t>
      </w:r>
    </w:p>
    <w:p w:rsidR="00BC7ABB" w:rsidRDefault="00BC7ABB">
      <w:pPr>
        <w:tabs>
          <w:tab w:val="left" w:pos="1680"/>
        </w:tabs>
        <w:ind w:firstLine="567"/>
        <w:jc w:val="both"/>
        <w:rPr>
          <w:color w:val="000000"/>
          <w:sz w:val="28"/>
          <w:szCs w:val="28"/>
          <w:lang w:eastAsia="zh-CN"/>
        </w:rPr>
      </w:pPr>
      <w:r>
        <w:rPr>
          <w:color w:val="000000"/>
          <w:sz w:val="28"/>
          <w:szCs w:val="28"/>
          <w:lang w:eastAsia="zh-CN"/>
        </w:rPr>
        <w:t xml:space="preserve">Затем с помощью команды </w:t>
      </w:r>
      <w:r>
        <w:rPr>
          <w:rFonts w:hint="eastAsia"/>
          <w:color w:val="000000"/>
          <w:sz w:val="28"/>
          <w:szCs w:val="28"/>
          <w:lang w:val="en-US" w:eastAsia="zh-CN"/>
        </w:rPr>
        <w:t>Option</w:t>
      </w:r>
      <w:r>
        <w:rPr>
          <w:rFonts w:hint="eastAsia"/>
          <w:color w:val="000000"/>
          <w:sz w:val="28"/>
          <w:szCs w:val="28"/>
          <w:lang w:eastAsia="zh-CN"/>
        </w:rPr>
        <w:t>/</w:t>
      </w:r>
      <w:r>
        <w:rPr>
          <w:rFonts w:hint="eastAsia"/>
          <w:color w:val="000000"/>
          <w:sz w:val="28"/>
          <w:szCs w:val="28"/>
          <w:lang w:val="en-US" w:eastAsia="zh-CN"/>
        </w:rPr>
        <w:t>System</w:t>
      </w:r>
      <w:r>
        <w:rPr>
          <w:rFonts w:hint="eastAsia"/>
          <w:color w:val="000000"/>
          <w:sz w:val="28"/>
          <w:szCs w:val="28"/>
          <w:lang w:eastAsia="zh-CN"/>
        </w:rPr>
        <w:t xml:space="preserve"> </w:t>
      </w:r>
      <w:proofErr w:type="spellStart"/>
      <w:r>
        <w:rPr>
          <w:rFonts w:hint="eastAsia"/>
          <w:color w:val="000000"/>
          <w:sz w:val="28"/>
          <w:szCs w:val="28"/>
          <w:lang w:val="en-US" w:eastAsia="zh-CN"/>
        </w:rPr>
        <w:t>Setttings</w:t>
      </w:r>
      <w:proofErr w:type="spellEnd"/>
      <w:r>
        <w:rPr>
          <w:rFonts w:hint="eastAsia"/>
          <w:color w:val="000000"/>
          <w:sz w:val="28"/>
          <w:szCs w:val="28"/>
          <w:lang w:eastAsia="zh-CN"/>
        </w:rPr>
        <w:t xml:space="preserve"> </w:t>
      </w:r>
      <w:r>
        <w:rPr>
          <w:color w:val="000000"/>
          <w:sz w:val="28"/>
          <w:szCs w:val="28"/>
          <w:lang w:eastAsia="zh-CN"/>
        </w:rPr>
        <w:t xml:space="preserve">нужно установить требуемое значение шага размещения корпусов (поле </w:t>
      </w:r>
      <w:r>
        <w:rPr>
          <w:rFonts w:hint="eastAsia"/>
          <w:color w:val="000000"/>
          <w:sz w:val="28"/>
          <w:szCs w:val="28"/>
          <w:lang w:val="en-US" w:eastAsia="zh-CN"/>
        </w:rPr>
        <w:t>Place</w:t>
      </w:r>
      <w:r>
        <w:rPr>
          <w:rFonts w:hint="eastAsia"/>
          <w:color w:val="000000"/>
          <w:sz w:val="28"/>
          <w:szCs w:val="28"/>
          <w:lang w:eastAsia="zh-CN"/>
        </w:rPr>
        <w:t xml:space="preserve"> </w:t>
      </w:r>
      <w:r>
        <w:rPr>
          <w:rFonts w:hint="eastAsia"/>
          <w:color w:val="000000"/>
          <w:sz w:val="28"/>
          <w:szCs w:val="28"/>
          <w:lang w:val="en-US" w:eastAsia="zh-CN"/>
        </w:rPr>
        <w:t>grid</w:t>
      </w:r>
      <w:r>
        <w:rPr>
          <w:color w:val="000000"/>
          <w:sz w:val="28"/>
          <w:szCs w:val="28"/>
          <w:lang w:eastAsia="zh-CN"/>
        </w:rPr>
        <w:t>)</w:t>
      </w:r>
      <w:r>
        <w:rPr>
          <w:rFonts w:hint="eastAsia"/>
          <w:color w:val="000000"/>
          <w:sz w:val="28"/>
          <w:szCs w:val="28"/>
          <w:lang w:eastAsia="zh-CN"/>
        </w:rPr>
        <w:t>.</w:t>
      </w:r>
    </w:p>
    <w:p w:rsidR="00BC7ABB" w:rsidRDefault="00BC7ABB">
      <w:pPr>
        <w:tabs>
          <w:tab w:val="left" w:pos="1680"/>
        </w:tabs>
        <w:ind w:firstLine="567"/>
        <w:jc w:val="both"/>
        <w:rPr>
          <w:color w:val="000000"/>
          <w:sz w:val="28"/>
          <w:szCs w:val="28"/>
          <w:lang w:eastAsia="zh-CN"/>
        </w:rPr>
      </w:pPr>
      <w:r>
        <w:rPr>
          <w:color w:val="000000"/>
          <w:sz w:val="28"/>
          <w:szCs w:val="28"/>
          <w:lang w:eastAsia="zh-CN"/>
        </w:rPr>
        <w:t xml:space="preserve">Размещение компонентов в </w:t>
      </w:r>
      <w:r>
        <w:rPr>
          <w:rFonts w:hint="eastAsia"/>
          <w:color w:val="000000"/>
          <w:sz w:val="28"/>
          <w:szCs w:val="28"/>
          <w:lang w:val="en-US" w:eastAsia="zh-CN"/>
        </w:rPr>
        <w:t>OrCAD</w:t>
      </w:r>
      <w:r>
        <w:rPr>
          <w:rFonts w:hint="eastAsia"/>
          <w:color w:val="000000"/>
          <w:sz w:val="28"/>
          <w:szCs w:val="28"/>
          <w:lang w:eastAsia="zh-CN"/>
        </w:rPr>
        <w:t xml:space="preserve"> </w:t>
      </w:r>
      <w:r>
        <w:rPr>
          <w:rFonts w:hint="eastAsia"/>
          <w:color w:val="000000"/>
          <w:sz w:val="28"/>
          <w:szCs w:val="28"/>
          <w:lang w:val="en-US" w:eastAsia="zh-CN"/>
        </w:rPr>
        <w:t>Layout</w:t>
      </w:r>
      <w:r>
        <w:rPr>
          <w:rFonts w:hint="eastAsia"/>
          <w:color w:val="000000"/>
          <w:sz w:val="28"/>
          <w:szCs w:val="28"/>
          <w:lang w:eastAsia="zh-CN"/>
        </w:rPr>
        <w:t xml:space="preserve"> </w:t>
      </w:r>
      <w:r>
        <w:rPr>
          <w:color w:val="000000"/>
          <w:sz w:val="28"/>
          <w:szCs w:val="28"/>
          <w:lang w:eastAsia="zh-CN"/>
        </w:rPr>
        <w:t xml:space="preserve">может выполняться либо </w:t>
      </w:r>
      <w:proofErr w:type="gramStart"/>
      <w:r>
        <w:rPr>
          <w:color w:val="000000"/>
          <w:sz w:val="28"/>
          <w:szCs w:val="28"/>
          <w:lang w:eastAsia="zh-CN"/>
        </w:rPr>
        <w:t>вручную</w:t>
      </w:r>
      <w:proofErr w:type="gramEnd"/>
      <w:r>
        <w:rPr>
          <w:color w:val="000000"/>
          <w:sz w:val="28"/>
          <w:szCs w:val="28"/>
          <w:lang w:eastAsia="zh-CN"/>
        </w:rPr>
        <w:t xml:space="preserve"> либо автоматически. Для ручного размещения необходимо выполнить к</w:t>
      </w:r>
      <w:r w:rsidR="00244429">
        <w:rPr>
          <w:color w:val="000000"/>
          <w:sz w:val="28"/>
          <w:szCs w:val="28"/>
          <w:lang w:eastAsia="zh-CN"/>
        </w:rPr>
        <w:t>о</w:t>
      </w:r>
      <w:r>
        <w:rPr>
          <w:color w:val="000000"/>
          <w:sz w:val="28"/>
          <w:szCs w:val="28"/>
          <w:lang w:eastAsia="zh-CN"/>
        </w:rPr>
        <w:t xml:space="preserve">манду </w:t>
      </w:r>
      <w:r>
        <w:rPr>
          <w:rFonts w:hint="eastAsia"/>
          <w:color w:val="000000"/>
          <w:sz w:val="28"/>
          <w:szCs w:val="28"/>
          <w:lang w:val="en-US" w:eastAsia="zh-CN"/>
        </w:rPr>
        <w:t>Tool</w:t>
      </w:r>
      <w:r>
        <w:rPr>
          <w:rFonts w:hint="eastAsia"/>
          <w:color w:val="000000"/>
          <w:sz w:val="28"/>
          <w:szCs w:val="28"/>
          <w:lang w:eastAsia="zh-CN"/>
        </w:rPr>
        <w:t>/</w:t>
      </w:r>
      <w:r>
        <w:rPr>
          <w:rFonts w:hint="eastAsia"/>
          <w:color w:val="000000"/>
          <w:sz w:val="28"/>
          <w:szCs w:val="28"/>
          <w:lang w:val="en-US" w:eastAsia="zh-CN"/>
        </w:rPr>
        <w:t>Component</w:t>
      </w:r>
      <w:r>
        <w:rPr>
          <w:rFonts w:hint="eastAsia"/>
          <w:color w:val="000000"/>
          <w:sz w:val="28"/>
          <w:szCs w:val="28"/>
          <w:lang w:eastAsia="zh-CN"/>
        </w:rPr>
        <w:t xml:space="preserve">, </w:t>
      </w:r>
      <w:r>
        <w:rPr>
          <w:color w:val="000000"/>
          <w:sz w:val="28"/>
          <w:szCs w:val="28"/>
          <w:lang w:eastAsia="zh-CN"/>
        </w:rPr>
        <w:t>выбрать курсором требуемый корпус и переместить в соответствующее место контура платы.</w:t>
      </w:r>
    </w:p>
    <w:p w:rsidR="00BC7ABB" w:rsidRDefault="00BC7ABB">
      <w:pPr>
        <w:tabs>
          <w:tab w:val="left" w:pos="1680"/>
        </w:tabs>
        <w:ind w:firstLine="567"/>
        <w:jc w:val="both"/>
        <w:rPr>
          <w:color w:val="000000"/>
          <w:sz w:val="28"/>
          <w:szCs w:val="28"/>
          <w:lang w:eastAsia="zh-CN"/>
        </w:rPr>
      </w:pPr>
      <w:r>
        <w:rPr>
          <w:color w:val="000000"/>
          <w:sz w:val="28"/>
          <w:szCs w:val="28"/>
          <w:lang w:eastAsia="zh-CN"/>
        </w:rPr>
        <w:t>Перед трассировкой необходимо выполнить подготовительные действия</w:t>
      </w:r>
      <w:r>
        <w:rPr>
          <w:rFonts w:hint="eastAsia"/>
          <w:color w:val="000000"/>
          <w:sz w:val="28"/>
          <w:szCs w:val="28"/>
          <w:lang w:eastAsia="zh-CN"/>
        </w:rPr>
        <w:t>:</w:t>
      </w:r>
    </w:p>
    <w:p w:rsidR="00BC7ABB" w:rsidRDefault="00BC7ABB">
      <w:pPr>
        <w:numPr>
          <w:ilvl w:val="0"/>
          <w:numId w:val="3"/>
        </w:numPr>
        <w:tabs>
          <w:tab w:val="left" w:pos="1680"/>
        </w:tabs>
        <w:ind w:firstLine="567"/>
        <w:jc w:val="both"/>
        <w:rPr>
          <w:color w:val="000000"/>
          <w:sz w:val="28"/>
          <w:szCs w:val="28"/>
          <w:lang w:eastAsia="zh-CN"/>
        </w:rPr>
      </w:pPr>
      <w:r>
        <w:rPr>
          <w:color w:val="000000"/>
          <w:sz w:val="28"/>
          <w:szCs w:val="28"/>
          <w:lang w:eastAsia="zh-CN"/>
        </w:rPr>
        <w:t xml:space="preserve">С помощью команды </w:t>
      </w:r>
      <w:r>
        <w:rPr>
          <w:rFonts w:hint="eastAsia"/>
          <w:color w:val="000000"/>
          <w:sz w:val="28"/>
          <w:szCs w:val="28"/>
          <w:lang w:val="en-US" w:eastAsia="zh-CN"/>
        </w:rPr>
        <w:t>Option</w:t>
      </w:r>
      <w:r>
        <w:rPr>
          <w:rFonts w:hint="eastAsia"/>
          <w:color w:val="000000"/>
          <w:sz w:val="28"/>
          <w:szCs w:val="28"/>
          <w:lang w:eastAsia="zh-CN"/>
        </w:rPr>
        <w:t>/</w:t>
      </w:r>
      <w:r>
        <w:rPr>
          <w:rFonts w:hint="eastAsia"/>
          <w:color w:val="000000"/>
          <w:sz w:val="28"/>
          <w:szCs w:val="28"/>
          <w:lang w:val="en-US" w:eastAsia="zh-CN"/>
        </w:rPr>
        <w:t>System</w:t>
      </w:r>
      <w:r>
        <w:rPr>
          <w:rFonts w:hint="eastAsia"/>
          <w:color w:val="000000"/>
          <w:sz w:val="28"/>
          <w:szCs w:val="28"/>
          <w:lang w:eastAsia="zh-CN"/>
        </w:rPr>
        <w:t xml:space="preserve"> </w:t>
      </w:r>
      <w:r>
        <w:rPr>
          <w:rFonts w:hint="eastAsia"/>
          <w:color w:val="000000"/>
          <w:sz w:val="28"/>
          <w:szCs w:val="28"/>
          <w:lang w:val="en-US" w:eastAsia="zh-CN"/>
        </w:rPr>
        <w:t>Setting</w:t>
      </w:r>
      <w:r>
        <w:rPr>
          <w:rFonts w:hint="eastAsia"/>
          <w:color w:val="000000"/>
          <w:sz w:val="28"/>
          <w:szCs w:val="28"/>
          <w:lang w:eastAsia="zh-CN"/>
        </w:rPr>
        <w:t xml:space="preserve"> </w:t>
      </w:r>
      <w:r>
        <w:rPr>
          <w:color w:val="000000"/>
          <w:sz w:val="28"/>
          <w:szCs w:val="28"/>
          <w:lang w:eastAsia="zh-CN"/>
        </w:rPr>
        <w:t>устанавливаются требуемая сетка трассировки (</w:t>
      </w:r>
      <w:r>
        <w:rPr>
          <w:rFonts w:hint="eastAsia"/>
          <w:color w:val="000000"/>
          <w:sz w:val="28"/>
          <w:szCs w:val="28"/>
          <w:lang w:val="en-US" w:eastAsia="zh-CN"/>
        </w:rPr>
        <w:t>Routing</w:t>
      </w:r>
      <w:r>
        <w:rPr>
          <w:rFonts w:hint="eastAsia"/>
          <w:color w:val="000000"/>
          <w:sz w:val="28"/>
          <w:szCs w:val="28"/>
          <w:lang w:eastAsia="zh-CN"/>
        </w:rPr>
        <w:t xml:space="preserve"> </w:t>
      </w:r>
      <w:r>
        <w:rPr>
          <w:rFonts w:hint="eastAsia"/>
          <w:color w:val="000000"/>
          <w:sz w:val="28"/>
          <w:szCs w:val="28"/>
          <w:lang w:val="en-US" w:eastAsia="zh-CN"/>
        </w:rPr>
        <w:t>grid</w:t>
      </w:r>
      <w:r>
        <w:rPr>
          <w:color w:val="000000"/>
          <w:sz w:val="28"/>
          <w:szCs w:val="28"/>
          <w:lang w:eastAsia="zh-CN"/>
        </w:rPr>
        <w:t>)</w:t>
      </w:r>
      <w:r>
        <w:rPr>
          <w:rFonts w:hint="eastAsia"/>
          <w:color w:val="000000"/>
          <w:sz w:val="28"/>
          <w:szCs w:val="28"/>
          <w:lang w:eastAsia="zh-CN"/>
        </w:rPr>
        <w:t xml:space="preserve">, </w:t>
      </w:r>
      <w:r>
        <w:rPr>
          <w:color w:val="000000"/>
          <w:sz w:val="28"/>
          <w:szCs w:val="28"/>
          <w:lang w:eastAsia="zh-CN"/>
        </w:rPr>
        <w:t>сетка размещения барьеров и текста (</w:t>
      </w:r>
      <w:r>
        <w:rPr>
          <w:rFonts w:hint="eastAsia"/>
          <w:color w:val="000000"/>
          <w:sz w:val="28"/>
          <w:szCs w:val="28"/>
          <w:lang w:val="en-US" w:eastAsia="zh-CN"/>
        </w:rPr>
        <w:t>Detail</w:t>
      </w:r>
      <w:r>
        <w:rPr>
          <w:rFonts w:hint="eastAsia"/>
          <w:color w:val="000000"/>
          <w:sz w:val="28"/>
          <w:szCs w:val="28"/>
          <w:lang w:eastAsia="zh-CN"/>
        </w:rPr>
        <w:t xml:space="preserve"> </w:t>
      </w:r>
      <w:r>
        <w:rPr>
          <w:rFonts w:hint="eastAsia"/>
          <w:color w:val="000000"/>
          <w:sz w:val="28"/>
          <w:szCs w:val="28"/>
          <w:lang w:val="en-US" w:eastAsia="zh-CN"/>
        </w:rPr>
        <w:t>grid</w:t>
      </w:r>
      <w:r>
        <w:rPr>
          <w:color w:val="000000"/>
          <w:sz w:val="28"/>
          <w:szCs w:val="28"/>
          <w:lang w:eastAsia="zh-CN"/>
        </w:rPr>
        <w:t>)</w:t>
      </w:r>
      <w:r>
        <w:rPr>
          <w:rFonts w:hint="eastAsia"/>
          <w:color w:val="000000"/>
          <w:sz w:val="28"/>
          <w:szCs w:val="28"/>
          <w:lang w:eastAsia="zh-CN"/>
        </w:rPr>
        <w:t xml:space="preserve"> </w:t>
      </w:r>
      <w:r>
        <w:rPr>
          <w:color w:val="000000"/>
          <w:sz w:val="28"/>
          <w:szCs w:val="28"/>
          <w:lang w:eastAsia="zh-CN"/>
        </w:rPr>
        <w:t xml:space="preserve">и сетка переходных </w:t>
      </w:r>
      <w:r w:rsidR="00422295">
        <w:rPr>
          <w:color w:val="000000"/>
          <w:sz w:val="28"/>
          <w:szCs w:val="28"/>
          <w:lang w:eastAsia="zh-CN"/>
        </w:rPr>
        <w:t>отверстий</w:t>
      </w:r>
      <w:r>
        <w:rPr>
          <w:color w:val="000000"/>
          <w:sz w:val="28"/>
          <w:szCs w:val="28"/>
          <w:lang w:eastAsia="zh-CN"/>
        </w:rPr>
        <w:t xml:space="preserve"> (</w:t>
      </w:r>
      <w:r>
        <w:rPr>
          <w:rFonts w:hint="eastAsia"/>
          <w:color w:val="000000"/>
          <w:sz w:val="28"/>
          <w:szCs w:val="28"/>
          <w:lang w:val="en-US" w:eastAsia="zh-CN"/>
        </w:rPr>
        <w:t>Via</w:t>
      </w:r>
      <w:r>
        <w:rPr>
          <w:rFonts w:hint="eastAsia"/>
          <w:color w:val="000000"/>
          <w:sz w:val="28"/>
          <w:szCs w:val="28"/>
          <w:lang w:eastAsia="zh-CN"/>
        </w:rPr>
        <w:t xml:space="preserve"> </w:t>
      </w:r>
      <w:r>
        <w:rPr>
          <w:rFonts w:hint="eastAsia"/>
          <w:color w:val="000000"/>
          <w:sz w:val="28"/>
          <w:szCs w:val="28"/>
          <w:lang w:val="en-US" w:eastAsia="zh-CN"/>
        </w:rPr>
        <w:t>grid</w:t>
      </w:r>
      <w:r>
        <w:rPr>
          <w:color w:val="000000"/>
          <w:sz w:val="28"/>
          <w:szCs w:val="28"/>
          <w:lang w:eastAsia="zh-CN"/>
        </w:rPr>
        <w:t>).</w:t>
      </w:r>
    </w:p>
    <w:p w:rsidR="00BC7ABB" w:rsidRDefault="00BC7ABB">
      <w:pPr>
        <w:numPr>
          <w:ilvl w:val="0"/>
          <w:numId w:val="3"/>
        </w:numPr>
        <w:tabs>
          <w:tab w:val="left" w:pos="1680"/>
        </w:tabs>
        <w:ind w:firstLine="567"/>
        <w:jc w:val="both"/>
        <w:rPr>
          <w:color w:val="000000"/>
          <w:sz w:val="28"/>
          <w:szCs w:val="28"/>
          <w:lang w:val="en-US" w:eastAsia="zh-CN"/>
        </w:rPr>
      </w:pPr>
      <w:r>
        <w:rPr>
          <w:color w:val="000000"/>
          <w:sz w:val="28"/>
          <w:szCs w:val="28"/>
          <w:lang w:eastAsia="zh-CN"/>
        </w:rPr>
        <w:t>С помощью команды</w:t>
      </w:r>
      <w:r>
        <w:rPr>
          <w:rFonts w:hint="eastAsia"/>
          <w:color w:val="000000"/>
          <w:sz w:val="28"/>
          <w:szCs w:val="28"/>
          <w:lang w:eastAsia="zh-CN"/>
        </w:rPr>
        <w:t xml:space="preserve"> </w:t>
      </w:r>
      <w:r>
        <w:rPr>
          <w:rFonts w:hint="eastAsia"/>
          <w:color w:val="000000"/>
          <w:sz w:val="28"/>
          <w:szCs w:val="28"/>
          <w:lang w:val="en-US" w:eastAsia="zh-CN"/>
        </w:rPr>
        <w:t>Tool</w:t>
      </w:r>
      <w:r>
        <w:rPr>
          <w:rFonts w:hint="eastAsia"/>
          <w:color w:val="000000"/>
          <w:sz w:val="28"/>
          <w:szCs w:val="28"/>
          <w:lang w:eastAsia="zh-CN"/>
        </w:rPr>
        <w:t>/</w:t>
      </w:r>
      <w:r>
        <w:rPr>
          <w:rFonts w:hint="eastAsia"/>
          <w:color w:val="000000"/>
          <w:sz w:val="28"/>
          <w:szCs w:val="28"/>
          <w:lang w:val="en-US" w:eastAsia="zh-CN"/>
        </w:rPr>
        <w:t>Layer</w:t>
      </w:r>
      <w:r>
        <w:rPr>
          <w:rFonts w:hint="eastAsia"/>
          <w:color w:val="000000"/>
          <w:sz w:val="28"/>
          <w:szCs w:val="28"/>
          <w:lang w:eastAsia="zh-CN"/>
        </w:rPr>
        <w:t>/</w:t>
      </w:r>
      <w:r>
        <w:rPr>
          <w:rFonts w:hint="eastAsia"/>
          <w:color w:val="000000"/>
          <w:sz w:val="28"/>
          <w:szCs w:val="28"/>
          <w:lang w:val="en-US" w:eastAsia="zh-CN"/>
        </w:rPr>
        <w:t>Select</w:t>
      </w:r>
      <w:r>
        <w:rPr>
          <w:rFonts w:hint="eastAsia"/>
          <w:color w:val="000000"/>
          <w:sz w:val="28"/>
          <w:szCs w:val="28"/>
          <w:lang w:eastAsia="zh-CN"/>
        </w:rPr>
        <w:t xml:space="preserve"> </w:t>
      </w:r>
      <w:r>
        <w:rPr>
          <w:rFonts w:hint="eastAsia"/>
          <w:color w:val="000000"/>
          <w:sz w:val="28"/>
          <w:szCs w:val="28"/>
          <w:lang w:val="en-US" w:eastAsia="zh-CN"/>
        </w:rPr>
        <w:t>from</w:t>
      </w:r>
      <w:r>
        <w:rPr>
          <w:rFonts w:hint="eastAsia"/>
          <w:color w:val="000000"/>
          <w:sz w:val="28"/>
          <w:szCs w:val="28"/>
          <w:lang w:eastAsia="zh-CN"/>
        </w:rPr>
        <w:t xml:space="preserve"> </w:t>
      </w:r>
      <w:r>
        <w:rPr>
          <w:rFonts w:hint="eastAsia"/>
          <w:color w:val="000000"/>
          <w:sz w:val="28"/>
          <w:szCs w:val="28"/>
          <w:lang w:val="en-US" w:eastAsia="zh-CN"/>
        </w:rPr>
        <w:t>Spreadsheet</w:t>
      </w:r>
      <w:r>
        <w:rPr>
          <w:rFonts w:hint="eastAsia"/>
          <w:color w:val="000000"/>
          <w:sz w:val="28"/>
          <w:szCs w:val="28"/>
          <w:lang w:eastAsia="zh-CN"/>
        </w:rPr>
        <w:t xml:space="preserve"> </w:t>
      </w:r>
      <w:r>
        <w:rPr>
          <w:color w:val="000000"/>
          <w:sz w:val="28"/>
          <w:szCs w:val="28"/>
          <w:lang w:eastAsia="zh-CN"/>
        </w:rPr>
        <w:t>или</w:t>
      </w:r>
      <w:r>
        <w:rPr>
          <w:rFonts w:hint="eastAsia"/>
          <w:color w:val="000000"/>
          <w:sz w:val="28"/>
          <w:szCs w:val="28"/>
          <w:lang w:eastAsia="zh-CN"/>
        </w:rPr>
        <w:t xml:space="preserve"> </w:t>
      </w:r>
      <w:r>
        <w:rPr>
          <w:rFonts w:hint="eastAsia"/>
          <w:color w:val="000000"/>
          <w:sz w:val="28"/>
          <w:szCs w:val="28"/>
          <w:lang w:val="en-US" w:eastAsia="zh-CN"/>
        </w:rPr>
        <w:t>View</w:t>
      </w:r>
      <w:r>
        <w:rPr>
          <w:rFonts w:hint="eastAsia"/>
          <w:color w:val="000000"/>
          <w:sz w:val="28"/>
          <w:szCs w:val="28"/>
          <w:lang w:eastAsia="zh-CN"/>
        </w:rPr>
        <w:t>/</w:t>
      </w:r>
      <w:r>
        <w:rPr>
          <w:rFonts w:hint="eastAsia"/>
          <w:color w:val="000000"/>
          <w:sz w:val="28"/>
          <w:szCs w:val="28"/>
          <w:lang w:val="en-US" w:eastAsia="zh-CN"/>
        </w:rPr>
        <w:t>Database</w:t>
      </w:r>
      <w:r>
        <w:rPr>
          <w:rFonts w:hint="eastAsia"/>
          <w:color w:val="000000"/>
          <w:sz w:val="28"/>
          <w:szCs w:val="28"/>
          <w:lang w:eastAsia="zh-CN"/>
        </w:rPr>
        <w:t xml:space="preserve"> </w:t>
      </w:r>
      <w:r>
        <w:rPr>
          <w:rFonts w:hint="eastAsia"/>
          <w:color w:val="000000"/>
          <w:sz w:val="28"/>
          <w:szCs w:val="28"/>
          <w:lang w:val="en-US" w:eastAsia="zh-CN"/>
        </w:rPr>
        <w:t>Spreadsheets</w:t>
      </w:r>
      <w:r>
        <w:rPr>
          <w:rFonts w:hint="eastAsia"/>
          <w:color w:val="000000"/>
          <w:sz w:val="28"/>
          <w:szCs w:val="28"/>
          <w:lang w:eastAsia="zh-CN"/>
        </w:rPr>
        <w:t>/</w:t>
      </w:r>
      <w:r>
        <w:rPr>
          <w:rFonts w:hint="eastAsia"/>
          <w:color w:val="000000"/>
          <w:sz w:val="28"/>
          <w:szCs w:val="28"/>
          <w:lang w:val="en-US" w:eastAsia="zh-CN"/>
        </w:rPr>
        <w:t>Layers</w:t>
      </w:r>
      <w:r>
        <w:rPr>
          <w:rFonts w:hint="eastAsia"/>
          <w:color w:val="000000"/>
          <w:sz w:val="28"/>
          <w:szCs w:val="28"/>
          <w:lang w:eastAsia="zh-CN"/>
        </w:rPr>
        <w:t xml:space="preserve"> </w:t>
      </w:r>
      <w:r>
        <w:rPr>
          <w:color w:val="000000"/>
          <w:sz w:val="28"/>
          <w:szCs w:val="28"/>
          <w:lang w:eastAsia="zh-CN"/>
        </w:rPr>
        <w:t>просматривается и редактируется структура слоев проекта. Редактирование осуществляется двойным щелчком по соответствующему полю.</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 xml:space="preserve">Трассировка проводников в пакете </w:t>
      </w:r>
      <w:r>
        <w:rPr>
          <w:rFonts w:hint="eastAsia"/>
          <w:color w:val="000000"/>
          <w:sz w:val="28"/>
          <w:szCs w:val="28"/>
          <w:lang w:val="en-US" w:eastAsia="zh-CN"/>
        </w:rPr>
        <w:t>Or</w:t>
      </w:r>
      <w:proofErr w:type="gramStart"/>
      <w:r>
        <w:rPr>
          <w:color w:val="000000"/>
          <w:sz w:val="28"/>
          <w:szCs w:val="28"/>
          <w:lang w:eastAsia="zh-CN"/>
        </w:rPr>
        <w:t>СА</w:t>
      </w:r>
      <w:proofErr w:type="gramEnd"/>
      <w:r>
        <w:rPr>
          <w:rFonts w:hint="eastAsia"/>
          <w:color w:val="000000"/>
          <w:sz w:val="28"/>
          <w:szCs w:val="28"/>
          <w:lang w:val="en-US" w:eastAsia="zh-CN"/>
        </w:rPr>
        <w:t>D</w:t>
      </w:r>
      <w:r>
        <w:rPr>
          <w:rFonts w:hint="eastAsia"/>
          <w:color w:val="000000"/>
          <w:sz w:val="28"/>
          <w:szCs w:val="28"/>
          <w:lang w:eastAsia="zh-CN"/>
        </w:rPr>
        <w:t xml:space="preserve"> </w:t>
      </w:r>
      <w:r>
        <w:rPr>
          <w:color w:val="000000"/>
          <w:sz w:val="28"/>
          <w:szCs w:val="28"/>
          <w:lang w:eastAsia="zh-CN"/>
        </w:rPr>
        <w:t xml:space="preserve">может выполняться в ручном и автоматическом режиме. Трассировка проводников в ручном режиме осуществляется с помощью команд </w:t>
      </w:r>
      <w:r>
        <w:rPr>
          <w:rFonts w:hint="eastAsia"/>
          <w:color w:val="000000"/>
          <w:sz w:val="28"/>
          <w:szCs w:val="28"/>
          <w:lang w:val="en-US" w:eastAsia="zh-CN"/>
        </w:rPr>
        <w:t>Tools</w:t>
      </w:r>
      <w:r>
        <w:rPr>
          <w:rFonts w:hint="eastAsia"/>
          <w:color w:val="000000"/>
          <w:sz w:val="28"/>
          <w:szCs w:val="28"/>
          <w:lang w:eastAsia="zh-CN"/>
        </w:rPr>
        <w:t>/</w:t>
      </w:r>
      <w:r>
        <w:rPr>
          <w:rFonts w:hint="eastAsia"/>
          <w:color w:val="000000"/>
          <w:sz w:val="28"/>
          <w:szCs w:val="28"/>
          <w:lang w:val="en-US" w:eastAsia="zh-CN"/>
        </w:rPr>
        <w:t>Track</w:t>
      </w:r>
      <w:r>
        <w:rPr>
          <w:rFonts w:hint="eastAsia"/>
          <w:color w:val="000000"/>
          <w:sz w:val="28"/>
          <w:szCs w:val="28"/>
          <w:lang w:eastAsia="zh-CN"/>
        </w:rPr>
        <w:t xml:space="preserve">, </w:t>
      </w:r>
      <w:r>
        <w:rPr>
          <w:rFonts w:hint="eastAsia"/>
          <w:color w:val="000000"/>
          <w:sz w:val="28"/>
          <w:szCs w:val="28"/>
          <w:lang w:val="en-US" w:eastAsia="zh-CN"/>
        </w:rPr>
        <w:t>Tool</w:t>
      </w:r>
      <w:r>
        <w:rPr>
          <w:rFonts w:hint="eastAsia"/>
          <w:color w:val="000000"/>
          <w:sz w:val="28"/>
          <w:szCs w:val="28"/>
          <w:lang w:eastAsia="zh-CN"/>
        </w:rPr>
        <w:t>/</w:t>
      </w:r>
      <w:r>
        <w:rPr>
          <w:rFonts w:hint="eastAsia"/>
          <w:color w:val="000000"/>
          <w:sz w:val="28"/>
          <w:szCs w:val="28"/>
          <w:lang w:val="en-US" w:eastAsia="zh-CN"/>
        </w:rPr>
        <w:t>Track</w:t>
      </w:r>
      <w:r>
        <w:rPr>
          <w:rFonts w:hint="eastAsia"/>
          <w:color w:val="000000"/>
          <w:sz w:val="28"/>
          <w:szCs w:val="28"/>
          <w:lang w:eastAsia="zh-CN"/>
        </w:rPr>
        <w:t xml:space="preserve"> </w:t>
      </w:r>
      <w:r>
        <w:rPr>
          <w:rFonts w:hint="eastAsia"/>
          <w:color w:val="000000"/>
          <w:sz w:val="28"/>
          <w:szCs w:val="28"/>
          <w:lang w:val="en-US" w:eastAsia="zh-CN"/>
        </w:rPr>
        <w:t>Segment</w:t>
      </w:r>
      <w:r>
        <w:rPr>
          <w:rFonts w:hint="eastAsia"/>
          <w:color w:val="000000"/>
          <w:sz w:val="28"/>
          <w:szCs w:val="28"/>
          <w:lang w:eastAsia="zh-CN"/>
        </w:rPr>
        <w:t xml:space="preserve"> </w:t>
      </w:r>
      <w:r>
        <w:rPr>
          <w:color w:val="000000"/>
          <w:sz w:val="28"/>
          <w:szCs w:val="28"/>
          <w:lang w:eastAsia="zh-CN"/>
        </w:rPr>
        <w:t>и</w:t>
      </w:r>
      <w:r>
        <w:rPr>
          <w:rFonts w:hint="eastAsia"/>
          <w:color w:val="000000"/>
          <w:sz w:val="28"/>
          <w:szCs w:val="28"/>
          <w:lang w:eastAsia="zh-CN"/>
        </w:rPr>
        <w:t xml:space="preserve"> </w:t>
      </w:r>
      <w:r>
        <w:rPr>
          <w:rFonts w:hint="eastAsia"/>
          <w:color w:val="000000"/>
          <w:sz w:val="28"/>
          <w:szCs w:val="28"/>
          <w:lang w:val="en-US" w:eastAsia="zh-CN"/>
        </w:rPr>
        <w:t>Tool</w:t>
      </w:r>
      <w:r>
        <w:rPr>
          <w:rFonts w:hint="eastAsia"/>
          <w:color w:val="000000"/>
          <w:sz w:val="28"/>
          <w:szCs w:val="28"/>
          <w:lang w:eastAsia="zh-CN"/>
        </w:rPr>
        <w:t>/</w:t>
      </w:r>
      <w:r>
        <w:rPr>
          <w:rFonts w:hint="eastAsia"/>
          <w:color w:val="000000"/>
          <w:sz w:val="28"/>
          <w:szCs w:val="28"/>
          <w:lang w:val="en-US" w:eastAsia="zh-CN"/>
        </w:rPr>
        <w:t>Via</w:t>
      </w:r>
      <w:r>
        <w:rPr>
          <w:color w:val="000000"/>
          <w:sz w:val="28"/>
          <w:szCs w:val="28"/>
          <w:lang w:eastAsia="zh-CN"/>
        </w:rPr>
        <w:t xml:space="preserve">. Трассировка в ручном режиме должна проводиться для высокочастотных целей, критических целей и корректировки печатных плат после трассировки в автоматическом режиме. Изменение направления проводника фиксируется щелчком левой кнопкой мыши. Для перехода на другой слой можно вызвать контекстное меню, выбрать пункт </w:t>
      </w:r>
      <w:r>
        <w:rPr>
          <w:rFonts w:hint="eastAsia"/>
          <w:color w:val="000000"/>
          <w:sz w:val="28"/>
          <w:szCs w:val="28"/>
          <w:lang w:val="en-US" w:eastAsia="zh-CN"/>
        </w:rPr>
        <w:t>Add</w:t>
      </w:r>
      <w:r>
        <w:rPr>
          <w:rFonts w:hint="eastAsia"/>
          <w:color w:val="000000"/>
          <w:sz w:val="28"/>
          <w:szCs w:val="28"/>
          <w:lang w:eastAsia="zh-CN"/>
        </w:rPr>
        <w:t xml:space="preserve"> </w:t>
      </w:r>
      <w:r>
        <w:rPr>
          <w:rFonts w:hint="eastAsia"/>
          <w:color w:val="000000"/>
          <w:sz w:val="28"/>
          <w:szCs w:val="28"/>
          <w:lang w:val="en-US" w:eastAsia="zh-CN"/>
        </w:rPr>
        <w:t>via</w:t>
      </w:r>
      <w:r>
        <w:rPr>
          <w:rFonts w:hint="eastAsia"/>
          <w:color w:val="000000"/>
          <w:sz w:val="28"/>
          <w:szCs w:val="28"/>
          <w:lang w:eastAsia="zh-CN"/>
        </w:rPr>
        <w:t xml:space="preserve">, </w:t>
      </w:r>
      <w:r>
        <w:rPr>
          <w:color w:val="000000"/>
          <w:sz w:val="28"/>
          <w:szCs w:val="28"/>
          <w:lang w:eastAsia="zh-CN"/>
        </w:rPr>
        <w:t>сделать активным требуемый слой и продолжать проведение трассы в этом слое.</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Топология печатного узла</w:t>
      </w:r>
      <w:r>
        <w:rPr>
          <w:rFonts w:hint="eastAsia"/>
          <w:color w:val="000000"/>
          <w:sz w:val="28"/>
          <w:szCs w:val="28"/>
          <w:lang w:eastAsia="zh-CN"/>
        </w:rPr>
        <w:t xml:space="preserve"> </w:t>
      </w:r>
      <w:r>
        <w:rPr>
          <w:color w:val="000000"/>
          <w:sz w:val="28"/>
          <w:szCs w:val="28"/>
          <w:lang w:eastAsia="zh-CN"/>
        </w:rPr>
        <w:t>клавиатуры</w:t>
      </w:r>
      <w:r>
        <w:rPr>
          <w:rFonts w:hint="eastAsia"/>
          <w:color w:val="000000"/>
          <w:sz w:val="28"/>
          <w:szCs w:val="28"/>
          <w:lang w:eastAsia="zh-CN"/>
        </w:rPr>
        <w:t xml:space="preserve"> </w:t>
      </w:r>
      <w:r>
        <w:rPr>
          <w:color w:val="000000"/>
          <w:sz w:val="28"/>
          <w:szCs w:val="28"/>
          <w:lang w:eastAsia="zh-CN"/>
        </w:rPr>
        <w:t>и основной части  генератора показаны на рис. 2.23.</w:t>
      </w:r>
    </w:p>
    <w:p w:rsidR="00BC7ABB" w:rsidRDefault="00BC7ABB">
      <w:pPr>
        <w:tabs>
          <w:tab w:val="left" w:pos="1680"/>
        </w:tabs>
        <w:ind w:left="7" w:firstLine="567"/>
        <w:jc w:val="both"/>
        <w:rPr>
          <w:color w:val="000000"/>
          <w:sz w:val="28"/>
          <w:szCs w:val="28"/>
          <w:lang w:eastAsia="zh-CN"/>
        </w:rPr>
      </w:pPr>
    </w:p>
    <w:p w:rsidR="00BC7ABB" w:rsidRDefault="008C1FC0">
      <w:pPr>
        <w:tabs>
          <w:tab w:val="left" w:pos="1680"/>
        </w:tabs>
        <w:ind w:left="7" w:firstLine="567"/>
        <w:jc w:val="both"/>
        <w:rPr>
          <w:color w:val="000000"/>
          <w:sz w:val="28"/>
          <w:szCs w:val="28"/>
          <w:lang w:eastAsia="zh-CN"/>
        </w:rPr>
      </w:pPr>
      <w:r>
        <w:rPr>
          <w:noProof/>
        </w:rPr>
        <w:lastRenderedPageBreak/>
        <w:drawing>
          <wp:inline distT="0" distB="0" distL="0" distR="0">
            <wp:extent cx="6089015" cy="672211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2" cstate="print"/>
                    <a:srcRect/>
                    <a:stretch>
                      <a:fillRect/>
                    </a:stretch>
                  </pic:blipFill>
                  <pic:spPr bwMode="auto">
                    <a:xfrm>
                      <a:off x="0" y="0"/>
                      <a:ext cx="6089015" cy="6722110"/>
                    </a:xfrm>
                    <a:prstGeom prst="rect">
                      <a:avLst/>
                    </a:prstGeom>
                    <a:noFill/>
                    <a:ln w="9525">
                      <a:noFill/>
                      <a:miter lim="800000"/>
                      <a:headEnd/>
                      <a:tailEnd/>
                    </a:ln>
                  </pic:spPr>
                </pic:pic>
              </a:graphicData>
            </a:graphic>
          </wp:inline>
        </w:drawing>
      </w:r>
    </w:p>
    <w:p w:rsidR="00BC7ABB" w:rsidRDefault="00BC7ABB">
      <w:pPr>
        <w:tabs>
          <w:tab w:val="left" w:pos="1680"/>
        </w:tabs>
        <w:ind w:left="7" w:firstLine="567"/>
        <w:jc w:val="both"/>
        <w:rPr>
          <w:color w:val="000000"/>
          <w:sz w:val="28"/>
          <w:szCs w:val="28"/>
          <w:lang w:eastAsia="zh-CN"/>
        </w:rPr>
      </w:pPr>
    </w:p>
    <w:p w:rsidR="00BC7ABB" w:rsidRDefault="00BC7ABB">
      <w:pPr>
        <w:jc w:val="center"/>
        <w:rPr>
          <w:color w:val="000000"/>
          <w:sz w:val="28"/>
          <w:szCs w:val="28"/>
        </w:rPr>
      </w:pPr>
      <w:r>
        <w:rPr>
          <w:color w:val="000000"/>
          <w:sz w:val="28"/>
          <w:szCs w:val="28"/>
        </w:rPr>
        <w:t xml:space="preserve">Рисунок 2.23 – </w:t>
      </w:r>
      <w:r>
        <w:rPr>
          <w:color w:val="000000"/>
          <w:sz w:val="28"/>
          <w:szCs w:val="28"/>
          <w:lang w:eastAsia="zh-CN"/>
        </w:rPr>
        <w:t>Топология печатного узла</w:t>
      </w:r>
      <w:r>
        <w:rPr>
          <w:rFonts w:hint="eastAsia"/>
          <w:color w:val="000000"/>
          <w:sz w:val="28"/>
          <w:szCs w:val="28"/>
          <w:lang w:eastAsia="zh-CN"/>
        </w:rPr>
        <w:t xml:space="preserve"> </w:t>
      </w:r>
      <w:r>
        <w:rPr>
          <w:color w:val="000000"/>
          <w:sz w:val="28"/>
          <w:szCs w:val="28"/>
          <w:lang w:eastAsia="zh-CN"/>
        </w:rPr>
        <w:t>клавиатуры</w:t>
      </w:r>
      <w:r>
        <w:rPr>
          <w:rFonts w:hint="eastAsia"/>
          <w:color w:val="000000"/>
          <w:sz w:val="28"/>
          <w:szCs w:val="28"/>
          <w:lang w:eastAsia="zh-CN"/>
        </w:rPr>
        <w:t xml:space="preserve"> </w:t>
      </w:r>
      <w:r>
        <w:rPr>
          <w:color w:val="000000"/>
          <w:sz w:val="28"/>
          <w:szCs w:val="28"/>
        </w:rPr>
        <w:t xml:space="preserve">(1) </w:t>
      </w:r>
    </w:p>
    <w:p w:rsidR="00BC7ABB" w:rsidRDefault="00BC7ABB">
      <w:pPr>
        <w:jc w:val="center"/>
        <w:rPr>
          <w:color w:val="000000"/>
          <w:sz w:val="28"/>
          <w:szCs w:val="28"/>
        </w:rPr>
      </w:pPr>
      <w:r>
        <w:rPr>
          <w:color w:val="000000"/>
          <w:sz w:val="28"/>
          <w:szCs w:val="28"/>
          <w:lang w:eastAsia="zh-CN"/>
        </w:rPr>
        <w:t>и основной части  генератора</w:t>
      </w:r>
      <w:r>
        <w:rPr>
          <w:color w:val="000000"/>
          <w:sz w:val="28"/>
          <w:szCs w:val="28"/>
        </w:rPr>
        <w:t xml:space="preserve"> (2)</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567"/>
        <w:rPr>
          <w:rFonts w:ascii="Times New Roman" w:hAnsi="Times New Roman" w:cs="Times New Roman"/>
          <w:b/>
          <w:bCs/>
          <w:color w:val="000000"/>
          <w:sz w:val="28"/>
          <w:szCs w:val="28"/>
          <w:lang w:val="ru-RU"/>
        </w:rPr>
      </w:pPr>
      <w:r>
        <w:rPr>
          <w:color w:val="000000"/>
          <w:sz w:val="28"/>
          <w:szCs w:val="28"/>
          <w:lang w:val="uk-UA"/>
        </w:rPr>
        <w:br w:type="page"/>
      </w:r>
      <w:r>
        <w:rPr>
          <w:rFonts w:ascii="Times New Roman" w:hAnsi="Times New Roman" w:cs="Times New Roman"/>
          <w:b/>
          <w:bCs/>
          <w:color w:val="000000"/>
          <w:sz w:val="28"/>
          <w:szCs w:val="28"/>
          <w:lang w:val="ru-RU"/>
        </w:rPr>
        <w:lastRenderedPageBreak/>
        <w:t>2.5 Р</w:t>
      </w:r>
      <w:r w:rsidRPr="002C5593">
        <w:rPr>
          <w:rFonts w:ascii="Times New Roman" w:hAnsi="Times New Roman" w:cs="Times New Roman"/>
          <w:b/>
          <w:bCs/>
          <w:sz w:val="28"/>
          <w:szCs w:val="28"/>
          <w:lang w:val="ru-RU"/>
        </w:rPr>
        <w:t xml:space="preserve">азработка программного обеспечения </w:t>
      </w:r>
      <w:r w:rsidRPr="002C5593">
        <w:rPr>
          <w:rFonts w:ascii="Times New Roman" w:hAnsi="Times New Roman" w:cs="Times New Roman"/>
          <w:b/>
          <w:bCs/>
          <w:sz w:val="28"/>
          <w:lang w:val="ru-RU"/>
        </w:rPr>
        <w:t>цифрового устройства</w:t>
      </w:r>
      <w:r w:rsidRPr="002C5593">
        <w:rPr>
          <w:rFonts w:ascii="Times New Roman" w:hAnsi="Times New Roman" w:cs="Times New Roman"/>
          <w:b/>
          <w:bCs/>
          <w:sz w:val="28"/>
          <w:szCs w:val="28"/>
          <w:lang w:val="ru-RU"/>
        </w:rPr>
        <w:t xml:space="preserve"> генератора</w:t>
      </w:r>
    </w:p>
    <w:p w:rsidR="00BC7ABB" w:rsidRDefault="00BC7ABB">
      <w:pPr>
        <w:tabs>
          <w:tab w:val="left" w:pos="1680"/>
        </w:tabs>
        <w:ind w:left="7" w:firstLine="567"/>
        <w:jc w:val="both"/>
        <w:rPr>
          <w:b/>
          <w:bCs/>
          <w:sz w:val="28"/>
          <w:lang w:eastAsia="zh-CN"/>
        </w:rPr>
      </w:pPr>
      <w:r>
        <w:rPr>
          <w:b/>
          <w:bCs/>
          <w:color w:val="000000"/>
          <w:sz w:val="28"/>
          <w:szCs w:val="28"/>
          <w:lang w:eastAsia="zh-CN"/>
        </w:rPr>
        <w:t>2.5.1</w:t>
      </w:r>
      <w:r>
        <w:rPr>
          <w:color w:val="000000"/>
          <w:sz w:val="28"/>
          <w:szCs w:val="28"/>
          <w:lang w:eastAsia="zh-CN"/>
        </w:rPr>
        <w:t xml:space="preserve"> </w:t>
      </w:r>
      <w:r>
        <w:rPr>
          <w:b/>
          <w:bCs/>
          <w:sz w:val="28"/>
        </w:rPr>
        <w:t>Выбор среды и языка программирования для  разработки программного обеспечения для МК</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 xml:space="preserve">Для большинства микроконтроллеров существуют низкоуровневый – ассемблер  и высокоуровневый – Си языки программирования. В этих языках реализованы все необходимые возможности по управлению аппаратными средствами микроконтроллеров. </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Ассемблер – это низкоуровневый язык программирования, использующий непосредственный набор инструкций микроконтроллера. Создание программы на этом языке требует хорошего знания системы команд программируемого чипа и достаточного времени на разработку программы. Ассемблер проигрывает Си в скорости и удобстве разработки программ, но имеет заметные преимущества в размере конечного исполняемого кода, а соответственно, и скорости его выполнения.</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Си позволяет создавать программы, предоставляя разработчику все преимущества языка высокого уровня. Компиляция исходных текстов, написанных на Си, осуществляется быстро и дает компактный, эффективный код.  Основные преимущества Си перед ассемблером: высокая скорость разработки программ; универсальность, не требующая досконального изучения архитектуры микроконтроллера; лучшая документируемость и читаемость алгоритма; наличие библиотек функций; поддержка вычислений с плавающей точкой.</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В языке Си гармонично сочетаются возможности программирования низкого уровня со свойствами языка высокого уровня. Возможность низкоуровневого программирования позволяет легко оперировать непосредственно аппаратными средствами, а свойства языка высокого уровня позволяют создавать легко читаемый и модифицируемый программный код. Кроме того, практически все компиляторы Си имеют возможность выполнения и занимаемым ресурсам участков программы.</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Чтобы преобразовать исходный те</w:t>
      </w:r>
      <w:proofErr w:type="gramStart"/>
      <w:r>
        <w:rPr>
          <w:color w:val="000000"/>
          <w:sz w:val="28"/>
          <w:szCs w:val="28"/>
          <w:lang w:eastAsia="zh-CN"/>
        </w:rPr>
        <w:t>кст пр</w:t>
      </w:r>
      <w:proofErr w:type="gramEnd"/>
      <w:r>
        <w:rPr>
          <w:color w:val="000000"/>
          <w:sz w:val="28"/>
          <w:szCs w:val="28"/>
          <w:lang w:eastAsia="zh-CN"/>
        </w:rPr>
        <w:t xml:space="preserve">ограммы в файл прошивки микроконтроллера, применяют компиляторы. В настоящее время представлено достаточно много компиляторов Си для МК STM32. Самым мощным из них считается компилятор фирмы IAR </w:t>
      </w:r>
      <w:proofErr w:type="spellStart"/>
      <w:r>
        <w:rPr>
          <w:color w:val="000000"/>
          <w:sz w:val="28"/>
          <w:szCs w:val="28"/>
          <w:lang w:eastAsia="zh-CN"/>
        </w:rPr>
        <w:t>Systems</w:t>
      </w:r>
      <w:proofErr w:type="spellEnd"/>
      <w:r>
        <w:rPr>
          <w:color w:val="000000"/>
          <w:sz w:val="28"/>
          <w:szCs w:val="28"/>
          <w:lang w:eastAsia="zh-CN"/>
        </w:rPr>
        <w:t xml:space="preserve">. IAR C </w:t>
      </w:r>
      <w:proofErr w:type="spellStart"/>
      <w:r>
        <w:rPr>
          <w:color w:val="000000"/>
          <w:sz w:val="28"/>
          <w:szCs w:val="28"/>
          <w:lang w:eastAsia="zh-CN"/>
        </w:rPr>
        <w:t>Compiler</w:t>
      </w:r>
      <w:proofErr w:type="spellEnd"/>
      <w:r>
        <w:rPr>
          <w:color w:val="000000"/>
          <w:sz w:val="28"/>
          <w:szCs w:val="28"/>
          <w:lang w:eastAsia="zh-CN"/>
        </w:rPr>
        <w:t xml:space="preserve"> имеет широкие возможности по оптимизации кода и поставляется в составе интегрированной среды разработки IAR </w:t>
      </w:r>
      <w:proofErr w:type="spellStart"/>
      <w:r>
        <w:rPr>
          <w:color w:val="000000"/>
          <w:sz w:val="28"/>
          <w:szCs w:val="28"/>
          <w:lang w:eastAsia="zh-CN"/>
        </w:rPr>
        <w:t>Embedded</w:t>
      </w:r>
      <w:proofErr w:type="spellEnd"/>
      <w:r>
        <w:rPr>
          <w:color w:val="000000"/>
          <w:sz w:val="28"/>
          <w:szCs w:val="28"/>
          <w:lang w:eastAsia="zh-CN"/>
        </w:rPr>
        <w:t xml:space="preserve"> </w:t>
      </w:r>
      <w:proofErr w:type="spellStart"/>
      <w:r>
        <w:rPr>
          <w:color w:val="000000"/>
          <w:sz w:val="28"/>
          <w:szCs w:val="28"/>
          <w:lang w:eastAsia="zh-CN"/>
        </w:rPr>
        <w:t>Workbench</w:t>
      </w:r>
      <w:proofErr w:type="spellEnd"/>
      <w:r>
        <w:rPr>
          <w:color w:val="000000"/>
          <w:sz w:val="28"/>
          <w:szCs w:val="28"/>
          <w:lang w:eastAsia="zh-CN"/>
        </w:rPr>
        <w:t xml:space="preserve"> (EWB), включающей в себя также компилятор ассемблера, линкер, менеджер проектов и библиотек, а также отладчик. </w:t>
      </w:r>
    </w:p>
    <w:p w:rsidR="005A243E" w:rsidRDefault="005A243E">
      <w:pPr>
        <w:tabs>
          <w:tab w:val="left" w:pos="1680"/>
        </w:tabs>
        <w:ind w:left="7" w:firstLine="567"/>
        <w:jc w:val="both"/>
        <w:rPr>
          <w:color w:val="000000"/>
          <w:sz w:val="28"/>
          <w:szCs w:val="28"/>
          <w:lang w:eastAsia="zh-CN"/>
        </w:rPr>
      </w:pPr>
    </w:p>
    <w:p w:rsidR="005A243E" w:rsidRDefault="005A243E">
      <w:pPr>
        <w:tabs>
          <w:tab w:val="left" w:pos="1680"/>
        </w:tabs>
        <w:ind w:left="7" w:firstLine="567"/>
        <w:jc w:val="both"/>
        <w:rPr>
          <w:color w:val="000000"/>
          <w:sz w:val="28"/>
          <w:szCs w:val="28"/>
          <w:lang w:eastAsia="zh-CN"/>
        </w:rPr>
      </w:pPr>
    </w:p>
    <w:p w:rsidR="005A243E" w:rsidRDefault="005A243E">
      <w:pPr>
        <w:tabs>
          <w:tab w:val="left" w:pos="1680"/>
        </w:tabs>
        <w:ind w:left="7" w:firstLine="567"/>
        <w:jc w:val="both"/>
        <w:rPr>
          <w:color w:val="000000"/>
          <w:sz w:val="28"/>
          <w:szCs w:val="28"/>
          <w:lang w:eastAsia="zh-CN"/>
        </w:rPr>
      </w:pPr>
    </w:p>
    <w:p w:rsidR="005A243E" w:rsidRDefault="005A243E">
      <w:pPr>
        <w:tabs>
          <w:tab w:val="left" w:pos="1680"/>
        </w:tabs>
        <w:ind w:left="7" w:firstLine="567"/>
        <w:jc w:val="both"/>
        <w:rPr>
          <w:color w:val="000000"/>
          <w:sz w:val="28"/>
          <w:szCs w:val="28"/>
          <w:lang w:eastAsia="zh-CN"/>
        </w:rPr>
      </w:pPr>
    </w:p>
    <w:p w:rsidR="005A243E" w:rsidRDefault="005A243E">
      <w:pPr>
        <w:tabs>
          <w:tab w:val="left" w:pos="1680"/>
        </w:tabs>
        <w:ind w:left="7" w:firstLine="567"/>
        <w:jc w:val="both"/>
        <w:rPr>
          <w:color w:val="000000"/>
          <w:sz w:val="28"/>
          <w:szCs w:val="28"/>
          <w:lang w:eastAsia="zh-CN"/>
        </w:rPr>
      </w:pPr>
    </w:p>
    <w:p w:rsidR="005A243E" w:rsidRDefault="005A243E" w:rsidP="005A243E">
      <w:pPr>
        <w:tabs>
          <w:tab w:val="left" w:pos="1680"/>
        </w:tabs>
        <w:ind w:left="7" w:firstLine="567"/>
        <w:jc w:val="center"/>
        <w:rPr>
          <w:b/>
          <w:color w:val="000000"/>
          <w:sz w:val="28"/>
          <w:szCs w:val="28"/>
          <w:lang w:eastAsia="zh-CN"/>
        </w:rPr>
      </w:pPr>
      <w:r w:rsidRPr="005A243E">
        <w:rPr>
          <w:b/>
          <w:color w:val="000000"/>
          <w:sz w:val="28"/>
          <w:szCs w:val="28"/>
          <w:lang w:eastAsia="zh-CN"/>
        </w:rPr>
        <w:lastRenderedPageBreak/>
        <w:t>Описание программы для генератора</w:t>
      </w:r>
      <w:r w:rsidR="00566BE1">
        <w:rPr>
          <w:b/>
          <w:color w:val="000000"/>
          <w:sz w:val="28"/>
          <w:szCs w:val="28"/>
          <w:lang w:eastAsia="zh-CN"/>
        </w:rPr>
        <w:t>-</w:t>
      </w:r>
      <w:r w:rsidR="00244429">
        <w:rPr>
          <w:b/>
          <w:color w:val="000000"/>
          <w:sz w:val="28"/>
          <w:szCs w:val="28"/>
          <w:lang w:eastAsia="zh-CN"/>
        </w:rPr>
        <w:t>и</w:t>
      </w:r>
      <w:r w:rsidR="00566BE1">
        <w:rPr>
          <w:b/>
          <w:color w:val="000000"/>
          <w:sz w:val="28"/>
          <w:szCs w:val="28"/>
          <w:lang w:eastAsia="zh-CN"/>
        </w:rPr>
        <w:t>змерителя</w:t>
      </w:r>
      <w:r w:rsidRPr="005A243E">
        <w:rPr>
          <w:b/>
          <w:color w:val="000000"/>
          <w:sz w:val="28"/>
          <w:szCs w:val="28"/>
          <w:lang w:eastAsia="zh-CN"/>
        </w:rPr>
        <w:t xml:space="preserve"> НЧ сигналов.</w:t>
      </w:r>
    </w:p>
    <w:p w:rsidR="005A243E" w:rsidRDefault="005A243E" w:rsidP="005A243E">
      <w:pPr>
        <w:tabs>
          <w:tab w:val="left" w:pos="1680"/>
        </w:tabs>
        <w:ind w:left="7" w:firstLine="567"/>
        <w:jc w:val="center"/>
        <w:rPr>
          <w:b/>
          <w:color w:val="000000"/>
          <w:sz w:val="28"/>
          <w:szCs w:val="28"/>
          <w:lang w:eastAsia="zh-CN"/>
        </w:rPr>
      </w:pPr>
    </w:p>
    <w:p w:rsidR="005A243E" w:rsidRDefault="005A243E" w:rsidP="005A243E">
      <w:pPr>
        <w:tabs>
          <w:tab w:val="left" w:pos="1680"/>
        </w:tabs>
        <w:ind w:left="7" w:firstLine="567"/>
        <w:rPr>
          <w:color w:val="000000"/>
          <w:sz w:val="28"/>
          <w:szCs w:val="28"/>
          <w:lang w:eastAsia="zh-CN"/>
        </w:rPr>
      </w:pPr>
      <w:r>
        <w:rPr>
          <w:color w:val="000000"/>
          <w:sz w:val="28"/>
          <w:szCs w:val="28"/>
          <w:lang w:eastAsia="zh-CN"/>
        </w:rPr>
        <w:t>Ис</w:t>
      </w:r>
      <w:r w:rsidR="004E0964">
        <w:rPr>
          <w:color w:val="000000"/>
          <w:sz w:val="28"/>
          <w:szCs w:val="28"/>
          <w:lang w:eastAsia="zh-CN"/>
        </w:rPr>
        <w:t xml:space="preserve">ходя из ТЗ, </w:t>
      </w:r>
      <w:r>
        <w:rPr>
          <w:color w:val="000000"/>
          <w:sz w:val="28"/>
          <w:szCs w:val="28"/>
          <w:lang w:eastAsia="zh-CN"/>
        </w:rPr>
        <w:t xml:space="preserve">программа должна выполнять следующие действия: </w:t>
      </w:r>
    </w:p>
    <w:p w:rsidR="004E0964" w:rsidRDefault="004E0964" w:rsidP="005A243E">
      <w:pPr>
        <w:tabs>
          <w:tab w:val="left" w:pos="1680"/>
        </w:tabs>
        <w:ind w:left="7" w:firstLine="567"/>
        <w:rPr>
          <w:color w:val="000000"/>
          <w:sz w:val="28"/>
          <w:szCs w:val="28"/>
          <w:lang w:eastAsia="zh-CN"/>
        </w:rPr>
      </w:pPr>
    </w:p>
    <w:p w:rsidR="004E0964" w:rsidRDefault="004E0964" w:rsidP="00B65BF6">
      <w:pPr>
        <w:pStyle w:val="ad"/>
        <w:numPr>
          <w:ilvl w:val="0"/>
          <w:numId w:val="8"/>
        </w:numPr>
        <w:tabs>
          <w:tab w:val="left" w:pos="1680"/>
        </w:tabs>
        <w:spacing w:line="240" w:lineRule="auto"/>
        <w:rPr>
          <w:color w:val="000000"/>
          <w:szCs w:val="28"/>
          <w:lang w:eastAsia="zh-CN"/>
        </w:rPr>
      </w:pPr>
      <w:r>
        <w:rPr>
          <w:color w:val="000000"/>
          <w:szCs w:val="28"/>
          <w:lang w:eastAsia="zh-CN"/>
        </w:rPr>
        <w:t>о</w:t>
      </w:r>
      <w:r w:rsidR="005A243E" w:rsidRPr="004E0964">
        <w:rPr>
          <w:color w:val="000000"/>
          <w:szCs w:val="28"/>
          <w:lang w:eastAsia="zh-CN"/>
        </w:rPr>
        <w:t>прос клавиатуры</w:t>
      </w:r>
    </w:p>
    <w:p w:rsidR="005A243E" w:rsidRPr="004E0964" w:rsidRDefault="004E0964" w:rsidP="00B65BF6">
      <w:pPr>
        <w:pStyle w:val="ad"/>
        <w:numPr>
          <w:ilvl w:val="0"/>
          <w:numId w:val="8"/>
        </w:numPr>
        <w:tabs>
          <w:tab w:val="left" w:pos="1680"/>
        </w:tabs>
        <w:spacing w:line="240" w:lineRule="auto"/>
        <w:rPr>
          <w:color w:val="000000"/>
          <w:szCs w:val="28"/>
          <w:lang w:eastAsia="zh-CN"/>
        </w:rPr>
      </w:pPr>
      <w:r>
        <w:rPr>
          <w:color w:val="000000"/>
          <w:szCs w:val="28"/>
          <w:lang w:eastAsia="zh-CN"/>
        </w:rPr>
        <w:t>о</w:t>
      </w:r>
      <w:r w:rsidR="005A243E" w:rsidRPr="004E0964">
        <w:rPr>
          <w:color w:val="000000"/>
          <w:szCs w:val="28"/>
          <w:lang w:eastAsia="zh-CN"/>
        </w:rPr>
        <w:t>беспечение реакции на события от клавиатуры</w:t>
      </w:r>
    </w:p>
    <w:p w:rsidR="005A243E" w:rsidRPr="004E0964" w:rsidRDefault="004E0964" w:rsidP="00B65BF6">
      <w:pPr>
        <w:pStyle w:val="ad"/>
        <w:numPr>
          <w:ilvl w:val="0"/>
          <w:numId w:val="8"/>
        </w:numPr>
        <w:tabs>
          <w:tab w:val="left" w:pos="1680"/>
        </w:tabs>
        <w:spacing w:line="240" w:lineRule="auto"/>
        <w:rPr>
          <w:color w:val="000000"/>
          <w:szCs w:val="28"/>
          <w:lang w:eastAsia="zh-CN"/>
        </w:rPr>
      </w:pPr>
      <w:r>
        <w:rPr>
          <w:color w:val="000000"/>
          <w:szCs w:val="28"/>
          <w:lang w:eastAsia="zh-CN"/>
        </w:rPr>
        <w:t>в</w:t>
      </w:r>
      <w:r w:rsidR="005A243E" w:rsidRPr="004E0964">
        <w:rPr>
          <w:color w:val="000000"/>
          <w:szCs w:val="28"/>
          <w:lang w:eastAsia="zh-CN"/>
        </w:rPr>
        <w:t xml:space="preserve">ывод информации на </w:t>
      </w:r>
      <w:r w:rsidR="005A243E" w:rsidRPr="004E0964">
        <w:rPr>
          <w:color w:val="000000"/>
          <w:szCs w:val="28"/>
          <w:lang w:val="en-US" w:eastAsia="zh-CN"/>
        </w:rPr>
        <w:t>LCD</w:t>
      </w:r>
    </w:p>
    <w:p w:rsidR="005A243E" w:rsidRPr="004E0964" w:rsidRDefault="004E0964" w:rsidP="00B65BF6">
      <w:pPr>
        <w:pStyle w:val="ad"/>
        <w:numPr>
          <w:ilvl w:val="0"/>
          <w:numId w:val="8"/>
        </w:numPr>
        <w:tabs>
          <w:tab w:val="left" w:pos="1680"/>
        </w:tabs>
        <w:spacing w:line="240" w:lineRule="auto"/>
        <w:rPr>
          <w:color w:val="000000"/>
          <w:szCs w:val="28"/>
          <w:lang w:eastAsia="zh-CN"/>
        </w:rPr>
      </w:pPr>
      <w:r>
        <w:rPr>
          <w:color w:val="000000"/>
          <w:szCs w:val="28"/>
          <w:lang w:eastAsia="zh-CN"/>
        </w:rPr>
        <w:t>в</w:t>
      </w:r>
      <w:r w:rsidRPr="004E0964">
        <w:rPr>
          <w:color w:val="000000"/>
          <w:szCs w:val="28"/>
          <w:lang w:eastAsia="zh-CN"/>
        </w:rPr>
        <w:t>ычисление отсчетов генерируемых сигналов (на двух каналах)</w:t>
      </w:r>
    </w:p>
    <w:p w:rsidR="004E0964" w:rsidRPr="004E0964" w:rsidRDefault="004E0964" w:rsidP="00B65BF6">
      <w:pPr>
        <w:pStyle w:val="ad"/>
        <w:numPr>
          <w:ilvl w:val="0"/>
          <w:numId w:val="8"/>
        </w:numPr>
        <w:tabs>
          <w:tab w:val="left" w:pos="1680"/>
        </w:tabs>
        <w:spacing w:line="240" w:lineRule="auto"/>
        <w:rPr>
          <w:color w:val="000000"/>
          <w:szCs w:val="28"/>
          <w:lang w:eastAsia="zh-CN"/>
        </w:rPr>
      </w:pPr>
      <w:r>
        <w:rPr>
          <w:color w:val="000000"/>
          <w:szCs w:val="28"/>
          <w:lang w:eastAsia="zh-CN"/>
        </w:rPr>
        <w:t>и</w:t>
      </w:r>
      <w:r w:rsidRPr="004E0964">
        <w:rPr>
          <w:color w:val="000000"/>
          <w:szCs w:val="28"/>
          <w:lang w:eastAsia="zh-CN"/>
        </w:rPr>
        <w:t>змерение напряжений на соответствующих выводах контроллера</w:t>
      </w:r>
    </w:p>
    <w:p w:rsidR="004E0964" w:rsidRPr="004E0964" w:rsidRDefault="004E0964" w:rsidP="00B65BF6">
      <w:pPr>
        <w:pStyle w:val="ad"/>
        <w:numPr>
          <w:ilvl w:val="0"/>
          <w:numId w:val="8"/>
        </w:numPr>
        <w:tabs>
          <w:tab w:val="left" w:pos="1680"/>
        </w:tabs>
        <w:spacing w:line="240" w:lineRule="auto"/>
        <w:rPr>
          <w:color w:val="000000"/>
          <w:szCs w:val="28"/>
          <w:lang w:eastAsia="zh-CN"/>
        </w:rPr>
      </w:pPr>
      <w:r>
        <w:rPr>
          <w:color w:val="000000"/>
          <w:szCs w:val="28"/>
          <w:lang w:eastAsia="zh-CN"/>
        </w:rPr>
        <w:t>з</w:t>
      </w:r>
      <w:r w:rsidRPr="004E0964">
        <w:rPr>
          <w:color w:val="000000"/>
          <w:szCs w:val="28"/>
          <w:lang w:eastAsia="zh-CN"/>
        </w:rPr>
        <w:t xml:space="preserve">апись измеренных значений на </w:t>
      </w:r>
      <w:r w:rsidRPr="004E0964">
        <w:rPr>
          <w:color w:val="000000"/>
          <w:szCs w:val="28"/>
          <w:lang w:val="en-US" w:eastAsia="zh-CN"/>
        </w:rPr>
        <w:t>sd</w:t>
      </w:r>
      <w:r w:rsidRPr="004E0964">
        <w:rPr>
          <w:color w:val="000000"/>
          <w:szCs w:val="28"/>
          <w:lang w:eastAsia="zh-CN"/>
        </w:rPr>
        <w:t xml:space="preserve"> карточку</w:t>
      </w:r>
    </w:p>
    <w:p w:rsidR="004E0964" w:rsidRPr="004E0964" w:rsidRDefault="004E0964" w:rsidP="00B65BF6">
      <w:pPr>
        <w:pStyle w:val="ad"/>
        <w:numPr>
          <w:ilvl w:val="0"/>
          <w:numId w:val="8"/>
        </w:numPr>
        <w:tabs>
          <w:tab w:val="left" w:pos="1680"/>
        </w:tabs>
        <w:spacing w:line="240" w:lineRule="auto"/>
        <w:rPr>
          <w:color w:val="000000"/>
          <w:szCs w:val="28"/>
          <w:lang w:eastAsia="zh-CN"/>
        </w:rPr>
      </w:pPr>
      <w:r w:rsidRPr="004E0964">
        <w:rPr>
          <w:color w:val="000000"/>
          <w:szCs w:val="28"/>
          <w:lang w:eastAsia="zh-CN"/>
        </w:rPr>
        <w:t xml:space="preserve">вывод усредненного значения тока, </w:t>
      </w:r>
      <w:r w:rsidR="00B65BF6" w:rsidRPr="004E0964">
        <w:rPr>
          <w:color w:val="000000"/>
          <w:szCs w:val="28"/>
          <w:lang w:eastAsia="zh-CN"/>
        </w:rPr>
        <w:t>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r w:rsidRPr="004E0964">
        <w:rPr>
          <w:color w:val="000000"/>
          <w:szCs w:val="28"/>
          <w:lang w:eastAsia="zh-CN"/>
        </w:rPr>
        <w:t xml:space="preserve"> </w:t>
      </w:r>
    </w:p>
    <w:p w:rsidR="004E0964" w:rsidRPr="00244429" w:rsidRDefault="004E0964" w:rsidP="00B65BF6">
      <w:pPr>
        <w:pStyle w:val="ad"/>
        <w:numPr>
          <w:ilvl w:val="0"/>
          <w:numId w:val="8"/>
        </w:numPr>
        <w:tabs>
          <w:tab w:val="left" w:pos="1680"/>
        </w:tabs>
        <w:spacing w:line="240" w:lineRule="auto"/>
        <w:rPr>
          <w:color w:val="000000"/>
          <w:szCs w:val="28"/>
          <w:lang w:eastAsia="zh-CN"/>
        </w:rPr>
      </w:pPr>
      <w:r>
        <w:rPr>
          <w:color w:val="000000"/>
          <w:szCs w:val="28"/>
          <w:lang w:eastAsia="zh-CN"/>
        </w:rPr>
        <w:t>в</w:t>
      </w:r>
      <w:r w:rsidRPr="004E0964">
        <w:rPr>
          <w:color w:val="000000"/>
          <w:szCs w:val="28"/>
          <w:lang w:eastAsia="zh-CN"/>
        </w:rPr>
        <w:t>ыдача звуковых сигналов</w:t>
      </w:r>
    </w:p>
    <w:p w:rsidR="00244429" w:rsidRPr="00B65BF6" w:rsidRDefault="00244429" w:rsidP="00B65BF6">
      <w:pPr>
        <w:tabs>
          <w:tab w:val="left" w:pos="1680"/>
        </w:tabs>
        <w:spacing w:line="360" w:lineRule="auto"/>
        <w:ind w:left="934"/>
        <w:rPr>
          <w:color w:val="000000"/>
          <w:szCs w:val="28"/>
          <w:lang w:eastAsia="zh-CN"/>
        </w:rPr>
      </w:pPr>
    </w:p>
    <w:p w:rsidR="00566BE1" w:rsidRPr="00B65BF6" w:rsidRDefault="004E0964" w:rsidP="00B65BF6">
      <w:pPr>
        <w:pStyle w:val="ad"/>
      </w:pPr>
      <w:r>
        <w:t xml:space="preserve">Ввиду большого количества задач, которые необходимо выполнять параллельно, в целях облегчения разработки и в целях изучения было решено использовать операционную систему реального времени </w:t>
      </w:r>
      <w:r w:rsidRPr="00244429">
        <w:t>FreeRTOS</w:t>
      </w:r>
      <w:r>
        <w:t xml:space="preserve">. Конечно, это не операционная система общего назначения, как </w:t>
      </w:r>
      <w:r w:rsidRPr="00244429">
        <w:t>UNIX</w:t>
      </w:r>
      <w:r w:rsidRPr="004E0964">
        <w:t>-</w:t>
      </w:r>
      <w:r>
        <w:t xml:space="preserve">подобные системы, она не имеет виртуальной памяти, файловой системы и значительно уступает </w:t>
      </w:r>
      <w:r w:rsidR="00566BE1">
        <w:t>операционным системам в плане безопасности и универсальности, однако для данной задачи она подходит.</w:t>
      </w:r>
    </w:p>
    <w:p w:rsidR="00244429" w:rsidRPr="00244429" w:rsidRDefault="00566BE1" w:rsidP="00244429">
      <w:pPr>
        <w:pStyle w:val="ad"/>
      </w:pPr>
      <w:r>
        <w:rPr>
          <w:lang w:val="en-US"/>
        </w:rPr>
        <w:t>FreeRTOS</w:t>
      </w:r>
      <w:r>
        <w:t xml:space="preserve"> – операционная система (далее ОС) реального времени (</w:t>
      </w:r>
      <w:r>
        <w:rPr>
          <w:lang w:val="en-US"/>
        </w:rPr>
        <w:t>Free</w:t>
      </w:r>
      <w:r w:rsidRPr="00566BE1">
        <w:t xml:space="preserve"> </w:t>
      </w:r>
      <w:r>
        <w:rPr>
          <w:lang w:val="en-US"/>
        </w:rPr>
        <w:t>Real</w:t>
      </w:r>
      <w:r w:rsidRPr="00566BE1">
        <w:t xml:space="preserve"> </w:t>
      </w:r>
      <w:r>
        <w:rPr>
          <w:lang w:val="en-US"/>
        </w:rPr>
        <w:t>Time</w:t>
      </w:r>
      <w:r w:rsidRPr="00566BE1">
        <w:t xml:space="preserve"> </w:t>
      </w:r>
      <w:r>
        <w:rPr>
          <w:lang w:val="en-US"/>
        </w:rPr>
        <w:t>Operation</w:t>
      </w:r>
      <w:r w:rsidRPr="00566BE1">
        <w:t xml:space="preserve"> </w:t>
      </w:r>
      <w:r>
        <w:rPr>
          <w:lang w:val="en-US"/>
        </w:rPr>
        <w:t>System</w:t>
      </w:r>
      <w:r>
        <w:t>) позволяет, довольно легко, делить большую задачу на совокупность маленьких независимых задач</w:t>
      </w:r>
      <w:r w:rsidR="004075A1">
        <w:t xml:space="preserve"> (потоков)</w:t>
      </w:r>
      <w:r>
        <w:t xml:space="preserve"> и предоставляет средства синхронизации и управления ими. Под средствами синхронизации име</w:t>
      </w:r>
      <w:r w:rsidR="0054334F">
        <w:t>ю</w:t>
      </w:r>
      <w:r>
        <w:t xml:space="preserve">тся </w:t>
      </w:r>
      <w:proofErr w:type="gramStart"/>
      <w:r>
        <w:t>ввиду</w:t>
      </w:r>
      <w:proofErr w:type="gramEnd"/>
      <w:r>
        <w:t xml:space="preserve"> </w:t>
      </w:r>
      <w:proofErr w:type="gramStart"/>
      <w:r>
        <w:t>такие</w:t>
      </w:r>
      <w:proofErr w:type="gramEnd"/>
      <w:r>
        <w:t xml:space="preserve"> объекты ОС: семафоры, мютексы и сообщения. Переключение аппаратного контекста и стека задач ОС выполняет сама, освобождая от этого разработчика.</w:t>
      </w:r>
    </w:p>
    <w:p w:rsidR="00B65BF6" w:rsidRDefault="00B65BF6" w:rsidP="00244429">
      <w:pPr>
        <w:pStyle w:val="ad"/>
      </w:pPr>
    </w:p>
    <w:p w:rsidR="00B65BF6" w:rsidRDefault="00B65BF6" w:rsidP="00244429">
      <w:pPr>
        <w:pStyle w:val="ad"/>
      </w:pPr>
    </w:p>
    <w:p w:rsidR="00B65BF6" w:rsidRDefault="00B65BF6" w:rsidP="00244429">
      <w:pPr>
        <w:pStyle w:val="ad"/>
      </w:pPr>
    </w:p>
    <w:p w:rsidR="00566BE1" w:rsidRPr="00244429" w:rsidRDefault="00566BE1" w:rsidP="00244429">
      <w:pPr>
        <w:pStyle w:val="ad"/>
      </w:pPr>
      <w:r>
        <w:lastRenderedPageBreak/>
        <w:t>Исходя из списка задач, которые должна решать программа генератора-измерителя НЧ сигналов</w:t>
      </w:r>
      <w:r w:rsidR="004075A1">
        <w:t xml:space="preserve"> составим список потоков для </w:t>
      </w:r>
      <w:r w:rsidR="004075A1">
        <w:rPr>
          <w:lang w:val="en-US"/>
        </w:rPr>
        <w:t>FreeRTOS</w:t>
      </w:r>
      <w:r w:rsidR="004075A1" w:rsidRPr="004075A1">
        <w:t>:</w:t>
      </w:r>
    </w:p>
    <w:p w:rsidR="00244429" w:rsidRPr="00B65BF6" w:rsidRDefault="0054334F" w:rsidP="00244429">
      <w:pPr>
        <w:pStyle w:val="ad"/>
      </w:pPr>
      <w:r>
        <w:rPr>
          <w:lang w:val="en-US"/>
        </w:rPr>
        <w:t>Measures</w:t>
      </w:r>
      <w:r w:rsidRPr="0054334F">
        <w:t xml:space="preserve"> </w:t>
      </w:r>
      <w:r>
        <w:rPr>
          <w:lang w:val="en-US"/>
        </w:rPr>
        <w:t>printing</w:t>
      </w:r>
      <w:r w:rsidR="00B65BF6" w:rsidRPr="00B65BF6">
        <w:t xml:space="preserve"> </w:t>
      </w:r>
      <w:r w:rsidR="00B65BF6">
        <w:rPr>
          <w:lang w:val="en-US"/>
        </w:rPr>
        <w:t>thread</w:t>
      </w:r>
      <w:r w:rsidR="00B65BF6" w:rsidRPr="00B65BF6">
        <w:t xml:space="preserve"> – </w:t>
      </w:r>
      <w:r w:rsidR="00B65BF6">
        <w:t xml:space="preserve">занимается выводом измеренных значений </w:t>
      </w:r>
      <w:r w:rsidR="00B65BF6" w:rsidRPr="004E0964">
        <w:rPr>
          <w:color w:val="000000"/>
          <w:szCs w:val="28"/>
          <w:lang w:eastAsia="zh-CN"/>
        </w:rPr>
        <w:t>тока, 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p>
    <w:p w:rsidR="00B65BF6" w:rsidRPr="00B65BF6" w:rsidRDefault="00B65BF6" w:rsidP="00244429">
      <w:pPr>
        <w:pStyle w:val="ad"/>
      </w:pPr>
      <w:r>
        <w:rPr>
          <w:lang w:val="en-US"/>
        </w:rPr>
        <w:t>LCD</w:t>
      </w:r>
      <w:r w:rsidRPr="00B65BF6">
        <w:t xml:space="preserve"> </w:t>
      </w:r>
      <w:r>
        <w:rPr>
          <w:lang w:val="en-US"/>
        </w:rPr>
        <w:t>thread</w:t>
      </w:r>
      <w:r w:rsidRPr="00B65BF6">
        <w:t xml:space="preserve"> –</w:t>
      </w:r>
      <w:r>
        <w:t xml:space="preserve"> является промежуточным слоем (</w:t>
      </w:r>
      <w:r w:rsidRPr="00B65BF6">
        <w:t>“</w:t>
      </w:r>
      <w:r>
        <w:t>драйвером</w:t>
      </w:r>
      <w:r w:rsidRPr="00B65BF6">
        <w:t>”</w:t>
      </w:r>
      <w:r>
        <w:t xml:space="preserve">) между другими потоками и </w:t>
      </w:r>
      <w:r>
        <w:rPr>
          <w:lang w:val="en-US"/>
        </w:rPr>
        <w:t>LCD</w:t>
      </w:r>
      <w:r w:rsidRPr="00B65BF6">
        <w:t xml:space="preserve"> </w:t>
      </w:r>
      <w:r>
        <w:t>аппаратурой.</w:t>
      </w:r>
    </w:p>
    <w:p w:rsidR="00B65BF6" w:rsidRPr="00B65BF6" w:rsidRDefault="00B65BF6" w:rsidP="00244429">
      <w:pPr>
        <w:pStyle w:val="ad"/>
      </w:pPr>
      <w:proofErr w:type="gramStart"/>
      <w:r>
        <w:rPr>
          <w:lang w:val="en-US"/>
        </w:rPr>
        <w:t>Menu</w:t>
      </w:r>
      <w:r w:rsidRPr="00B65BF6">
        <w:t xml:space="preserve"> </w:t>
      </w:r>
      <w:r>
        <w:rPr>
          <w:lang w:val="en-US"/>
        </w:rPr>
        <w:t>thread</w:t>
      </w:r>
      <w:r w:rsidRPr="00B65BF6">
        <w:t xml:space="preserve"> –</w:t>
      </w:r>
      <w:r>
        <w:t xml:space="preserve"> реализует соответствующую реакцию на события от потока опроса клавиатуры, т. е. меню.</w:t>
      </w:r>
      <w:proofErr w:type="gramEnd"/>
      <w:r>
        <w:t xml:space="preserve"> Рассылает задания (сообщения) остальным потокам.</w:t>
      </w:r>
    </w:p>
    <w:p w:rsidR="00B65BF6" w:rsidRPr="00B65BF6" w:rsidRDefault="00B65BF6" w:rsidP="00244429">
      <w:pPr>
        <w:pStyle w:val="ad"/>
      </w:pPr>
      <w:proofErr w:type="gramStart"/>
      <w:r>
        <w:rPr>
          <w:lang w:val="en-US"/>
        </w:rPr>
        <w:t>Measur</w:t>
      </w:r>
      <w:r w:rsidR="0054334F">
        <w:rPr>
          <w:lang w:val="en-US"/>
        </w:rPr>
        <w:t>ing</w:t>
      </w:r>
      <w:r w:rsidRPr="00B65BF6">
        <w:t xml:space="preserve"> </w:t>
      </w:r>
      <w:r>
        <w:rPr>
          <w:lang w:val="en-US"/>
        </w:rPr>
        <w:t>thread</w:t>
      </w:r>
      <w:r w:rsidRPr="00B65BF6">
        <w:t xml:space="preserve"> –</w:t>
      </w:r>
      <w:r>
        <w:t xml:space="preserve"> является промежуточным слоем (</w:t>
      </w:r>
      <w:r w:rsidRPr="00B65BF6">
        <w:t>“</w:t>
      </w:r>
      <w:r>
        <w:t>драйвером</w:t>
      </w:r>
      <w:r w:rsidRPr="00B65BF6">
        <w:t>”</w:t>
      </w:r>
      <w:r>
        <w:t>) между другими потоками и аппаратурой</w:t>
      </w:r>
      <w:r w:rsidR="00B574CE">
        <w:t xml:space="preserve"> занятой измерениями напряжений</w:t>
      </w:r>
      <w:r>
        <w:t>.</w:t>
      </w:r>
      <w:proofErr w:type="gramEnd"/>
    </w:p>
    <w:p w:rsidR="00B65BF6" w:rsidRPr="00B574CE" w:rsidRDefault="00B65BF6" w:rsidP="00244429">
      <w:pPr>
        <w:pStyle w:val="ad"/>
      </w:pPr>
      <w:proofErr w:type="gramStart"/>
      <w:r>
        <w:rPr>
          <w:lang w:val="en-US"/>
        </w:rPr>
        <w:t>Oscillation</w:t>
      </w:r>
      <w:r w:rsidRPr="00B574CE">
        <w:t xml:space="preserve"> </w:t>
      </w:r>
      <w:r>
        <w:rPr>
          <w:lang w:val="en-US"/>
        </w:rPr>
        <w:t>thread</w:t>
      </w:r>
      <w:r w:rsidRPr="00B574CE">
        <w:t xml:space="preserve"> –</w:t>
      </w:r>
      <w:r w:rsidR="00B574CE">
        <w:t xml:space="preserve"> занимается генерацией указанных (из </w:t>
      </w:r>
      <w:r w:rsidR="00B574CE">
        <w:rPr>
          <w:lang w:val="en-US"/>
        </w:rPr>
        <w:t>Menu</w:t>
      </w:r>
      <w:r w:rsidR="00B574CE" w:rsidRPr="00B65BF6">
        <w:t xml:space="preserve"> </w:t>
      </w:r>
      <w:r w:rsidR="00B574CE">
        <w:rPr>
          <w:lang w:val="en-US"/>
        </w:rPr>
        <w:t>thread</w:t>
      </w:r>
      <w:r w:rsidR="00B574CE">
        <w:t>) сигналов на двух каналах.</w:t>
      </w:r>
      <w:proofErr w:type="gramEnd"/>
    </w:p>
    <w:p w:rsidR="00B65BF6" w:rsidRPr="00B574CE" w:rsidRDefault="00B65BF6" w:rsidP="00244429">
      <w:pPr>
        <w:pStyle w:val="ad"/>
      </w:pPr>
      <w:proofErr w:type="gramStart"/>
      <w:r>
        <w:rPr>
          <w:lang w:val="en-US"/>
        </w:rPr>
        <w:t>Polling</w:t>
      </w:r>
      <w:r w:rsidRPr="00B574CE">
        <w:t xml:space="preserve"> </w:t>
      </w:r>
      <w:r>
        <w:rPr>
          <w:lang w:val="en-US"/>
        </w:rPr>
        <w:t>button</w:t>
      </w:r>
      <w:r w:rsidRPr="00B574CE">
        <w:t xml:space="preserve"> </w:t>
      </w:r>
      <w:r>
        <w:rPr>
          <w:lang w:val="en-US"/>
        </w:rP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между другими потоками и аппаратурой занятой опросом клавиатуры.</w:t>
      </w:r>
      <w:proofErr w:type="gramEnd"/>
    </w:p>
    <w:p w:rsidR="00B65BF6" w:rsidRDefault="00B65BF6" w:rsidP="00244429">
      <w:pPr>
        <w:pStyle w:val="ad"/>
      </w:pPr>
      <w:r>
        <w:rPr>
          <w:lang w:val="en-US"/>
        </w:rPr>
        <w:t>SD</w:t>
      </w:r>
      <w:r w:rsidRPr="00B574CE">
        <w:t xml:space="preserve"> </w:t>
      </w:r>
      <w:r>
        <w:rPr>
          <w:lang w:val="en-US"/>
        </w:rPr>
        <w:t>service</w:t>
      </w:r>
      <w:r w:rsidRPr="00B574CE">
        <w:t xml:space="preserve"> </w:t>
      </w:r>
      <w:r>
        <w:rPr>
          <w:lang w:val="en-US"/>
        </w:rP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xml:space="preserve">) между другими потоками и аппаратурой занятой работой с </w:t>
      </w:r>
      <w:r w:rsidR="00B574CE">
        <w:rPr>
          <w:lang w:val="en-US"/>
        </w:rPr>
        <w:t>sd</w:t>
      </w:r>
      <w:r w:rsidR="00B574CE" w:rsidRPr="00B574CE">
        <w:t>-</w:t>
      </w:r>
      <w:r w:rsidR="00B574CE">
        <w:t>карточкой.</w:t>
      </w:r>
    </w:p>
    <w:p w:rsidR="001961C3" w:rsidRPr="001961C3" w:rsidRDefault="001961C3" w:rsidP="00244429">
      <w:pPr>
        <w:pStyle w:val="ad"/>
      </w:pPr>
      <w:r>
        <w:rPr>
          <w:lang w:val="en-US"/>
        </w:rPr>
        <w:t>Beep</w:t>
      </w:r>
      <w:r w:rsidRPr="001961C3">
        <w:t xml:space="preserve"> </w:t>
      </w:r>
      <w:r>
        <w:rPr>
          <w:lang w:val="en-US"/>
        </w:rPr>
        <w:t>thread</w:t>
      </w:r>
      <w:r w:rsidRPr="001961C3">
        <w:t xml:space="preserve"> </w:t>
      </w:r>
      <w:r w:rsidRPr="00B574CE">
        <w:t>–</w:t>
      </w:r>
      <w:r>
        <w:t xml:space="preserve"> является промежуточным слоем (</w:t>
      </w:r>
      <w:r w:rsidRPr="00B65BF6">
        <w:t>“</w:t>
      </w:r>
      <w:r>
        <w:t>драйвером</w:t>
      </w:r>
      <w:r w:rsidRPr="00B65BF6">
        <w:t>”</w:t>
      </w:r>
      <w:r>
        <w:t xml:space="preserve">) между другими потоками и аппаратурой занятой работой с </w:t>
      </w:r>
      <w:r w:rsidRPr="001961C3">
        <w:t>пьезоэлементом.</w:t>
      </w:r>
    </w:p>
    <w:p w:rsidR="001961C3" w:rsidRDefault="001961C3" w:rsidP="00244429">
      <w:pPr>
        <w:pStyle w:val="ad"/>
      </w:pPr>
      <w:r w:rsidRPr="001961C3">
        <w:t>“</w:t>
      </w:r>
      <w:r>
        <w:t>Сердцем</w:t>
      </w:r>
      <w:r w:rsidRPr="001961C3">
        <w:t>”</w:t>
      </w:r>
      <w:r>
        <w:t xml:space="preserve"> программы является</w:t>
      </w:r>
      <w:r w:rsidRPr="001961C3">
        <w:t xml:space="preserve"> </w:t>
      </w:r>
      <w:r>
        <w:t xml:space="preserve">поток </w:t>
      </w:r>
      <w:r>
        <w:rPr>
          <w:lang w:val="en-US"/>
        </w:rPr>
        <w:t>Menu</w:t>
      </w:r>
      <w:r w:rsidRPr="00B65BF6">
        <w:t xml:space="preserve"> </w:t>
      </w:r>
      <w:r>
        <w:rPr>
          <w:lang w:val="en-US"/>
        </w:rPr>
        <w:t>thread</w:t>
      </w:r>
      <w:r>
        <w:t xml:space="preserve">. Этому потоку посылается сообщение от потока </w:t>
      </w:r>
      <w:r>
        <w:rPr>
          <w:lang w:val="en-US"/>
        </w:rPr>
        <w:t>Polling</w:t>
      </w:r>
      <w:r w:rsidRPr="00B574CE">
        <w:t xml:space="preserve"> </w:t>
      </w:r>
      <w:r>
        <w:rPr>
          <w:lang w:val="en-US"/>
        </w:rPr>
        <w:t>button</w:t>
      </w:r>
      <w:r w:rsidRPr="00B574CE">
        <w:t xml:space="preserve"> </w:t>
      </w:r>
      <w:r>
        <w:rPr>
          <w:lang w:val="en-US"/>
        </w:rPr>
        <w:t>thread</w:t>
      </w:r>
      <w:r>
        <w:t xml:space="preserve">, если есть какое-нибудь событие (кнопка нажата, отжата, зажата). Основываясь на текущем состоянии программы, поток </w:t>
      </w:r>
      <w:r>
        <w:rPr>
          <w:lang w:val="en-US"/>
        </w:rPr>
        <w:t>Menu</w:t>
      </w:r>
      <w:r w:rsidRPr="00B65BF6">
        <w:t xml:space="preserve"> </w:t>
      </w:r>
      <w:r>
        <w:rPr>
          <w:lang w:val="en-US"/>
        </w:rPr>
        <w:t>thread</w:t>
      </w:r>
      <w:r>
        <w:t xml:space="preserve"> может посылать сообщения другим потокам: о необходимости включить</w:t>
      </w:r>
      <w:r w:rsidR="005E3A33">
        <w:t>/выключить</w:t>
      </w:r>
      <w:r>
        <w:t xml:space="preserve"> измерение напряжений, о необходимости </w:t>
      </w:r>
      <w:r w:rsidR="005E3A33">
        <w:t xml:space="preserve">включения/выключения </w:t>
      </w:r>
      <w:r>
        <w:t xml:space="preserve">записи на </w:t>
      </w:r>
      <w:r>
        <w:rPr>
          <w:lang w:val="en-US"/>
        </w:rPr>
        <w:t>sd</w:t>
      </w:r>
      <w:r w:rsidRPr="001961C3">
        <w:t>-</w:t>
      </w:r>
      <w:r>
        <w:t xml:space="preserve">карточку измеренных значений, о необходимости звуковой и визуальной </w:t>
      </w:r>
      <w:r w:rsidRPr="001961C3">
        <w:t xml:space="preserve"> </w:t>
      </w:r>
      <w:r>
        <w:t>сигнализации, о необходимости перестройки параметров сигналов на каналах</w:t>
      </w:r>
      <w:r w:rsidR="005E3A33">
        <w:t>.</w:t>
      </w:r>
    </w:p>
    <w:p w:rsidR="008F66F6" w:rsidRDefault="005E3A33" w:rsidP="008F66F6">
      <w:pPr>
        <w:pStyle w:val="ad"/>
      </w:pPr>
      <w:r>
        <w:t>Параллельно с опросом клавиатуры работает поток</w:t>
      </w:r>
      <w:r w:rsidRPr="005E3A33">
        <w:t xml:space="preserve"> </w:t>
      </w:r>
      <w:r>
        <w:rPr>
          <w:lang w:val="en-US"/>
        </w:rPr>
        <w:t>Oscillation</w:t>
      </w:r>
      <w:r w:rsidRPr="00B574CE">
        <w:t xml:space="preserve"> </w:t>
      </w:r>
      <w:r>
        <w:rPr>
          <w:lang w:val="en-US"/>
        </w:rPr>
        <w:t>thread</w:t>
      </w:r>
      <w:r>
        <w:t xml:space="preserve"> и </w:t>
      </w:r>
      <w:r>
        <w:rPr>
          <w:lang w:val="en-US"/>
        </w:rPr>
        <w:t>SD</w:t>
      </w:r>
      <w:r w:rsidRPr="00B574CE">
        <w:t xml:space="preserve"> </w:t>
      </w:r>
      <w:r>
        <w:rPr>
          <w:lang w:val="en-US"/>
        </w:rPr>
        <w:t>service</w:t>
      </w:r>
      <w:r w:rsidRPr="00B574CE">
        <w:t xml:space="preserve"> </w:t>
      </w:r>
      <w:r>
        <w:rPr>
          <w:lang w:val="en-US"/>
        </w:rPr>
        <w:t>thread</w:t>
      </w:r>
      <w:r>
        <w:t xml:space="preserve"> (если запись на </w:t>
      </w:r>
      <w:r>
        <w:rPr>
          <w:lang w:val="en-US"/>
        </w:rPr>
        <w:t>sd</w:t>
      </w:r>
      <w:r w:rsidRPr="005E3A33">
        <w:t>-</w:t>
      </w:r>
      <w:r>
        <w:t xml:space="preserve">карточку включена). Эти потоки могут (и в большинстве случаях так и происходит) получать сообщения из обработчиков прерывания, обслуживающих два </w:t>
      </w:r>
      <w:r>
        <w:rPr>
          <w:lang w:val="en-US"/>
        </w:rPr>
        <w:t>double</w:t>
      </w:r>
      <w:r w:rsidRPr="005E3A33">
        <w:t>-</w:t>
      </w:r>
      <w:r>
        <w:rPr>
          <w:lang w:val="en-US"/>
        </w:rPr>
        <w:t>buffer</w:t>
      </w:r>
      <w:proofErr w:type="gramStart"/>
      <w:r>
        <w:t>а</w:t>
      </w:r>
      <w:proofErr w:type="gramEnd"/>
      <w:r>
        <w:t>, связанных с выводом сгенерированных отсчетов сигналов и с сохранением измерений напряжений.</w:t>
      </w:r>
    </w:p>
    <w:p w:rsidR="004E0964" w:rsidRPr="00B574CE" w:rsidRDefault="001961C3" w:rsidP="008F66F6">
      <w:pPr>
        <w:pStyle w:val="ad"/>
        <w:rPr>
          <w:color w:val="000000"/>
          <w:szCs w:val="28"/>
          <w:lang w:eastAsia="zh-CN"/>
        </w:rPr>
      </w:pPr>
      <w:r>
        <w:object w:dxaOrig="10218" w:dyaOrig="8578">
          <v:shape id="_x0000_i1095" type="#_x0000_t75" style="width:481.9pt;height:404.6pt" o:ole="">
            <v:imagedata r:id="rId183" o:title=""/>
          </v:shape>
          <o:OLEObject Type="Embed" ProgID="Visio.Drawing.11" ShapeID="_x0000_i1095" DrawAspect="Content" ObjectID="_1451317758" r:id="rId184"/>
        </w:object>
      </w:r>
    </w:p>
    <w:p w:rsidR="005A243E" w:rsidRPr="00392612" w:rsidRDefault="001961C3" w:rsidP="008F66F6">
      <w:pPr>
        <w:tabs>
          <w:tab w:val="left" w:pos="1680"/>
        </w:tabs>
        <w:ind w:left="7" w:firstLine="567"/>
        <w:jc w:val="center"/>
        <w:rPr>
          <w:color w:val="000000"/>
          <w:sz w:val="28"/>
          <w:szCs w:val="28"/>
          <w:lang w:eastAsia="zh-CN"/>
        </w:rPr>
      </w:pPr>
      <w:r>
        <w:rPr>
          <w:color w:val="000000"/>
          <w:sz w:val="28"/>
          <w:szCs w:val="28"/>
          <w:lang w:eastAsia="zh-CN"/>
        </w:rPr>
        <w:t>Структурная схема программы</w:t>
      </w:r>
    </w:p>
    <w:p w:rsidR="0054334F" w:rsidRDefault="0054334F" w:rsidP="0054334F">
      <w:pPr>
        <w:tabs>
          <w:tab w:val="left" w:pos="1680"/>
        </w:tabs>
        <w:ind w:left="7" w:firstLine="567"/>
        <w:rPr>
          <w:color w:val="000000"/>
          <w:sz w:val="28"/>
          <w:szCs w:val="28"/>
          <w:lang w:eastAsia="zh-CN"/>
        </w:rPr>
      </w:pPr>
    </w:p>
    <w:p w:rsidR="0054334F" w:rsidRPr="0054334F" w:rsidRDefault="0054334F" w:rsidP="0054334F">
      <w:pPr>
        <w:tabs>
          <w:tab w:val="left" w:pos="1680"/>
        </w:tabs>
        <w:ind w:left="7" w:firstLine="567"/>
        <w:rPr>
          <w:color w:val="000000"/>
          <w:sz w:val="28"/>
          <w:szCs w:val="28"/>
          <w:lang w:eastAsia="zh-CN"/>
        </w:rPr>
      </w:pPr>
      <w:r>
        <w:rPr>
          <w:color w:val="000000"/>
          <w:sz w:val="28"/>
          <w:szCs w:val="28"/>
          <w:lang w:eastAsia="zh-CN"/>
        </w:rPr>
        <w:t xml:space="preserve">Параллельно с программной частью, работает аппаратная часть, которая считает тайм-ауты для потоков, следит за состоянием некоторых портов ввода/вывода, выполняет </w:t>
      </w:r>
      <w:r>
        <w:rPr>
          <w:color w:val="000000"/>
          <w:sz w:val="28"/>
          <w:szCs w:val="28"/>
          <w:lang w:val="en-US" w:eastAsia="zh-CN"/>
        </w:rPr>
        <w:t>ADC</w:t>
      </w:r>
      <w:r w:rsidRPr="0054334F">
        <w:rPr>
          <w:color w:val="000000"/>
          <w:sz w:val="28"/>
          <w:szCs w:val="28"/>
          <w:lang w:eastAsia="zh-CN"/>
        </w:rPr>
        <w:t xml:space="preserve"> </w:t>
      </w:r>
      <w:r>
        <w:rPr>
          <w:color w:val="000000"/>
          <w:sz w:val="28"/>
          <w:szCs w:val="28"/>
          <w:lang w:eastAsia="zh-CN"/>
        </w:rPr>
        <w:t xml:space="preserve">и </w:t>
      </w:r>
      <w:r>
        <w:rPr>
          <w:color w:val="000000"/>
          <w:sz w:val="28"/>
          <w:szCs w:val="28"/>
          <w:lang w:val="en-US" w:eastAsia="zh-CN"/>
        </w:rPr>
        <w:t>DAC</w:t>
      </w:r>
      <w:r>
        <w:rPr>
          <w:color w:val="000000"/>
          <w:sz w:val="28"/>
          <w:szCs w:val="28"/>
          <w:lang w:eastAsia="zh-CN"/>
        </w:rPr>
        <w:t xml:space="preserve"> преобразования, обслуживает запросы </w:t>
      </w:r>
      <w:r>
        <w:rPr>
          <w:color w:val="000000"/>
          <w:sz w:val="28"/>
          <w:szCs w:val="28"/>
          <w:lang w:val="en-US" w:eastAsia="zh-CN"/>
        </w:rPr>
        <w:t>DMA</w:t>
      </w:r>
      <w:r>
        <w:rPr>
          <w:color w:val="000000"/>
          <w:sz w:val="28"/>
          <w:szCs w:val="28"/>
          <w:lang w:eastAsia="zh-CN"/>
        </w:rPr>
        <w:t xml:space="preserve"> и посылает сигналы прерывания, когда необходимо вмешательство программной части</w:t>
      </w:r>
      <w:r w:rsidRPr="0054334F">
        <w:rPr>
          <w:color w:val="000000"/>
          <w:sz w:val="28"/>
          <w:szCs w:val="28"/>
          <w:lang w:eastAsia="zh-CN"/>
        </w:rPr>
        <w:t>.</w:t>
      </w:r>
    </w:p>
    <w:p w:rsidR="0054334F" w:rsidRDefault="0054334F" w:rsidP="0054334F">
      <w:pPr>
        <w:tabs>
          <w:tab w:val="left" w:pos="1680"/>
        </w:tabs>
        <w:ind w:left="7" w:firstLine="567"/>
        <w:rPr>
          <w:color w:val="000000"/>
          <w:sz w:val="28"/>
          <w:szCs w:val="28"/>
          <w:lang w:eastAsia="zh-CN"/>
        </w:rPr>
      </w:pPr>
    </w:p>
    <w:p w:rsidR="0054334F" w:rsidRPr="0054334F" w:rsidRDefault="0054334F" w:rsidP="0054334F">
      <w:pPr>
        <w:rPr>
          <w:sz w:val="28"/>
          <w:szCs w:val="28"/>
        </w:rPr>
      </w:pPr>
      <w:r w:rsidRPr="0054334F">
        <w:rPr>
          <w:color w:val="000000"/>
          <w:sz w:val="28"/>
          <w:szCs w:val="28"/>
          <w:lang w:eastAsia="zh-CN"/>
        </w:rPr>
        <w:t xml:space="preserve">Поток </w:t>
      </w:r>
      <w:r w:rsidRPr="0054334F">
        <w:rPr>
          <w:sz w:val="28"/>
          <w:szCs w:val="28"/>
          <w:lang w:val="en-US"/>
        </w:rPr>
        <w:t>Polling</w:t>
      </w:r>
      <w:r w:rsidRPr="0054334F">
        <w:rPr>
          <w:sz w:val="28"/>
          <w:szCs w:val="28"/>
        </w:rPr>
        <w:t xml:space="preserve"> </w:t>
      </w:r>
      <w:r w:rsidRPr="0054334F">
        <w:rPr>
          <w:sz w:val="28"/>
          <w:szCs w:val="28"/>
          <w:lang w:val="en-US"/>
        </w:rPr>
        <w:t>button</w:t>
      </w:r>
      <w:r w:rsidRPr="0054334F">
        <w:rPr>
          <w:sz w:val="28"/>
          <w:szCs w:val="28"/>
        </w:rPr>
        <w:t xml:space="preserve"> </w:t>
      </w:r>
      <w:r w:rsidRPr="0054334F">
        <w:rPr>
          <w:sz w:val="28"/>
          <w:szCs w:val="28"/>
          <w:lang w:val="en-US"/>
        </w:rPr>
        <w:t>thread</w:t>
      </w:r>
    </w:p>
    <w:p w:rsidR="0054334F" w:rsidRDefault="0054334F" w:rsidP="0054334F"/>
    <w:p w:rsidR="0054334F" w:rsidRDefault="0054334F" w:rsidP="0054334F">
      <w:pPr>
        <w:pStyle w:val="ad"/>
      </w:pPr>
      <w:r>
        <w:t xml:space="preserve">Данный поток </w:t>
      </w:r>
      <w:r w:rsidR="005B30E4">
        <w:t>занимается настройкой портов ввода/вывод</w:t>
      </w:r>
      <w:r w:rsidR="005A1648">
        <w:t>а</w:t>
      </w:r>
      <w:r w:rsidR="005B30E4">
        <w:t xml:space="preserve">, для опроса клавиатуры, опрашивает клавиатуру (ножки мк) и посылает сообщения различных типов потоку </w:t>
      </w:r>
      <w:r w:rsidR="005B30E4">
        <w:rPr>
          <w:lang w:val="en-US"/>
        </w:rPr>
        <w:t>Menu</w:t>
      </w:r>
      <w:r w:rsidR="005B30E4" w:rsidRPr="00B65BF6">
        <w:t xml:space="preserve"> </w:t>
      </w:r>
      <w:r w:rsidR="005B30E4">
        <w:rPr>
          <w:lang w:val="en-US"/>
        </w:rPr>
        <w:t>thread</w:t>
      </w:r>
      <w:r w:rsidR="005B30E4">
        <w:t xml:space="preserve">. Опрос клавиатуры происходит каждые 10 мс (1 тик ОС </w:t>
      </w:r>
      <w:r w:rsidR="005B30E4">
        <w:rPr>
          <w:lang w:val="en-US"/>
        </w:rPr>
        <w:t>FreeRTOS</w:t>
      </w:r>
      <w:r w:rsidR="005B30E4">
        <w:t xml:space="preserve">). Реализована </w:t>
      </w:r>
      <w:r w:rsidR="005B30E4">
        <w:rPr>
          <w:lang w:val="en-US"/>
        </w:rPr>
        <w:t>state</w:t>
      </w:r>
      <w:r w:rsidR="005B30E4" w:rsidRPr="005B30E4">
        <w:t>-</w:t>
      </w:r>
      <w:r w:rsidR="005B30E4">
        <w:rPr>
          <w:lang w:val="en-US"/>
        </w:rPr>
        <w:t>machine</w:t>
      </w:r>
      <w:r w:rsidR="005B30E4" w:rsidRPr="005B30E4">
        <w:t xml:space="preserve"> </w:t>
      </w:r>
      <w:r w:rsidR="005B30E4">
        <w:t xml:space="preserve">с </w:t>
      </w:r>
      <w:r w:rsidR="000914FC">
        <w:t>3</w:t>
      </w:r>
      <w:r w:rsidR="005B30E4">
        <w:t xml:space="preserve"> состояниями, позволяющая избавиться от проблемы антидребезга и реализовать набор событий, которые могут быть посланы потоку </w:t>
      </w:r>
      <w:r w:rsidR="005B30E4">
        <w:rPr>
          <w:lang w:val="en-US"/>
        </w:rPr>
        <w:t>Menu</w:t>
      </w:r>
      <w:r w:rsidR="005B30E4" w:rsidRPr="00B65BF6">
        <w:t xml:space="preserve"> </w:t>
      </w:r>
      <w:r w:rsidR="005B30E4">
        <w:rPr>
          <w:lang w:val="en-US"/>
        </w:rPr>
        <w:t>thread</w:t>
      </w:r>
      <w:r w:rsidR="005B30E4">
        <w:t xml:space="preserve">. А именно события о нажатии/отпускании клавиши, событие о том, что кнопка зажата уже больше 1 </w:t>
      </w:r>
      <w:r w:rsidR="005B30E4">
        <w:lastRenderedPageBreak/>
        <w:t xml:space="preserve">секунды. Также возможна посылка периодических событий, о том, что кнопка зажата (может быть использовано для ускорения перебора числовых значений, например кнопка </w:t>
      </w:r>
      <w:r w:rsidR="005B30E4" w:rsidRPr="005B30E4">
        <w:t>“+”</w:t>
      </w:r>
      <w:r w:rsidR="005B30E4">
        <w:t>).</w:t>
      </w:r>
    </w:p>
    <w:p w:rsidR="00766AC5" w:rsidRDefault="000914FC" w:rsidP="00766AC5">
      <w:pPr>
        <w:pStyle w:val="ad"/>
        <w:rPr>
          <w:szCs w:val="28"/>
        </w:rPr>
      </w:pPr>
      <w:r>
        <w:rPr>
          <w:szCs w:val="28"/>
        </w:rPr>
        <w:t>Сначала происходит инициализация структур и переменных, ответственных за работу</w:t>
      </w:r>
      <w:r w:rsidR="00766AC5">
        <w:rPr>
          <w:szCs w:val="28"/>
        </w:rPr>
        <w:t xml:space="preserve"> потока, затем настройка аппаратуры и переход в ожидание тайм-аутов от ОС, для периодического опроса клавиатуры и посылки сообщения о событии, если оно произошло.</w:t>
      </w:r>
    </w:p>
    <w:p w:rsidR="005B30E4" w:rsidRPr="00766AC5" w:rsidRDefault="000914FC" w:rsidP="00766AC5">
      <w:pPr>
        <w:pStyle w:val="ad"/>
        <w:rPr>
          <w:szCs w:val="28"/>
        </w:rPr>
      </w:pPr>
      <w:r>
        <w:object w:dxaOrig="13581" w:dyaOrig="13025">
          <v:shape id="_x0000_i1096" type="#_x0000_t75" style="width:481.45pt;height:461.6pt" o:ole="">
            <v:imagedata r:id="rId185" o:title=""/>
          </v:shape>
          <o:OLEObject Type="Embed" ProgID="Visio.Drawing.11" ShapeID="_x0000_i1096" DrawAspect="Content" ObjectID="_1451317759" r:id="rId186"/>
        </w:object>
      </w:r>
    </w:p>
    <w:p w:rsidR="005B30E4" w:rsidRDefault="005B30E4" w:rsidP="005B30E4">
      <w:pPr>
        <w:pStyle w:val="ad"/>
        <w:jc w:val="center"/>
        <w:rPr>
          <w:szCs w:val="28"/>
        </w:rPr>
      </w:pPr>
      <w:r>
        <w:t xml:space="preserve">Диаграмма состояний </w:t>
      </w:r>
      <w:r>
        <w:rPr>
          <w:lang w:val="en-US"/>
        </w:rPr>
        <w:t>state</w:t>
      </w:r>
      <w:r w:rsidRPr="005B30E4">
        <w:t>-</w:t>
      </w:r>
      <w:r>
        <w:rPr>
          <w:lang w:val="en-US"/>
        </w:rPr>
        <w:t>machine</w:t>
      </w:r>
      <w:r>
        <w:t>, используем</w:t>
      </w:r>
      <w:r w:rsidR="003E0EE4">
        <w:t>ая</w:t>
      </w:r>
      <w:r>
        <w:t xml:space="preserve"> </w:t>
      </w:r>
      <w:r>
        <w:rPr>
          <w:color w:val="000000"/>
          <w:szCs w:val="28"/>
          <w:lang w:eastAsia="zh-CN"/>
        </w:rPr>
        <w:t>п</w:t>
      </w:r>
      <w:r w:rsidRPr="0054334F">
        <w:rPr>
          <w:color w:val="000000"/>
          <w:szCs w:val="28"/>
          <w:lang w:eastAsia="zh-CN"/>
        </w:rPr>
        <w:t>оток</w:t>
      </w:r>
      <w:r>
        <w:rPr>
          <w:color w:val="000000"/>
          <w:szCs w:val="28"/>
          <w:lang w:eastAsia="zh-CN"/>
        </w:rPr>
        <w:t>ом</w:t>
      </w:r>
      <w:r w:rsidRPr="0054334F">
        <w:rPr>
          <w:color w:val="000000"/>
          <w:szCs w:val="28"/>
          <w:lang w:eastAsia="zh-CN"/>
        </w:rPr>
        <w:t xml:space="preserve"> </w:t>
      </w:r>
      <w:r w:rsidRPr="0054334F">
        <w:rPr>
          <w:szCs w:val="28"/>
          <w:lang w:val="en-US"/>
        </w:rPr>
        <w:t>Polling</w:t>
      </w:r>
      <w:r w:rsidRPr="0054334F">
        <w:rPr>
          <w:szCs w:val="28"/>
        </w:rPr>
        <w:t xml:space="preserve"> </w:t>
      </w:r>
      <w:r w:rsidRPr="0054334F">
        <w:rPr>
          <w:szCs w:val="28"/>
          <w:lang w:val="en-US"/>
        </w:rPr>
        <w:t>button</w:t>
      </w:r>
      <w:r w:rsidRPr="0054334F">
        <w:rPr>
          <w:szCs w:val="28"/>
        </w:rPr>
        <w:t xml:space="preserve"> </w:t>
      </w:r>
      <w:r w:rsidRPr="0054334F">
        <w:rPr>
          <w:szCs w:val="28"/>
          <w:lang w:val="en-US"/>
        </w:rPr>
        <w:t>thread</w:t>
      </w:r>
    </w:p>
    <w:p w:rsidR="005A1648" w:rsidRPr="005A1648" w:rsidRDefault="005A1648" w:rsidP="005B30E4">
      <w:pPr>
        <w:pStyle w:val="ad"/>
        <w:jc w:val="center"/>
      </w:pPr>
      <w:r>
        <w:object w:dxaOrig="9847" w:dyaOrig="4843">
          <v:shape id="_x0000_i1097" type="#_x0000_t75" style="width:481.45pt;height:237.2pt" o:ole="">
            <v:imagedata r:id="rId187" o:title=""/>
          </v:shape>
          <o:OLEObject Type="Embed" ProgID="Visio.Drawing.11" ShapeID="_x0000_i1097" DrawAspect="Content" ObjectID="_1451317760" r:id="rId188"/>
        </w:object>
      </w:r>
    </w:p>
    <w:p w:rsidR="005A1648" w:rsidRPr="005A1648" w:rsidRDefault="005A1648" w:rsidP="005A1648">
      <w:pPr>
        <w:pStyle w:val="ad"/>
        <w:jc w:val="center"/>
        <w:rPr>
          <w:lang w:val="en-US"/>
        </w:rPr>
      </w:pPr>
      <w:r>
        <w:t>Структурная</w:t>
      </w:r>
      <w:r w:rsidRPr="005A1648">
        <w:rPr>
          <w:lang w:val="en-US"/>
        </w:rPr>
        <w:t xml:space="preserve"> </w:t>
      </w:r>
      <w:r>
        <w:t>схема</w:t>
      </w:r>
      <w:r w:rsidRPr="005A1648">
        <w:rPr>
          <w:lang w:val="en-US"/>
        </w:rPr>
        <w:t xml:space="preserve"> </w:t>
      </w:r>
      <w:r>
        <w:t>потока</w:t>
      </w:r>
      <w:r w:rsidRPr="005A1648">
        <w:rPr>
          <w:lang w:val="en-US"/>
        </w:rPr>
        <w:t xml:space="preserve"> </w:t>
      </w:r>
      <w:r w:rsidRPr="0054334F">
        <w:rPr>
          <w:szCs w:val="28"/>
          <w:lang w:val="en-US"/>
        </w:rPr>
        <w:t>Polling</w:t>
      </w:r>
      <w:r w:rsidRPr="005A1648">
        <w:rPr>
          <w:szCs w:val="28"/>
          <w:lang w:val="en-US"/>
        </w:rPr>
        <w:t xml:space="preserve"> </w:t>
      </w:r>
      <w:r w:rsidRPr="0054334F">
        <w:rPr>
          <w:szCs w:val="28"/>
          <w:lang w:val="en-US"/>
        </w:rPr>
        <w:t>button</w:t>
      </w:r>
      <w:r w:rsidRPr="005A1648">
        <w:rPr>
          <w:szCs w:val="28"/>
          <w:lang w:val="en-US"/>
        </w:rPr>
        <w:t xml:space="preserve"> </w:t>
      </w:r>
      <w:r w:rsidRPr="0054334F">
        <w:rPr>
          <w:szCs w:val="28"/>
          <w:lang w:val="en-US"/>
        </w:rPr>
        <w:t>thread</w:t>
      </w:r>
    </w:p>
    <w:p w:rsidR="0054334F" w:rsidRPr="005A1648" w:rsidRDefault="0054334F" w:rsidP="0054334F">
      <w:pPr>
        <w:pStyle w:val="ad"/>
        <w:rPr>
          <w:lang w:val="en-US"/>
        </w:rPr>
      </w:pPr>
    </w:p>
    <w:p w:rsidR="0054334F" w:rsidRPr="005A1648" w:rsidRDefault="00054E07" w:rsidP="0054334F">
      <w:pPr>
        <w:pStyle w:val="ad"/>
        <w:rPr>
          <w:szCs w:val="28"/>
          <w:lang w:val="en-US"/>
        </w:rPr>
      </w:pPr>
      <w:r w:rsidRPr="0054334F">
        <w:rPr>
          <w:color w:val="000000"/>
          <w:szCs w:val="28"/>
          <w:lang w:eastAsia="zh-CN"/>
        </w:rPr>
        <w:t>Поток</w:t>
      </w:r>
      <w:r w:rsidRPr="005A1648">
        <w:rPr>
          <w:color w:val="000000"/>
          <w:szCs w:val="28"/>
          <w:lang w:val="en-US" w:eastAsia="zh-CN"/>
        </w:rPr>
        <w:t xml:space="preserve"> </w:t>
      </w:r>
      <w:r>
        <w:rPr>
          <w:szCs w:val="28"/>
          <w:lang w:val="en-US"/>
        </w:rPr>
        <w:t>Menu</w:t>
      </w:r>
      <w:r w:rsidRPr="005A1648">
        <w:rPr>
          <w:szCs w:val="28"/>
          <w:lang w:val="en-US"/>
        </w:rPr>
        <w:t xml:space="preserve"> </w:t>
      </w:r>
      <w:r w:rsidRPr="0054334F">
        <w:rPr>
          <w:szCs w:val="28"/>
          <w:lang w:val="en-US"/>
        </w:rPr>
        <w:t>thread</w:t>
      </w:r>
    </w:p>
    <w:p w:rsidR="00054E07" w:rsidRDefault="00054E07" w:rsidP="0054334F">
      <w:pPr>
        <w:pStyle w:val="ad"/>
        <w:rPr>
          <w:szCs w:val="28"/>
        </w:rPr>
      </w:pPr>
      <w:r>
        <w:rPr>
          <w:szCs w:val="28"/>
        </w:rPr>
        <w:t xml:space="preserve">Поток принимает сообщения от потока </w:t>
      </w:r>
      <w:r w:rsidRPr="0054334F">
        <w:rPr>
          <w:szCs w:val="28"/>
          <w:lang w:val="en-US"/>
        </w:rPr>
        <w:t>Polling</w:t>
      </w:r>
      <w:r w:rsidRPr="0054334F">
        <w:rPr>
          <w:szCs w:val="28"/>
        </w:rPr>
        <w:t xml:space="preserve"> </w:t>
      </w:r>
      <w:r w:rsidRPr="0054334F">
        <w:rPr>
          <w:szCs w:val="28"/>
          <w:lang w:val="en-US"/>
        </w:rPr>
        <w:t>button</w:t>
      </w:r>
      <w:r w:rsidRPr="0054334F">
        <w:rPr>
          <w:szCs w:val="28"/>
        </w:rPr>
        <w:t xml:space="preserve"> </w:t>
      </w:r>
      <w:r w:rsidRPr="0054334F">
        <w:rPr>
          <w:szCs w:val="28"/>
          <w:lang w:val="en-US"/>
        </w:rPr>
        <w:t>thread</w:t>
      </w:r>
      <w:r>
        <w:rPr>
          <w:szCs w:val="28"/>
        </w:rPr>
        <w:t xml:space="preserve"> и, в зависимости от текущего состояния программы, рассылает сообщения другим потокам. Реализует меню, для контакта с человеком, позволяющее управлять работой генератора-измерителя. Предоставляет несколько режимов отображения информации: режим генерации, режим измерения и режим управления кач</w:t>
      </w:r>
      <w:r w:rsidR="000914FC">
        <w:rPr>
          <w:szCs w:val="28"/>
        </w:rPr>
        <w:t>а</w:t>
      </w:r>
      <w:r>
        <w:rPr>
          <w:szCs w:val="28"/>
        </w:rPr>
        <w:t xml:space="preserve">ния частоты генерирования. Только этот поток посылает сообщения </w:t>
      </w:r>
      <w:r>
        <w:rPr>
          <w:szCs w:val="28"/>
          <w:lang w:val="en-US"/>
        </w:rPr>
        <w:t>LCD</w:t>
      </w:r>
      <w:r w:rsidRPr="00054E07">
        <w:rPr>
          <w:szCs w:val="28"/>
        </w:rPr>
        <w:t xml:space="preserve">, </w:t>
      </w:r>
      <w:r>
        <w:rPr>
          <w:szCs w:val="28"/>
          <w:lang w:val="en-US"/>
        </w:rPr>
        <w:t>Beep</w:t>
      </w:r>
      <w:r w:rsidR="005A1648">
        <w:rPr>
          <w:szCs w:val="28"/>
        </w:rPr>
        <w:t xml:space="preserve"> и</w:t>
      </w:r>
      <w:r w:rsidRPr="00054E07">
        <w:rPr>
          <w:szCs w:val="28"/>
        </w:rPr>
        <w:t xml:space="preserve"> </w:t>
      </w:r>
      <w:r>
        <w:rPr>
          <w:szCs w:val="28"/>
          <w:lang w:val="en-US"/>
        </w:rPr>
        <w:t>Measuring</w:t>
      </w:r>
      <w:r w:rsidR="005A1648">
        <w:rPr>
          <w:szCs w:val="28"/>
        </w:rPr>
        <w:t xml:space="preserve"> </w:t>
      </w:r>
      <w:r>
        <w:rPr>
          <w:szCs w:val="28"/>
        </w:rPr>
        <w:t>потокам, никакой другой поток или обработчик прерывания этого не делает.</w:t>
      </w:r>
    </w:p>
    <w:p w:rsidR="000914FC" w:rsidRPr="00054E07" w:rsidRDefault="000914FC" w:rsidP="0054334F">
      <w:pPr>
        <w:pStyle w:val="ad"/>
      </w:pPr>
      <w:r>
        <w:rPr>
          <w:szCs w:val="28"/>
        </w:rPr>
        <w:t>Сначала происходит инициализация структур и переменных, ответственных за работу меню, затем поток переходит на ожидание и обработку поступающих сообщений.</w:t>
      </w:r>
    </w:p>
    <w:p w:rsidR="0054334F" w:rsidRDefault="005A1648" w:rsidP="0054334F">
      <w:pPr>
        <w:pStyle w:val="ad"/>
      </w:pPr>
      <w:r>
        <w:object w:dxaOrig="9847" w:dyaOrig="5046">
          <v:shape id="_x0000_i1098" type="#_x0000_t75" style="width:481.45pt;height:246.9pt" o:ole="">
            <v:imagedata r:id="rId189" o:title=""/>
          </v:shape>
          <o:OLEObject Type="Embed" ProgID="Visio.Drawing.11" ShapeID="_x0000_i1098" DrawAspect="Content" ObjectID="_1451317761" r:id="rId190"/>
        </w:object>
      </w:r>
    </w:p>
    <w:p w:rsidR="0054334F" w:rsidRDefault="005A1648" w:rsidP="005A1648">
      <w:pPr>
        <w:pStyle w:val="ad"/>
        <w:jc w:val="center"/>
      </w:pPr>
      <w:r>
        <w:t xml:space="preserve">Структурная схема потока </w:t>
      </w:r>
      <w:r>
        <w:rPr>
          <w:szCs w:val="28"/>
          <w:lang w:val="en-US"/>
        </w:rPr>
        <w:t>Menu</w:t>
      </w:r>
      <w:r w:rsidRPr="0054334F">
        <w:rPr>
          <w:szCs w:val="28"/>
        </w:rPr>
        <w:t xml:space="preserve"> </w:t>
      </w:r>
      <w:r w:rsidRPr="0054334F">
        <w:rPr>
          <w:szCs w:val="28"/>
          <w:lang w:val="en-US"/>
        </w:rPr>
        <w:t>thread</w:t>
      </w:r>
    </w:p>
    <w:p w:rsidR="0054334F" w:rsidRPr="0054334F" w:rsidRDefault="0054334F" w:rsidP="0054334F">
      <w:pPr>
        <w:pStyle w:val="ad"/>
      </w:pPr>
    </w:p>
    <w:p w:rsidR="005A1648" w:rsidRDefault="005A1648" w:rsidP="005A1648">
      <w:pPr>
        <w:pStyle w:val="ad"/>
      </w:pPr>
      <w:r w:rsidRPr="0054334F">
        <w:rPr>
          <w:color w:val="000000"/>
          <w:szCs w:val="28"/>
          <w:lang w:eastAsia="zh-CN"/>
        </w:rPr>
        <w:t>Поток</w:t>
      </w:r>
      <w:r w:rsidRPr="005A1648">
        <w:rPr>
          <w:color w:val="000000"/>
          <w:szCs w:val="28"/>
          <w:lang w:eastAsia="zh-CN"/>
        </w:rPr>
        <w:t xml:space="preserve"> </w:t>
      </w:r>
      <w:r>
        <w:rPr>
          <w:lang w:val="en-US"/>
        </w:rPr>
        <w:t>Measuring</w:t>
      </w:r>
      <w:r w:rsidRPr="00B65BF6">
        <w:t xml:space="preserve"> </w:t>
      </w:r>
      <w:r>
        <w:rPr>
          <w:lang w:val="en-US"/>
        </w:rPr>
        <w:t>thread</w:t>
      </w:r>
    </w:p>
    <w:p w:rsidR="005A1648" w:rsidRDefault="005A1648" w:rsidP="005A1648">
      <w:pPr>
        <w:pStyle w:val="ad"/>
        <w:rPr>
          <w:szCs w:val="28"/>
        </w:rPr>
      </w:pPr>
      <w:r>
        <w:t>Поток настраивает аппаратуру, занимающуюся измерениями напряжений на ножках контроллера</w:t>
      </w:r>
      <w:r w:rsidRPr="005A1648">
        <w:t xml:space="preserve"> </w:t>
      </w:r>
      <w:r>
        <w:t xml:space="preserve"> (</w:t>
      </w:r>
      <w:r>
        <w:rPr>
          <w:lang w:val="en-US"/>
        </w:rPr>
        <w:t>ADC</w:t>
      </w:r>
      <w:r w:rsidRPr="005A1648">
        <w:t xml:space="preserve">, </w:t>
      </w:r>
      <w:r>
        <w:rPr>
          <w:lang w:val="en-US"/>
        </w:rPr>
        <w:t>TIM</w:t>
      </w:r>
      <w:r w:rsidRPr="005A1648">
        <w:t xml:space="preserve">, </w:t>
      </w:r>
      <w:r>
        <w:rPr>
          <w:lang w:val="en-US"/>
        </w:rPr>
        <w:t>DMA</w:t>
      </w:r>
      <w:r>
        <w:t xml:space="preserve">). После настройки поток ожидает команд (сообщений) от потока </w:t>
      </w:r>
      <w:r>
        <w:rPr>
          <w:szCs w:val="28"/>
          <w:lang w:val="en-US"/>
        </w:rPr>
        <w:t>Menu</w:t>
      </w:r>
      <w:r w:rsidRPr="005A1648">
        <w:rPr>
          <w:szCs w:val="28"/>
        </w:rPr>
        <w:t xml:space="preserve"> </w:t>
      </w:r>
      <w:r w:rsidRPr="0054334F">
        <w:rPr>
          <w:szCs w:val="28"/>
          <w:lang w:val="en-US"/>
        </w:rPr>
        <w:t>thread</w:t>
      </w:r>
      <w:r>
        <w:rPr>
          <w:szCs w:val="28"/>
        </w:rPr>
        <w:t xml:space="preserve"> на запуск/останов измерений. Аппаратура настраивается на измерение напряжений и перенос результатов измерений в </w:t>
      </w:r>
      <w:r>
        <w:rPr>
          <w:szCs w:val="28"/>
          <w:lang w:val="en-US"/>
        </w:rPr>
        <w:t>double</w:t>
      </w:r>
      <w:r w:rsidRPr="005A1648">
        <w:rPr>
          <w:szCs w:val="28"/>
        </w:rPr>
        <w:t>-</w:t>
      </w:r>
      <w:r>
        <w:rPr>
          <w:szCs w:val="28"/>
          <w:lang w:val="en-US"/>
        </w:rPr>
        <w:t>buffer</w:t>
      </w:r>
      <w:r w:rsidRPr="005A1648">
        <w:rPr>
          <w:szCs w:val="28"/>
        </w:rPr>
        <w:t xml:space="preserve"> </w:t>
      </w:r>
      <w:r>
        <w:rPr>
          <w:szCs w:val="28"/>
        </w:rPr>
        <w:t xml:space="preserve">с генерацией прерывания при заполнении половины/всего буфера. </w:t>
      </w:r>
    </w:p>
    <w:p w:rsidR="00507391" w:rsidRDefault="00D707D3" w:rsidP="005A1648">
      <w:pPr>
        <w:pStyle w:val="ad"/>
      </w:pPr>
      <w:r>
        <w:rPr>
          <w:szCs w:val="28"/>
        </w:rPr>
        <w:t xml:space="preserve">По событию таймера (не прерывание) </w:t>
      </w:r>
      <w:r>
        <w:rPr>
          <w:szCs w:val="28"/>
          <w:lang w:val="en-US"/>
        </w:rPr>
        <w:t>ADC</w:t>
      </w:r>
      <w:r w:rsidRPr="00D707D3">
        <w:rPr>
          <w:szCs w:val="28"/>
        </w:rPr>
        <w:t xml:space="preserve"> </w:t>
      </w:r>
      <w:r>
        <w:rPr>
          <w:szCs w:val="28"/>
        </w:rPr>
        <w:t xml:space="preserve">начинает последовательность преобразований 4 каналов (ножек контроллера). После завершения каждого преобразования генерируется </w:t>
      </w:r>
      <w:r>
        <w:rPr>
          <w:szCs w:val="28"/>
          <w:lang w:val="en-US"/>
        </w:rPr>
        <w:t>DMA</w:t>
      </w:r>
      <w:r w:rsidRPr="00D707D3">
        <w:rPr>
          <w:szCs w:val="28"/>
        </w:rPr>
        <w:t xml:space="preserve"> </w:t>
      </w:r>
      <w:r>
        <w:rPr>
          <w:szCs w:val="28"/>
        </w:rPr>
        <w:t xml:space="preserve">запрос на пересылку данных в </w:t>
      </w:r>
      <w:r>
        <w:rPr>
          <w:szCs w:val="28"/>
          <w:lang w:val="en-US"/>
        </w:rPr>
        <w:t>double</w:t>
      </w:r>
      <w:r w:rsidRPr="00D707D3">
        <w:rPr>
          <w:szCs w:val="28"/>
        </w:rPr>
        <w:t>-</w:t>
      </w:r>
      <w:r>
        <w:rPr>
          <w:szCs w:val="28"/>
          <w:lang w:val="en-US"/>
        </w:rPr>
        <w:t>buffer</w:t>
      </w:r>
      <w:r>
        <w:rPr>
          <w:szCs w:val="28"/>
        </w:rPr>
        <w:t>, из которого данные могут быть</w:t>
      </w:r>
      <w:r w:rsidR="00CE7352">
        <w:rPr>
          <w:szCs w:val="28"/>
        </w:rPr>
        <w:t>,</w:t>
      </w:r>
      <w:r>
        <w:rPr>
          <w:szCs w:val="28"/>
        </w:rPr>
        <w:t xml:space="preserve"> потом</w:t>
      </w:r>
      <w:r w:rsidR="00CE7352">
        <w:rPr>
          <w:szCs w:val="28"/>
        </w:rPr>
        <w:t>,</w:t>
      </w:r>
      <w:r>
        <w:rPr>
          <w:szCs w:val="28"/>
        </w:rPr>
        <w:t xml:space="preserve"> записаны на </w:t>
      </w:r>
      <w:r>
        <w:rPr>
          <w:szCs w:val="28"/>
          <w:lang w:val="en-US"/>
        </w:rPr>
        <w:t>sd</w:t>
      </w:r>
      <w:r w:rsidRPr="00D707D3">
        <w:rPr>
          <w:szCs w:val="28"/>
        </w:rPr>
        <w:t>-</w:t>
      </w:r>
      <w:r>
        <w:rPr>
          <w:szCs w:val="28"/>
        </w:rPr>
        <w:t>карточку. Как только половина буфера</w:t>
      </w:r>
      <w:r w:rsidR="00CE7352">
        <w:rPr>
          <w:szCs w:val="28"/>
        </w:rPr>
        <w:t xml:space="preserve"> (4 к</w:t>
      </w:r>
      <w:r w:rsidR="00616268">
        <w:rPr>
          <w:szCs w:val="28"/>
        </w:rPr>
        <w:t>байта</w:t>
      </w:r>
      <w:r w:rsidR="00CE7352">
        <w:rPr>
          <w:szCs w:val="28"/>
        </w:rPr>
        <w:t>)</w:t>
      </w:r>
      <w:r w:rsidR="00CE7352" w:rsidRPr="00CE7352">
        <w:rPr>
          <w:szCs w:val="28"/>
        </w:rPr>
        <w:t xml:space="preserve"> </w:t>
      </w:r>
      <w:r>
        <w:rPr>
          <w:szCs w:val="28"/>
        </w:rPr>
        <w:t>заполнится</w:t>
      </w:r>
      <w:r w:rsidR="00CE7352">
        <w:rPr>
          <w:szCs w:val="28"/>
        </w:rPr>
        <w:t xml:space="preserve">, генерируется прерывание, которое посылает сообщение потоку </w:t>
      </w:r>
      <w:r w:rsidR="00CE7352">
        <w:rPr>
          <w:lang w:val="en-US"/>
        </w:rPr>
        <w:t>SD</w:t>
      </w:r>
      <w:r w:rsidR="00CE7352" w:rsidRPr="00B574CE">
        <w:t xml:space="preserve"> </w:t>
      </w:r>
      <w:r w:rsidR="00CE7352">
        <w:rPr>
          <w:lang w:val="en-US"/>
        </w:rPr>
        <w:t>service</w:t>
      </w:r>
      <w:r w:rsidR="00CE7352" w:rsidRPr="00B574CE">
        <w:t xml:space="preserve"> </w:t>
      </w:r>
      <w:r w:rsidR="00CE7352">
        <w:rPr>
          <w:lang w:val="en-US"/>
        </w:rPr>
        <w:t>thread</w:t>
      </w:r>
      <w:r w:rsidR="00CE7352" w:rsidRPr="00CE7352">
        <w:t xml:space="preserve"> </w:t>
      </w:r>
      <w:r w:rsidR="00CE7352">
        <w:t xml:space="preserve">сигнал о необходимости записи кусочка данных. При частоте таймера 100 кГц, разрядности </w:t>
      </w:r>
      <w:r w:rsidR="00CE7352">
        <w:rPr>
          <w:lang w:val="en-US"/>
        </w:rPr>
        <w:t>ADC</w:t>
      </w:r>
      <w:r w:rsidR="00CE7352" w:rsidRPr="00CE7352">
        <w:t xml:space="preserve"> 12 </w:t>
      </w:r>
      <w:r w:rsidR="00CE7352">
        <w:t xml:space="preserve">бит (16 бит для хранения, без сдвигов для экономии и т.д.), наборе из 4 каналов к преобразованию, получаем скорость заполнения этого буфера – 800 000 байт/с. Учитывая размер </w:t>
      </w:r>
      <w:r w:rsidR="00CE7352">
        <w:rPr>
          <w:szCs w:val="28"/>
          <w:lang w:val="en-US"/>
        </w:rPr>
        <w:t>double</w:t>
      </w:r>
      <w:r w:rsidR="00CE7352" w:rsidRPr="00D707D3">
        <w:rPr>
          <w:szCs w:val="28"/>
        </w:rPr>
        <w:t>-</w:t>
      </w:r>
      <w:r w:rsidR="00CE7352">
        <w:rPr>
          <w:szCs w:val="28"/>
          <w:lang w:val="en-US"/>
        </w:rPr>
        <w:t>buffer</w:t>
      </w:r>
      <w:proofErr w:type="gramStart"/>
      <w:r w:rsidR="00CE7352">
        <w:t>а</w:t>
      </w:r>
      <w:proofErr w:type="gramEnd"/>
      <w:r w:rsidR="00CE7352">
        <w:t xml:space="preserve"> в 8 кбайт получаем, что прерывания о заполнении половины/всего буфера приходят с частотой 800 000 / 8096 *  2 = 198 Гц, то есть каждые 5 миллисекунд необходимо записывать 4 кбайта данных на </w:t>
      </w:r>
      <w:r w:rsidR="00CE7352">
        <w:rPr>
          <w:lang w:val="en-US"/>
        </w:rPr>
        <w:t>sd</w:t>
      </w:r>
      <w:r w:rsidR="00CE7352" w:rsidRPr="00CE7352">
        <w:t>-</w:t>
      </w:r>
      <w:r w:rsidR="00CE7352">
        <w:t>карточку (≈800 кбайт/с).</w:t>
      </w:r>
      <w:r w:rsidR="00883C43">
        <w:t xml:space="preserve"> </w:t>
      </w:r>
    </w:p>
    <w:p w:rsidR="00D707D3" w:rsidRDefault="00883C43" w:rsidP="005A1648">
      <w:pPr>
        <w:pStyle w:val="ad"/>
      </w:pPr>
      <w:r>
        <w:lastRenderedPageBreak/>
        <w:t>Данные складываются в</w:t>
      </w:r>
      <w:r w:rsidR="00507391">
        <w:t xml:space="preserve"> буфер в таком формате:</w:t>
      </w:r>
    </w:p>
    <w:p w:rsidR="00507391" w:rsidRDefault="00507391" w:rsidP="005A1648">
      <w:pPr>
        <w:pStyle w:val="ad"/>
      </w:pPr>
      <w:r>
        <w:object w:dxaOrig="11950" w:dyaOrig="1177">
          <v:shape id="_x0000_i1099" type="#_x0000_t75" style="width:481.45pt;height:47.25pt" o:ole="">
            <v:imagedata r:id="rId191" o:title=""/>
          </v:shape>
          <o:OLEObject Type="Embed" ProgID="Visio.Drawing.11" ShapeID="_x0000_i1099" DrawAspect="Content" ObjectID="_1451317762" r:id="rId192"/>
        </w:object>
      </w:r>
    </w:p>
    <w:p w:rsidR="00E14AC8" w:rsidRPr="00054E07" w:rsidRDefault="00E14AC8" w:rsidP="00E14AC8">
      <w:pPr>
        <w:pStyle w:val="ad"/>
      </w:pPr>
      <w:r>
        <w:rPr>
          <w:szCs w:val="28"/>
        </w:rP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507391" w:rsidRDefault="00507391" w:rsidP="00507391">
      <w:pPr>
        <w:pStyle w:val="ad"/>
      </w:pPr>
      <w:r>
        <w:object w:dxaOrig="9847" w:dyaOrig="5051">
          <v:shape id="_x0000_i1100" type="#_x0000_t75" style="width:481.45pt;height:246.9pt" o:ole="">
            <v:imagedata r:id="rId193" o:title=""/>
          </v:shape>
          <o:OLEObject Type="Embed" ProgID="Visio.Drawing.11" ShapeID="_x0000_i1100" DrawAspect="Content" ObjectID="_1451317763" r:id="rId194"/>
        </w:object>
      </w:r>
    </w:p>
    <w:p w:rsidR="009B0099" w:rsidRDefault="009B0099" w:rsidP="00507391">
      <w:pPr>
        <w:pStyle w:val="ad"/>
        <w:jc w:val="center"/>
        <w:rPr>
          <w:szCs w:val="28"/>
        </w:rPr>
      </w:pPr>
      <w:r>
        <w:t>Структурная</w:t>
      </w:r>
      <w:r w:rsidRPr="00507391">
        <w:t xml:space="preserve"> </w:t>
      </w:r>
      <w:r>
        <w:t>схема</w:t>
      </w:r>
      <w:r w:rsidRPr="00507391">
        <w:t xml:space="preserve"> </w:t>
      </w:r>
      <w:r>
        <w:t>потока</w:t>
      </w:r>
      <w:r w:rsidRPr="00507391">
        <w:t xml:space="preserve"> </w:t>
      </w:r>
      <w:r>
        <w:rPr>
          <w:lang w:val="en-US"/>
        </w:rPr>
        <w:t>Measuring</w:t>
      </w:r>
      <w:r w:rsidRPr="00507391">
        <w:rPr>
          <w:szCs w:val="28"/>
        </w:rPr>
        <w:t xml:space="preserve"> </w:t>
      </w:r>
      <w:r w:rsidRPr="0054334F">
        <w:rPr>
          <w:szCs w:val="28"/>
          <w:lang w:val="en-US"/>
        </w:rPr>
        <w:t>thread</w:t>
      </w:r>
    </w:p>
    <w:p w:rsidR="00883C43" w:rsidRPr="00883C43" w:rsidRDefault="00883C43" w:rsidP="009B0099">
      <w:pPr>
        <w:pStyle w:val="ad"/>
        <w:jc w:val="center"/>
        <w:rPr>
          <w:szCs w:val="28"/>
        </w:rPr>
      </w:pPr>
    </w:p>
    <w:p w:rsidR="00883C43" w:rsidRDefault="00883C43" w:rsidP="009B0099">
      <w:pPr>
        <w:pStyle w:val="ad"/>
        <w:jc w:val="center"/>
      </w:pPr>
      <w:r>
        <w:object w:dxaOrig="8237" w:dyaOrig="3991">
          <v:shape id="_x0000_i1101" type="#_x0000_t75" style="width:411.7pt;height:199.65pt" o:ole="">
            <v:imagedata r:id="rId195" o:title=""/>
          </v:shape>
          <o:OLEObject Type="Embed" ProgID="Visio.Drawing.11" ShapeID="_x0000_i1101" DrawAspect="Content" ObjectID="_1451317764" r:id="rId196"/>
        </w:object>
      </w:r>
    </w:p>
    <w:p w:rsidR="00507391" w:rsidRDefault="00507391" w:rsidP="00507391">
      <w:pPr>
        <w:tabs>
          <w:tab w:val="left" w:pos="1680"/>
        </w:tabs>
        <w:ind w:left="7" w:firstLine="567"/>
        <w:jc w:val="center"/>
        <w:rPr>
          <w:color w:val="000000"/>
          <w:sz w:val="28"/>
          <w:szCs w:val="28"/>
          <w:lang w:eastAsia="zh-CN"/>
        </w:rPr>
      </w:pPr>
      <w:r>
        <w:rPr>
          <w:color w:val="000000"/>
          <w:sz w:val="28"/>
          <w:szCs w:val="28"/>
          <w:lang w:eastAsia="zh-CN"/>
        </w:rPr>
        <w:lastRenderedPageBreak/>
        <w:t>Аппаратная часть измерения напряжений</w:t>
      </w:r>
    </w:p>
    <w:p w:rsidR="00507391" w:rsidRPr="00883C43" w:rsidRDefault="00507391" w:rsidP="009B0099">
      <w:pPr>
        <w:pStyle w:val="ad"/>
        <w:jc w:val="center"/>
        <w:rPr>
          <w:szCs w:val="28"/>
        </w:rPr>
      </w:pPr>
    </w:p>
    <w:p w:rsidR="009B0099" w:rsidRPr="009721C5" w:rsidRDefault="009B0099" w:rsidP="009B0099">
      <w:pPr>
        <w:rPr>
          <w:szCs w:val="28"/>
        </w:rPr>
      </w:pPr>
    </w:p>
    <w:p w:rsidR="009B0099" w:rsidRPr="009721C5" w:rsidRDefault="009B0099" w:rsidP="009B0099">
      <w:pPr>
        <w:pStyle w:val="ad"/>
      </w:pPr>
      <w:r w:rsidRPr="0054334F">
        <w:rPr>
          <w:color w:val="000000"/>
          <w:szCs w:val="28"/>
          <w:lang w:eastAsia="zh-CN"/>
        </w:rPr>
        <w:t>Поток</w:t>
      </w:r>
      <w:r w:rsidRPr="009721C5">
        <w:t xml:space="preserve"> </w:t>
      </w:r>
      <w:r>
        <w:rPr>
          <w:lang w:val="en-US"/>
        </w:rPr>
        <w:t>Oscillation</w:t>
      </w:r>
      <w:r w:rsidRPr="009721C5">
        <w:t xml:space="preserve"> </w:t>
      </w:r>
      <w:r>
        <w:rPr>
          <w:lang w:val="en-US"/>
        </w:rPr>
        <w:t>thread</w:t>
      </w:r>
    </w:p>
    <w:p w:rsidR="009B0099" w:rsidRPr="00D707D3" w:rsidRDefault="009B0099" w:rsidP="009B0099">
      <w:pPr>
        <w:pStyle w:val="ad"/>
      </w:pPr>
      <w:r>
        <w:t xml:space="preserve">Поток выполняет настройку аппаратуры, занимающейся генерацией сигналов заданной формы. После инициализации аппаратуры, поток выдает на оба канала нулевой сигнал и ожидает команд (сообщений) от </w:t>
      </w:r>
      <w:r>
        <w:rPr>
          <w:lang w:val="en-US"/>
        </w:rPr>
        <w:t>Menu</w:t>
      </w:r>
      <w:r w:rsidRPr="009B0099">
        <w:t xml:space="preserve"> </w:t>
      </w:r>
      <w:r>
        <w:rPr>
          <w:lang w:val="en-US"/>
        </w:rPr>
        <w:t>thread</w:t>
      </w:r>
      <w:r w:rsidRPr="009B0099">
        <w:t xml:space="preserve"> </w:t>
      </w:r>
      <w:r>
        <w:t>о типах сигналов и их параметрах.</w:t>
      </w:r>
      <w:r w:rsidR="00D15B3B">
        <w:t xml:space="preserve"> </w:t>
      </w:r>
      <w:r w:rsidR="00471B44">
        <w:t>Также обслуживает сообщения</w:t>
      </w:r>
      <w:r w:rsidR="00D707D3">
        <w:t xml:space="preserve">, приходящие от обработчика прерывания, о заполнении половины/всего </w:t>
      </w:r>
      <w:r w:rsidR="00D707D3">
        <w:rPr>
          <w:lang w:val="en-US"/>
        </w:rPr>
        <w:t>double</w:t>
      </w:r>
      <w:r w:rsidR="00D707D3" w:rsidRPr="00D707D3">
        <w:t>-</w:t>
      </w:r>
      <w:r w:rsidR="00D707D3">
        <w:rPr>
          <w:lang w:val="en-US"/>
        </w:rPr>
        <w:t>buffer</w:t>
      </w:r>
      <w:proofErr w:type="gramStart"/>
      <w:r w:rsidR="00D707D3">
        <w:t>а</w:t>
      </w:r>
      <w:proofErr w:type="gramEnd"/>
      <w:r w:rsidR="00D707D3">
        <w:t xml:space="preserve">. </w:t>
      </w:r>
    </w:p>
    <w:p w:rsidR="00507391" w:rsidRDefault="00D707D3" w:rsidP="0001147B">
      <w:pPr>
        <w:pStyle w:val="ad"/>
      </w:pPr>
      <w:r>
        <w:t xml:space="preserve">Генерация сигналов осуществляется методом </w:t>
      </w:r>
      <w:r>
        <w:rPr>
          <w:lang w:val="en-US"/>
        </w:rPr>
        <w:t>DDS</w:t>
      </w:r>
      <w:r>
        <w:t xml:space="preserve"> (</w:t>
      </w:r>
      <w:r>
        <w:rPr>
          <w:lang w:val="en-US"/>
        </w:rPr>
        <w:t>Direct</w:t>
      </w:r>
      <w:r w:rsidRPr="00D707D3">
        <w:t xml:space="preserve"> </w:t>
      </w:r>
      <w:r>
        <w:rPr>
          <w:lang w:val="en-US"/>
        </w:rPr>
        <w:t>Digital</w:t>
      </w:r>
      <w:r w:rsidRPr="00D707D3">
        <w:t xml:space="preserve"> </w:t>
      </w:r>
      <w:r>
        <w:rPr>
          <w:lang w:val="en-US"/>
        </w:rPr>
        <w:t>Synthesis</w:t>
      </w:r>
      <w:r>
        <w:t xml:space="preserve">) – прямой цифровой синтез, реализованный программно. Аппаратура </w:t>
      </w:r>
      <w:r>
        <w:rPr>
          <w:lang w:val="en-US"/>
        </w:rPr>
        <w:t>DAC</w:t>
      </w:r>
      <w:r>
        <w:t xml:space="preserve"> позволяет </w:t>
      </w:r>
      <w:r w:rsidRPr="00D707D3">
        <w:t>“</w:t>
      </w:r>
      <w:r>
        <w:t>выбрасывать</w:t>
      </w:r>
      <w:r w:rsidRPr="00D707D3">
        <w:t>”</w:t>
      </w:r>
      <w:r>
        <w:t xml:space="preserve">, на выходы </w:t>
      </w:r>
      <w:r w:rsidR="00616268">
        <w:t xml:space="preserve">2 </w:t>
      </w:r>
      <w:r>
        <w:t>каналов</w:t>
      </w:r>
      <w:r w:rsidRPr="00D707D3">
        <w:t xml:space="preserve"> </w:t>
      </w:r>
      <w:r>
        <w:t xml:space="preserve">генератора, отсчеты одновременно. </w:t>
      </w:r>
    </w:p>
    <w:p w:rsidR="00616268" w:rsidRDefault="00616268" w:rsidP="0001147B">
      <w:pPr>
        <w:pStyle w:val="ad"/>
      </w:pPr>
      <w:r>
        <w:t>Поэтому, при вычислении отсчетов, они сразу складываются  в следующий формат:</w:t>
      </w:r>
    </w:p>
    <w:p w:rsidR="0054334F" w:rsidRDefault="00CB1566" w:rsidP="0054334F">
      <w:pPr>
        <w:tabs>
          <w:tab w:val="left" w:pos="1680"/>
        </w:tabs>
        <w:ind w:left="7" w:firstLine="567"/>
      </w:pPr>
      <w:r>
        <w:object w:dxaOrig="3275" w:dyaOrig="828">
          <v:shape id="_x0000_i1102" type="#_x0000_t75" style="width:163.9pt;height:41.5pt" o:ole="">
            <v:imagedata r:id="rId197" o:title=""/>
          </v:shape>
          <o:OLEObject Type="Embed" ProgID="Visio.Drawing.11" ShapeID="_x0000_i1102" DrawAspect="Content" ObjectID="_1451317765" r:id="rId198"/>
        </w:object>
      </w:r>
      <w:r w:rsidR="00616268">
        <w:t>,</w:t>
      </w:r>
    </w:p>
    <w:p w:rsidR="00616268" w:rsidRDefault="00507391" w:rsidP="0001147B">
      <w:pPr>
        <w:pStyle w:val="ad"/>
      </w:pPr>
      <w:r>
        <w:t>г</w:t>
      </w:r>
      <w:r w:rsidR="00616268">
        <w:t xml:space="preserve">де имеется 32 битное слово, которое будет переноситься в регистр </w:t>
      </w:r>
      <w:r w:rsidR="00616268">
        <w:rPr>
          <w:lang w:val="en-US"/>
        </w:rPr>
        <w:t>DAC</w:t>
      </w:r>
      <w:r w:rsidR="00616268">
        <w:t>, младшие 12 бит которого будут интерпретироваться</w:t>
      </w:r>
      <w:r w:rsidR="0001147B">
        <w:t>,</w:t>
      </w:r>
      <w:r w:rsidR="00616268">
        <w:t xml:space="preserve"> аппаратурой </w:t>
      </w:r>
      <w:r w:rsidR="00616268">
        <w:rPr>
          <w:lang w:val="en-US"/>
        </w:rPr>
        <w:t>DAC</w:t>
      </w:r>
      <w:r w:rsidR="0001147B">
        <w:t>,</w:t>
      </w:r>
      <w:r w:rsidR="00616268" w:rsidRPr="00616268">
        <w:t xml:space="preserve"> </w:t>
      </w:r>
      <w:r w:rsidR="00616268">
        <w:t xml:space="preserve">как отсчеты для канала </w:t>
      </w:r>
      <w:r w:rsidR="00CB1566">
        <w:t>2,</w:t>
      </w:r>
      <w:r w:rsidR="00616268">
        <w:t xml:space="preserve"> </w:t>
      </w:r>
      <w:r w:rsidR="00CB1566">
        <w:t>а</w:t>
      </w:r>
      <w:r w:rsidR="00616268">
        <w:t xml:space="preserve"> биты </w:t>
      </w:r>
      <w:r w:rsidR="0001147B">
        <w:t xml:space="preserve">27-16 - как отсчеты для канала </w:t>
      </w:r>
      <w:r w:rsidR="00CB1566">
        <w:t>1</w:t>
      </w:r>
      <w:r w:rsidR="0001147B">
        <w:t xml:space="preserve">. </w:t>
      </w:r>
    </w:p>
    <w:p w:rsidR="005A243E" w:rsidRDefault="0001147B" w:rsidP="0001147B">
      <w:pPr>
        <w:pStyle w:val="ad"/>
      </w:pPr>
      <w:r>
        <w:t xml:space="preserve">По событию таймера (не прерывание) </w:t>
      </w:r>
      <w:r>
        <w:rPr>
          <w:lang w:val="en-US"/>
        </w:rPr>
        <w:t>DAC</w:t>
      </w:r>
      <w:r w:rsidRPr="00D707D3">
        <w:t xml:space="preserve"> </w:t>
      </w:r>
      <w:r>
        <w:t xml:space="preserve">выставляет на выходы каналов (ножки контроллера) значения отсчетов, которые были, предварительно, загружены в его регистр и делает запрос </w:t>
      </w:r>
      <w:r>
        <w:rPr>
          <w:lang w:val="en-US"/>
        </w:rPr>
        <w:t>DMA</w:t>
      </w:r>
      <w:r w:rsidRPr="0001147B">
        <w:t xml:space="preserve"> </w:t>
      </w:r>
      <w:r>
        <w:t xml:space="preserve">на новые отсчеты, которые пересылаются в регистр </w:t>
      </w:r>
      <w:r>
        <w:rPr>
          <w:lang w:val="en-US"/>
        </w:rPr>
        <w:t>DAC</w:t>
      </w:r>
      <w:r w:rsidRPr="0001147B">
        <w:t xml:space="preserve"> </w:t>
      </w:r>
      <w:r>
        <w:t xml:space="preserve">из </w:t>
      </w:r>
      <w:r>
        <w:rPr>
          <w:lang w:val="en-US"/>
        </w:rPr>
        <w:t>double</w:t>
      </w:r>
      <w:r w:rsidRPr="0001147B">
        <w:t>-</w:t>
      </w:r>
      <w:r>
        <w:rPr>
          <w:lang w:val="en-US"/>
        </w:rPr>
        <w:t>buffer</w:t>
      </w:r>
      <w:proofErr w:type="gramStart"/>
      <w:r>
        <w:t>а</w:t>
      </w:r>
      <w:proofErr w:type="gramEnd"/>
      <w:r>
        <w:t xml:space="preserve">. Как только половина данных переслана из буфера в регистр </w:t>
      </w:r>
      <w:r>
        <w:rPr>
          <w:lang w:val="en-US"/>
        </w:rPr>
        <w:t>DAC</w:t>
      </w:r>
      <w:r>
        <w:t xml:space="preserve"> генерируется прерывание, сигнализирующее (посылающее сообщение) о необходимости подготовить новый блок отсчетов. Это сообщение обслуживается потоком </w:t>
      </w:r>
      <w:r>
        <w:rPr>
          <w:lang w:val="en-US"/>
        </w:rPr>
        <w:t>Oscillation</w:t>
      </w:r>
      <w:r w:rsidRPr="009721C5">
        <w:t xml:space="preserve"> </w:t>
      </w:r>
      <w:r>
        <w:rPr>
          <w:lang w:val="en-US"/>
        </w:rPr>
        <w:t>thread</w:t>
      </w:r>
      <w:r>
        <w:t>.</w:t>
      </w:r>
    </w:p>
    <w:p w:rsidR="00507391" w:rsidRPr="00054E07" w:rsidRDefault="00507391" w:rsidP="00507391">
      <w:pPr>
        <w:pStyle w:val="ad"/>
      </w:pPr>
      <w:r>
        <w:rPr>
          <w:szCs w:val="28"/>
        </w:rP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CB1566" w:rsidRDefault="00CB1566" w:rsidP="0001147B">
      <w:pPr>
        <w:pStyle w:val="ad"/>
      </w:pPr>
      <w:r>
        <w:object w:dxaOrig="9847" w:dyaOrig="5051">
          <v:shape id="_x0000_i1103" type="#_x0000_t75" style="width:481.45pt;height:246.9pt" o:ole="">
            <v:imagedata r:id="rId199" o:title=""/>
          </v:shape>
          <o:OLEObject Type="Embed" ProgID="Visio.Drawing.11" ShapeID="_x0000_i1103" DrawAspect="Content" ObjectID="_1451317766" r:id="rId200"/>
        </w:object>
      </w:r>
    </w:p>
    <w:p w:rsidR="00CB1566" w:rsidRDefault="00CB1566" w:rsidP="00CB1566">
      <w:pPr>
        <w:pStyle w:val="ad"/>
        <w:jc w:val="center"/>
        <w:rPr>
          <w:szCs w:val="28"/>
        </w:rPr>
      </w:pPr>
      <w:r>
        <w:t xml:space="preserve">Структурная схема потока </w:t>
      </w:r>
      <w:r>
        <w:rPr>
          <w:lang w:val="en-US"/>
        </w:rPr>
        <w:t>Oscillation</w:t>
      </w:r>
      <w:r w:rsidRPr="00CB1566">
        <w:t xml:space="preserve"> </w:t>
      </w:r>
      <w:r w:rsidRPr="0054334F">
        <w:rPr>
          <w:szCs w:val="28"/>
          <w:lang w:val="en-US"/>
        </w:rPr>
        <w:t>thread</w:t>
      </w:r>
    </w:p>
    <w:p w:rsidR="00CB1566" w:rsidRDefault="00CB1566" w:rsidP="00CB1566"/>
    <w:p w:rsidR="0001147B" w:rsidRPr="0001147B" w:rsidRDefault="0001147B" w:rsidP="0001147B">
      <w:pPr>
        <w:pStyle w:val="ad"/>
        <w:rPr>
          <w:color w:val="000000"/>
          <w:lang w:eastAsia="zh-CN"/>
        </w:rPr>
      </w:pPr>
      <w:r>
        <w:object w:dxaOrig="8237" w:dyaOrig="3991">
          <v:shape id="_x0000_i1104" type="#_x0000_t75" style="width:411.7pt;height:199.2pt" o:ole="">
            <v:imagedata r:id="rId201" o:title=""/>
          </v:shape>
          <o:OLEObject Type="Embed" ProgID="Visio.Drawing.11" ShapeID="_x0000_i1104" DrawAspect="Content" ObjectID="_1451317767" r:id="rId202"/>
        </w:object>
      </w:r>
    </w:p>
    <w:p w:rsidR="00BC7ABB" w:rsidRDefault="00CB1566" w:rsidP="00CB1566">
      <w:pPr>
        <w:tabs>
          <w:tab w:val="left" w:pos="1680"/>
        </w:tabs>
        <w:ind w:left="7" w:firstLine="567"/>
        <w:jc w:val="center"/>
        <w:rPr>
          <w:color w:val="000000"/>
          <w:sz w:val="28"/>
          <w:szCs w:val="28"/>
          <w:lang w:eastAsia="zh-CN"/>
        </w:rPr>
      </w:pPr>
      <w:r>
        <w:rPr>
          <w:color w:val="000000"/>
          <w:sz w:val="28"/>
          <w:szCs w:val="28"/>
          <w:lang w:eastAsia="zh-CN"/>
        </w:rPr>
        <w:t>Аппаратная часть генерации сигналов</w:t>
      </w:r>
    </w:p>
    <w:p w:rsidR="00901BE8" w:rsidRDefault="00901BE8" w:rsidP="00CB1566">
      <w:pPr>
        <w:tabs>
          <w:tab w:val="left" w:pos="1680"/>
        </w:tabs>
        <w:ind w:left="7" w:firstLine="567"/>
        <w:jc w:val="center"/>
        <w:rPr>
          <w:color w:val="000000"/>
          <w:sz w:val="28"/>
          <w:szCs w:val="28"/>
          <w:lang w:eastAsia="zh-CN"/>
        </w:rPr>
      </w:pPr>
    </w:p>
    <w:p w:rsidR="00BB002A" w:rsidRDefault="00901BE8" w:rsidP="00901BE8">
      <w:pPr>
        <w:pStyle w:val="ad"/>
      </w:pPr>
      <w:r>
        <w:t xml:space="preserve">Поток </w:t>
      </w:r>
      <w:r>
        <w:rPr>
          <w:lang w:val="en-US"/>
        </w:rPr>
        <w:t>Measures</w:t>
      </w:r>
      <w:r w:rsidRPr="0054334F">
        <w:t xml:space="preserve"> </w:t>
      </w:r>
      <w:r>
        <w:rPr>
          <w:lang w:val="en-US"/>
        </w:rPr>
        <w:t>printing</w:t>
      </w:r>
      <w:r w:rsidRPr="00B65BF6">
        <w:t xml:space="preserve"> </w:t>
      </w:r>
      <w:r>
        <w:rPr>
          <w:lang w:val="en-US"/>
        </w:rPr>
        <w:t>thread</w:t>
      </w:r>
    </w:p>
    <w:p w:rsidR="00901BE8" w:rsidRPr="00901BE8" w:rsidRDefault="00901BE8" w:rsidP="00901BE8">
      <w:pPr>
        <w:pStyle w:val="ad"/>
      </w:pPr>
      <w:r>
        <w:t xml:space="preserve">Данный поток ожидает сообщений от </w:t>
      </w:r>
      <w:r>
        <w:rPr>
          <w:lang w:val="en-US"/>
        </w:rPr>
        <w:t>Menu</w:t>
      </w:r>
      <w:r w:rsidRPr="00901BE8">
        <w:t xml:space="preserve"> </w:t>
      </w:r>
      <w:r>
        <w:rPr>
          <w:lang w:val="en-US"/>
        </w:rPr>
        <w:t>thread</w:t>
      </w:r>
      <w:r>
        <w:t xml:space="preserve"> и, при поступлении сообщения, котор</w:t>
      </w:r>
      <w:r w:rsidR="00153246">
        <w:t>о</w:t>
      </w:r>
      <w:r>
        <w:t xml:space="preserve">е </w:t>
      </w:r>
      <w:proofErr w:type="gramStart"/>
      <w:r>
        <w:t>возможн</w:t>
      </w:r>
      <w:r w:rsidR="00153246">
        <w:t>о</w:t>
      </w:r>
      <w:proofErr w:type="gramEnd"/>
      <w:r>
        <w:t xml:space="preserve"> только если включен режим измерения, вычисляет значения токов, напряжений и мощностей и посылает сообщения </w:t>
      </w:r>
      <w:r>
        <w:rPr>
          <w:lang w:val="en-US"/>
        </w:rPr>
        <w:t>LCD</w:t>
      </w:r>
      <w:r w:rsidRPr="00901BE8">
        <w:t xml:space="preserve"> </w:t>
      </w:r>
      <w:r>
        <w:t>потоку для отображения.</w:t>
      </w:r>
    </w:p>
    <w:p w:rsidR="00901BE8" w:rsidRPr="00901BE8" w:rsidRDefault="00901BE8" w:rsidP="00901BE8">
      <w:pPr>
        <w:pStyle w:val="ad"/>
      </w:pPr>
    </w:p>
    <w:p w:rsidR="00B77F31" w:rsidRDefault="00B77F31" w:rsidP="00B77F31">
      <w:pPr>
        <w:pStyle w:val="ad"/>
        <w:jc w:val="center"/>
      </w:pPr>
      <w:r>
        <w:object w:dxaOrig="9847" w:dyaOrig="4965">
          <v:shape id="_x0000_i1105" type="#_x0000_t75" style="width:481.45pt;height:242.95pt" o:ole="">
            <v:imagedata r:id="rId203" o:title=""/>
          </v:shape>
          <o:OLEObject Type="Embed" ProgID="Visio.Drawing.11" ShapeID="_x0000_i1105" DrawAspect="Content" ObjectID="_1451317768" r:id="rId204"/>
        </w:object>
      </w:r>
    </w:p>
    <w:p w:rsidR="00B77F31" w:rsidRPr="00B77F31" w:rsidRDefault="00B77F31" w:rsidP="00B77F31">
      <w:pPr>
        <w:pStyle w:val="ad"/>
        <w:jc w:val="center"/>
        <w:rPr>
          <w:szCs w:val="28"/>
          <w:lang w:val="en-US"/>
        </w:rPr>
      </w:pPr>
      <w:r>
        <w:t>Структурная</w:t>
      </w:r>
      <w:r w:rsidRPr="00B77F31">
        <w:rPr>
          <w:lang w:val="en-US"/>
        </w:rPr>
        <w:t xml:space="preserve"> </w:t>
      </w:r>
      <w:r>
        <w:t>схема</w:t>
      </w:r>
      <w:r w:rsidRPr="00B77F31">
        <w:rPr>
          <w:lang w:val="en-US"/>
        </w:rPr>
        <w:t xml:space="preserve"> </w:t>
      </w:r>
      <w:r>
        <w:t>потока</w:t>
      </w:r>
      <w:r w:rsidRPr="00B77F31">
        <w:rPr>
          <w:lang w:val="en-US"/>
        </w:rPr>
        <w:t xml:space="preserve"> </w:t>
      </w:r>
      <w:r>
        <w:rPr>
          <w:lang w:val="en-US"/>
        </w:rPr>
        <w:t>Measures</w:t>
      </w:r>
      <w:r w:rsidRPr="00B77F31">
        <w:rPr>
          <w:lang w:val="en-US"/>
        </w:rPr>
        <w:t xml:space="preserve"> </w:t>
      </w:r>
      <w:r>
        <w:rPr>
          <w:lang w:val="en-US"/>
        </w:rPr>
        <w:t>printing</w:t>
      </w:r>
      <w:r w:rsidRPr="00B77F31">
        <w:rPr>
          <w:lang w:val="en-US"/>
        </w:rPr>
        <w:t xml:space="preserve"> </w:t>
      </w:r>
      <w:r w:rsidRPr="0054334F">
        <w:rPr>
          <w:szCs w:val="28"/>
          <w:lang w:val="en-US"/>
        </w:rPr>
        <w:t>thread</w:t>
      </w:r>
    </w:p>
    <w:p w:rsidR="00374466" w:rsidRPr="009721C5" w:rsidRDefault="00374466" w:rsidP="00374466">
      <w:pPr>
        <w:tabs>
          <w:tab w:val="left" w:pos="1680"/>
        </w:tabs>
        <w:ind w:left="7" w:firstLine="567"/>
        <w:jc w:val="center"/>
        <w:rPr>
          <w:color w:val="000000"/>
          <w:sz w:val="28"/>
          <w:szCs w:val="28"/>
          <w:lang w:val="en-US" w:eastAsia="zh-CN"/>
        </w:rPr>
      </w:pPr>
    </w:p>
    <w:p w:rsidR="00374466" w:rsidRPr="009721C5" w:rsidRDefault="00374466" w:rsidP="00374466">
      <w:pPr>
        <w:pStyle w:val="ad"/>
      </w:pPr>
      <w:r>
        <w:t xml:space="preserve">Поток </w:t>
      </w:r>
      <w:r>
        <w:rPr>
          <w:lang w:val="en-US"/>
        </w:rPr>
        <w:t>LCD</w:t>
      </w:r>
      <w:r w:rsidRPr="00B65BF6">
        <w:t xml:space="preserve"> </w:t>
      </w:r>
      <w:r>
        <w:rPr>
          <w:lang w:val="en-US"/>
        </w:rPr>
        <w:t>thread</w:t>
      </w:r>
    </w:p>
    <w:p w:rsidR="00374466" w:rsidRDefault="00374466" w:rsidP="00374466">
      <w:pPr>
        <w:pStyle w:val="ad"/>
      </w:pPr>
      <w:r>
        <w:t xml:space="preserve">Данный поток обслуживает запросы на доступ к </w:t>
      </w:r>
      <w:r>
        <w:rPr>
          <w:lang w:val="en-US"/>
        </w:rPr>
        <w:t>LCD</w:t>
      </w:r>
      <w:r w:rsidRPr="00374466">
        <w:t xml:space="preserve"> </w:t>
      </w:r>
      <w:r>
        <w:t>аппаратуре.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w:t>
      </w:r>
      <w:r w:rsidR="00F718D7">
        <w:t>. Поддерживаемые запросы: вывести строку (</w:t>
      </w:r>
      <w:r w:rsidR="00F718D7">
        <w:rPr>
          <w:lang w:val="en-US"/>
        </w:rPr>
        <w:t>C</w:t>
      </w:r>
      <w:r w:rsidR="00F718D7" w:rsidRPr="00F718D7">
        <w:t xml:space="preserve"> </w:t>
      </w:r>
      <w:r w:rsidR="00F718D7">
        <w:t>массив)</w:t>
      </w:r>
      <w:r>
        <w:t xml:space="preserve"> </w:t>
      </w:r>
      <w:r w:rsidR="00F718D7">
        <w:t xml:space="preserve">в позицию </w:t>
      </w:r>
      <w:r w:rsidR="00F718D7">
        <w:rPr>
          <w:lang w:val="en-US"/>
        </w:rPr>
        <w:t>x</w:t>
      </w:r>
      <w:r w:rsidR="00F718D7" w:rsidRPr="00F718D7">
        <w:t xml:space="preserve">, </w:t>
      </w:r>
      <w:r w:rsidR="00F718D7">
        <w:rPr>
          <w:lang w:val="en-US"/>
        </w:rPr>
        <w:t>y</w:t>
      </w:r>
      <w:r w:rsidR="00F718D7" w:rsidRPr="00F718D7">
        <w:t xml:space="preserve">; </w:t>
      </w:r>
      <w:r w:rsidR="00F718D7">
        <w:t xml:space="preserve">сдвиг курсора в позицию </w:t>
      </w:r>
      <w:r w:rsidR="00F718D7">
        <w:rPr>
          <w:lang w:val="en-US"/>
        </w:rPr>
        <w:t>x</w:t>
      </w:r>
      <w:r w:rsidR="00F718D7" w:rsidRPr="00F718D7">
        <w:t xml:space="preserve">, </w:t>
      </w:r>
      <w:r w:rsidR="00F718D7">
        <w:rPr>
          <w:lang w:val="en-US"/>
        </w:rPr>
        <w:t>y</w:t>
      </w:r>
      <w:r w:rsidR="00F718D7" w:rsidRPr="00F718D7">
        <w:t>;</w:t>
      </w:r>
      <w:r w:rsidR="00F718D7">
        <w:t xml:space="preserve"> управление курсором и экраном. Есть проблема с переносимостью драйвера </w:t>
      </w:r>
      <w:r w:rsidR="00F718D7">
        <w:rPr>
          <w:lang w:val="en-US"/>
        </w:rPr>
        <w:t>LCD</w:t>
      </w:r>
      <w:r w:rsidR="00F718D7">
        <w:t>, связанная с тем, что необходима непрерывность ножек для линий передачи данных (используется 4-битные режим).</w:t>
      </w:r>
      <w:r w:rsidR="00D63499">
        <w:t xml:space="preserve"> Поток создает пользовательский символ для отображения дисперсии</w:t>
      </w:r>
      <m:oMath>
        <w:proofErr w:type="gramStart"/>
        <m:r>
          <w:rPr>
            <w:rFonts w:ascii="Cambria Math" w:hAnsi="Cambria Math"/>
          </w:rPr>
          <m:t xml:space="preserve"> (σ)</m:t>
        </m:r>
      </m:oMath>
      <w:r w:rsidR="00D63499">
        <w:t>.</w:t>
      </w:r>
      <w:r w:rsidR="0032210C">
        <w:t xml:space="preserve"> </w:t>
      </w:r>
      <w:proofErr w:type="gramEnd"/>
      <w:r w:rsidR="0032210C">
        <w:t>Также используется функция</w:t>
      </w:r>
      <w:r w:rsidR="00B14726">
        <w:t>,</w:t>
      </w:r>
      <w:r w:rsidR="0032210C">
        <w:t xml:space="preserve"> написанная на ассемблере, скорее для интереса, </w:t>
      </w:r>
      <w:r w:rsidR="00B14726">
        <w:t xml:space="preserve"> ч</w:t>
      </w:r>
      <w:r w:rsidR="0032210C">
        <w:t>ем для пользы.</w:t>
      </w:r>
    </w:p>
    <w:p w:rsidR="003A0CF2" w:rsidRDefault="0029658F" w:rsidP="003A0CF2">
      <w:pPr>
        <w:pStyle w:val="ad"/>
        <w:jc w:val="center"/>
      </w:pPr>
      <w:r>
        <w:object w:dxaOrig="9847" w:dyaOrig="4987">
          <v:shape id="_x0000_i1106" type="#_x0000_t75" style="width:481.45pt;height:243.85pt" o:ole="">
            <v:imagedata r:id="rId205" o:title=""/>
          </v:shape>
          <o:OLEObject Type="Embed" ProgID="Visio.Drawing.11" ShapeID="_x0000_i1106" DrawAspect="Content" ObjectID="_1451317769" r:id="rId206"/>
        </w:object>
      </w:r>
    </w:p>
    <w:p w:rsidR="003A0CF2" w:rsidRPr="00F35812" w:rsidRDefault="003A0CF2" w:rsidP="003A0CF2">
      <w:pPr>
        <w:pStyle w:val="ad"/>
        <w:jc w:val="center"/>
        <w:rPr>
          <w:szCs w:val="28"/>
        </w:rPr>
      </w:pPr>
      <w:r>
        <w:t>Структурная</w:t>
      </w:r>
      <w:r w:rsidRPr="00F35812">
        <w:t xml:space="preserve"> </w:t>
      </w:r>
      <w:r>
        <w:t>схема</w:t>
      </w:r>
      <w:r w:rsidRPr="00F35812">
        <w:t xml:space="preserve"> </w:t>
      </w:r>
      <w:r>
        <w:t>потока</w:t>
      </w:r>
      <w:r w:rsidRPr="00F35812">
        <w:t xml:space="preserve"> </w:t>
      </w:r>
      <w:r>
        <w:rPr>
          <w:lang w:val="en-US"/>
        </w:rPr>
        <w:t>LCD</w:t>
      </w:r>
      <w:r w:rsidRPr="00F35812">
        <w:t xml:space="preserve"> </w:t>
      </w:r>
      <w:r w:rsidRPr="0054334F">
        <w:rPr>
          <w:szCs w:val="28"/>
          <w:lang w:val="en-US"/>
        </w:rPr>
        <w:t>thread</w:t>
      </w:r>
    </w:p>
    <w:p w:rsidR="00F35812" w:rsidRPr="009721C5" w:rsidRDefault="00F35812" w:rsidP="00F35812">
      <w:pPr>
        <w:pStyle w:val="ad"/>
      </w:pPr>
      <w:r>
        <w:t>Поток</w:t>
      </w:r>
      <w:r w:rsidRPr="009721C5">
        <w:t xml:space="preserve"> </w:t>
      </w:r>
      <w:r>
        <w:rPr>
          <w:lang w:val="en-US"/>
        </w:rPr>
        <w:t>SD</w:t>
      </w:r>
      <w:r w:rsidRPr="009721C5">
        <w:t xml:space="preserve"> </w:t>
      </w:r>
      <w:r>
        <w:rPr>
          <w:lang w:val="en-US"/>
        </w:rPr>
        <w:t>card</w:t>
      </w:r>
      <w:r w:rsidRPr="009721C5">
        <w:t xml:space="preserve"> </w:t>
      </w:r>
      <w:r>
        <w:rPr>
          <w:lang w:val="en-US"/>
        </w:rPr>
        <w:t>writing</w:t>
      </w:r>
      <w:r w:rsidRPr="009721C5">
        <w:t xml:space="preserve"> </w:t>
      </w:r>
      <w:r>
        <w:rPr>
          <w:lang w:val="en-US"/>
        </w:rPr>
        <w:t>thread</w:t>
      </w:r>
    </w:p>
    <w:p w:rsidR="00DA55A9" w:rsidRPr="00DA55A9" w:rsidRDefault="00F35812" w:rsidP="00DA55A9">
      <w:pPr>
        <w:pStyle w:val="ad"/>
      </w:pPr>
      <w:r>
        <w:t>Данный поток обслуживает запросы на доступ к аппаратуре</w:t>
      </w:r>
      <w:r w:rsidR="00DA55A9">
        <w:t xml:space="preserve"> </w:t>
      </w:r>
      <w:r w:rsidR="00DA55A9">
        <w:rPr>
          <w:lang w:val="en-US"/>
        </w:rPr>
        <w:t>sd</w:t>
      </w:r>
      <w:r w:rsidR="00DA55A9">
        <w:t xml:space="preserve">-карточки.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 Запросы могут быть следующими: </w:t>
      </w:r>
      <w:proofErr w:type="gramStart"/>
      <w:r w:rsidR="00DA55A9">
        <w:rPr>
          <w:lang w:val="en-US"/>
        </w:rPr>
        <w:t>SD</w:t>
      </w:r>
      <w:r w:rsidR="00DA55A9" w:rsidRPr="00DA55A9">
        <w:t>_</w:t>
      </w:r>
      <w:r w:rsidR="00DA55A9">
        <w:rPr>
          <w:lang w:val="en-US"/>
        </w:rPr>
        <w:t>EVENT</w:t>
      </w:r>
      <w:r w:rsidR="00DA55A9" w:rsidRPr="00DA55A9">
        <w:t xml:space="preserve"> – </w:t>
      </w:r>
      <w:r w:rsidR="00DA55A9">
        <w:t>необходимо подготовиться к записи (проинициализировать аппаратуру, открыть файл и записать дату открытия) или завершить запись (записать время закрытия, закрыть файл и деинициализировать аппаратуру).</w:t>
      </w:r>
      <w:proofErr w:type="gramEnd"/>
      <w:r w:rsidR="00DA55A9">
        <w:t xml:space="preserve"> В качестве драйвера используется библиотека </w:t>
      </w:r>
      <w:r w:rsidR="00DA55A9">
        <w:rPr>
          <w:lang w:val="en-US"/>
        </w:rPr>
        <w:t>FATFS</w:t>
      </w:r>
      <w:r w:rsidR="00DA55A9">
        <w:t>.</w:t>
      </w:r>
    </w:p>
    <w:p w:rsidR="00611DB6" w:rsidRDefault="0029658F" w:rsidP="00611DB6">
      <w:pPr>
        <w:pStyle w:val="ad"/>
        <w:jc w:val="center"/>
      </w:pPr>
      <w:r>
        <w:object w:dxaOrig="9847" w:dyaOrig="4987">
          <v:shape id="_x0000_i1107" type="#_x0000_t75" style="width:481.45pt;height:243.85pt" o:ole="">
            <v:imagedata r:id="rId207" o:title=""/>
          </v:shape>
          <o:OLEObject Type="Embed" ProgID="Visio.Drawing.11" ShapeID="_x0000_i1107" DrawAspect="Content" ObjectID="_1451317770" r:id="rId208"/>
        </w:object>
      </w:r>
    </w:p>
    <w:p w:rsidR="009721C5" w:rsidRPr="009721C5" w:rsidRDefault="00611DB6" w:rsidP="009721C5">
      <w:pPr>
        <w:pStyle w:val="ad"/>
        <w:jc w:val="center"/>
        <w:rPr>
          <w:szCs w:val="28"/>
        </w:rPr>
      </w:pPr>
      <w:r w:rsidRPr="00611DB6">
        <w:t xml:space="preserve"> </w:t>
      </w:r>
      <w:r>
        <w:t>Структурная</w:t>
      </w:r>
      <w:r w:rsidRPr="00F35812">
        <w:t xml:space="preserve"> </w:t>
      </w:r>
      <w:r>
        <w:t>схема</w:t>
      </w:r>
      <w:r w:rsidRPr="00F35812">
        <w:t xml:space="preserve"> </w:t>
      </w:r>
      <w:r>
        <w:t>потока</w:t>
      </w:r>
      <w:r w:rsidRPr="00F35812">
        <w:t xml:space="preserve"> </w:t>
      </w:r>
      <w:r>
        <w:rPr>
          <w:lang w:val="en-US"/>
        </w:rPr>
        <w:t>SD</w:t>
      </w:r>
      <w:r w:rsidRPr="009721C5">
        <w:t xml:space="preserve"> </w:t>
      </w:r>
      <w:r>
        <w:rPr>
          <w:lang w:val="en-US"/>
        </w:rPr>
        <w:t>card</w:t>
      </w:r>
      <w:r w:rsidRPr="009721C5">
        <w:t xml:space="preserve"> </w:t>
      </w:r>
      <w:r w:rsidR="00BF4A06">
        <w:rPr>
          <w:lang w:val="en-US"/>
        </w:rPr>
        <w:t>writing</w:t>
      </w:r>
      <w:r w:rsidRPr="00F35812">
        <w:t xml:space="preserve"> </w:t>
      </w:r>
      <w:r w:rsidRPr="0054334F">
        <w:rPr>
          <w:szCs w:val="28"/>
          <w:lang w:val="en-US"/>
        </w:rPr>
        <w:t>thread</w:t>
      </w:r>
    </w:p>
    <w:p w:rsidR="00901BE8" w:rsidRPr="00F35812" w:rsidRDefault="00901BE8" w:rsidP="00BB002A">
      <w:pPr>
        <w:tabs>
          <w:tab w:val="left" w:pos="1680"/>
        </w:tabs>
        <w:ind w:left="7" w:firstLine="567"/>
        <w:rPr>
          <w:color w:val="000000"/>
          <w:sz w:val="28"/>
          <w:szCs w:val="28"/>
          <w:lang w:eastAsia="zh-CN"/>
        </w:rPr>
      </w:pPr>
    </w:p>
    <w:p w:rsidR="00CB1566" w:rsidRPr="00F35812" w:rsidRDefault="00CB1566" w:rsidP="00CB1566">
      <w:pPr>
        <w:tabs>
          <w:tab w:val="left" w:pos="1680"/>
        </w:tabs>
        <w:ind w:left="7" w:firstLine="567"/>
        <w:jc w:val="center"/>
        <w:rPr>
          <w:color w:val="000000"/>
          <w:sz w:val="28"/>
          <w:szCs w:val="28"/>
          <w:lang w:eastAsia="zh-CN"/>
        </w:rPr>
      </w:pPr>
    </w:p>
    <w:p w:rsidR="00BC7ABB" w:rsidRPr="009721C5" w:rsidRDefault="00BC7ABB">
      <w:pPr>
        <w:ind w:firstLine="567"/>
        <w:rPr>
          <w:b/>
          <w:bCs/>
          <w:color w:val="000000"/>
          <w:sz w:val="28"/>
          <w:szCs w:val="28"/>
          <w:lang w:eastAsia="zh-CN"/>
        </w:rPr>
      </w:pPr>
      <w:r>
        <w:rPr>
          <w:b/>
          <w:bCs/>
          <w:color w:val="000000"/>
          <w:sz w:val="28"/>
          <w:szCs w:val="28"/>
          <w:lang w:eastAsia="zh-CN"/>
        </w:rPr>
        <w:t>2.5.2</w:t>
      </w:r>
      <w:r>
        <w:rPr>
          <w:color w:val="000000"/>
          <w:sz w:val="28"/>
          <w:szCs w:val="28"/>
          <w:lang w:eastAsia="zh-CN"/>
        </w:rPr>
        <w:t xml:space="preserve"> </w:t>
      </w:r>
      <w:r>
        <w:rPr>
          <w:rStyle w:val="apple-style-span"/>
          <w:b/>
          <w:bCs/>
          <w:color w:val="000000"/>
          <w:sz w:val="28"/>
        </w:rPr>
        <w:t>Блок-схемы программного обеспечения МК генератора</w:t>
      </w:r>
      <w:r>
        <w:rPr>
          <w:b/>
          <w:bCs/>
          <w:color w:val="000000"/>
          <w:sz w:val="28"/>
          <w:szCs w:val="28"/>
          <w:lang w:eastAsia="zh-CN"/>
        </w:rPr>
        <w:t xml:space="preserve"> </w:t>
      </w:r>
    </w:p>
    <w:p w:rsidR="009721C5" w:rsidRDefault="00923371">
      <w:pPr>
        <w:ind w:firstLine="567"/>
        <w:rPr>
          <w:b/>
          <w:bCs/>
          <w:color w:val="000000"/>
          <w:sz w:val="28"/>
          <w:szCs w:val="28"/>
          <w:lang w:val="en-US" w:eastAsia="zh-CN"/>
        </w:rPr>
      </w:pPr>
      <w:r>
        <w:object w:dxaOrig="11518" w:dyaOrig="14599">
          <v:shape id="_x0000_i1108" type="#_x0000_t75" style="width:481.45pt;height:610.45pt" o:ole="">
            <v:imagedata r:id="rId209" o:title=""/>
          </v:shape>
          <o:OLEObject Type="Embed" ProgID="Visio.Drawing.11" ShapeID="_x0000_i1108" DrawAspect="Content" ObjectID="_1451317771" r:id="rId210"/>
        </w:object>
      </w:r>
    </w:p>
    <w:p w:rsidR="009721C5" w:rsidRDefault="00650DC8" w:rsidP="00650DC8">
      <w:pPr>
        <w:ind w:firstLine="567"/>
        <w:jc w:val="center"/>
        <w:rPr>
          <w:sz w:val="28"/>
          <w:szCs w:val="28"/>
        </w:rPr>
      </w:pPr>
      <w:r w:rsidRPr="00650DC8">
        <w:rPr>
          <w:bCs/>
          <w:color w:val="000000"/>
          <w:sz w:val="28"/>
          <w:szCs w:val="28"/>
          <w:lang w:eastAsia="zh-CN"/>
        </w:rPr>
        <w:t>Блок-схема</w:t>
      </w:r>
      <w:r w:rsidRPr="00650DC8">
        <w:rPr>
          <w:sz w:val="28"/>
          <w:szCs w:val="28"/>
        </w:rPr>
        <w:t xml:space="preserve"> программного обеспечения микроконтроллера генератора тестовых сигналов</w:t>
      </w:r>
    </w:p>
    <w:p w:rsidR="00650DC8" w:rsidRDefault="00650DC8" w:rsidP="00650DC8">
      <w:pPr>
        <w:ind w:firstLine="567"/>
        <w:jc w:val="center"/>
        <w:rPr>
          <w:sz w:val="28"/>
          <w:szCs w:val="28"/>
        </w:rPr>
      </w:pPr>
    </w:p>
    <w:p w:rsidR="00650DC8" w:rsidRPr="00650DC8" w:rsidRDefault="00650DC8" w:rsidP="00650DC8">
      <w:pPr>
        <w:ind w:firstLine="567"/>
        <w:jc w:val="center"/>
        <w:rPr>
          <w:bCs/>
          <w:color w:val="000000"/>
          <w:sz w:val="28"/>
          <w:szCs w:val="28"/>
          <w:lang w:eastAsia="zh-CN"/>
        </w:rPr>
      </w:pPr>
    </w:p>
    <w:p w:rsidR="00BC7ABB" w:rsidRDefault="00BC7ABB">
      <w:pPr>
        <w:tabs>
          <w:tab w:val="left" w:pos="1680"/>
        </w:tabs>
        <w:ind w:left="7" w:firstLine="567"/>
        <w:jc w:val="both"/>
        <w:rPr>
          <w:color w:val="000000"/>
          <w:sz w:val="28"/>
          <w:szCs w:val="28"/>
          <w:lang w:eastAsia="zh-CN"/>
        </w:rPr>
      </w:pPr>
      <w:r>
        <w:rPr>
          <w:color w:val="000000"/>
          <w:sz w:val="28"/>
          <w:szCs w:val="28"/>
          <w:lang w:eastAsia="zh-CN"/>
        </w:rPr>
        <w:lastRenderedPageBreak/>
        <w:t xml:space="preserve">На рисунке 2.5.1 изображена блок схема программного обеспечения микроконтроллера генератора. Первый блок – инициализация работы МК от внешнего источника тактовых сигналов. </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Микроконтроллер будет работать от внешнего источника тактовых сигналов, которым  является кварцевый  резонатор. В среде разработке необходимо только указать частоту работы.</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Второй блок – инициализация портов ввода/вывода. Здесь задаем назначения выводов портов (входы или выходы).</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Третий блок – инициализация модуля ЦАП микроконтроллера. Здесь необходимо задать режим работы ЦАП: частоту обновления выходного регистра данных.</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Четвертый блок – формирования сигнала с заданными параметрами, сохраненными в ПЗУ микроконтроллера, и отображения их на ЖКИ. Необходимо считать с ПЗУ МК данные о форме сигнала, о его амплитуде, частоте и т.д. После чего отобразить информацию о параметрах генерируемого сигнала  на жидкокристаллическом индикаторе.</w:t>
      </w:r>
    </w:p>
    <w:p w:rsidR="00BC7ABB" w:rsidRDefault="00BC7ABB">
      <w:pPr>
        <w:tabs>
          <w:tab w:val="left" w:pos="1680"/>
        </w:tabs>
        <w:ind w:left="7" w:firstLine="567"/>
        <w:jc w:val="both"/>
        <w:rPr>
          <w:color w:val="000000"/>
          <w:sz w:val="28"/>
          <w:szCs w:val="28"/>
          <w:lang w:eastAsia="zh-CN"/>
        </w:rPr>
      </w:pPr>
      <w:r>
        <w:rPr>
          <w:color w:val="000000"/>
          <w:sz w:val="28"/>
          <w:szCs w:val="28"/>
          <w:lang w:eastAsia="zh-CN"/>
        </w:rPr>
        <w:t xml:space="preserve">Пятый блок – опрос клавиатуры. Блок схема подпрограммы опроса клавиатуры приведена на рисунке 2.5.2. Вначале опрашивается один из выводов микроконтроллера на наличия напряжения на его входе, если оно отсутствует, то параметры генерируемого сигнала записываются в ПЗУ микроконтроллера. Если напряжение присутствует, осуществляется  опрос клавиш управления. </w:t>
      </w:r>
    </w:p>
    <w:p w:rsidR="00BC7ABB" w:rsidRDefault="00FF378C">
      <w:pPr>
        <w:spacing w:before="100" w:beforeAutospacing="1" w:after="100" w:afterAutospacing="1"/>
        <w:jc w:val="both"/>
        <w:rPr>
          <w:color w:val="000000"/>
          <w:sz w:val="28"/>
          <w:szCs w:val="28"/>
          <w:lang w:val="uk-UA"/>
        </w:rPr>
      </w:pPr>
      <w:r w:rsidRPr="00FF378C">
        <w:rPr>
          <w:color w:val="000000"/>
          <w:szCs w:val="28"/>
        </w:rPr>
        <w:pict>
          <v:shapetype id="_x0000_t32" coordsize="21600,21600" o:spt="32" o:oned="t" path="m,l21600,21600e" filled="f">
            <v:path arrowok="t" fillok="f" o:connecttype="none"/>
            <o:lock v:ext="edit" shapetype="t"/>
          </v:shapetype>
          <v:shape id="_x0000_s1027" type="#_x0000_t32" style="position:absolute;left:0;text-align:left;margin-left:237.6pt;margin-top:26.5pt;width:.35pt;height:16.15pt;flip:x;z-index:251617792" o:connectortype="straight">
            <v:stroke endarrow="block"/>
          </v:shape>
        </w:pict>
      </w:r>
      <w:r w:rsidRPr="00FF378C">
        <w:rPr>
          <w:color w:val="000000"/>
          <w:szCs w:val="28"/>
        </w:rPr>
        <w:pict>
          <v:oval id="_x0000_s1028" style="position:absolute;left:0;text-align:left;margin-left:144.05pt;margin-top:2.55pt;width:197.7pt;height:23.25pt;z-index:251616768">
            <v:textbox>
              <w:txbxContent>
                <w:p w:rsidR="009721C5" w:rsidRDefault="009721C5">
                  <w:pPr>
                    <w:jc w:val="center"/>
                  </w:pPr>
                  <w:r>
                    <w:t>НАЧАЛО</w:t>
                  </w:r>
                </w:p>
              </w:txbxContent>
            </v:textbox>
          </v:oval>
        </w:pict>
      </w:r>
    </w:p>
    <w:p w:rsidR="00BC7ABB" w:rsidRDefault="00FF378C">
      <w:pPr>
        <w:spacing w:before="100" w:beforeAutospacing="1" w:after="100" w:afterAutospacing="1"/>
        <w:jc w:val="center"/>
        <w:rPr>
          <w:color w:val="000000"/>
          <w:sz w:val="28"/>
          <w:szCs w:val="28"/>
          <w:lang w:val="uk-UA"/>
        </w:rPr>
      </w:pPr>
      <w:r w:rsidRPr="00FF378C">
        <w:rPr>
          <w:color w:val="000000"/>
          <w:szCs w:val="28"/>
        </w:rPr>
        <w:pict>
          <v:rect id="_x0000_s1029" style="position:absolute;left:0;text-align:left;margin-left:86.55pt;margin-top:.05pt;width:305.75pt;height:36.65pt;z-index:251618816">
            <v:textbox>
              <w:txbxContent>
                <w:p w:rsidR="009721C5" w:rsidRDefault="009721C5">
                  <w:pPr>
                    <w:jc w:val="center"/>
                  </w:pPr>
                  <w:r>
                    <w:t>Инициализация работы МК от внешнего источника тактовых сигналов</w:t>
                  </w:r>
                </w:p>
              </w:txbxContent>
            </v:textbox>
          </v:rect>
        </w:pict>
      </w:r>
    </w:p>
    <w:p w:rsidR="00BC7ABB" w:rsidRDefault="00FF378C">
      <w:pPr>
        <w:spacing w:before="100" w:beforeAutospacing="1" w:after="100" w:afterAutospacing="1"/>
        <w:jc w:val="center"/>
        <w:rPr>
          <w:color w:val="000000"/>
          <w:sz w:val="28"/>
          <w:szCs w:val="28"/>
          <w:lang w:val="uk-UA"/>
        </w:rPr>
      </w:pPr>
      <w:r w:rsidRPr="00FF378C">
        <w:rPr>
          <w:szCs w:val="28"/>
        </w:rPr>
        <w:pict>
          <v:rect id="_x0000_s1030" style="position:absolute;left:0;text-align:left;margin-left:86.7pt;margin-top:23.1pt;width:305.75pt;height:24.5pt;z-index:251620864">
            <v:textbox>
              <w:txbxContent>
                <w:p w:rsidR="009721C5" w:rsidRDefault="009721C5">
                  <w:pPr>
                    <w:jc w:val="center"/>
                  </w:pPr>
                  <w:r>
                    <w:t>Инициализация портов ввода/вывода МК</w:t>
                  </w:r>
                </w:p>
              </w:txbxContent>
            </v:textbox>
          </v:rect>
        </w:pict>
      </w:r>
      <w:r w:rsidRPr="00FF378C">
        <w:rPr>
          <w:color w:val="000000"/>
          <w:szCs w:val="28"/>
        </w:rPr>
        <w:pict>
          <v:shape id="_x0000_s1031" type="#_x0000_t32" style="position:absolute;left:0;text-align:left;margin-left:238.75pt;margin-top:5.9pt;width:.15pt;height:14.95pt;flip:x;z-index:251619840" o:connectortype="straight">
            <v:stroke endarrow="block"/>
          </v:shape>
        </w:pict>
      </w:r>
    </w:p>
    <w:p w:rsidR="00BC7ABB" w:rsidRDefault="00FF378C">
      <w:pPr>
        <w:spacing w:before="100" w:beforeAutospacing="1" w:after="100" w:afterAutospacing="1"/>
        <w:jc w:val="center"/>
        <w:rPr>
          <w:color w:val="000000"/>
          <w:sz w:val="28"/>
          <w:szCs w:val="28"/>
          <w:lang w:val="uk-UA"/>
        </w:rPr>
      </w:pPr>
      <w:r w:rsidRPr="00FF378C">
        <w:rPr>
          <w:color w:val="000000"/>
          <w:szCs w:val="28"/>
        </w:rPr>
        <w:pict>
          <v:shape id="_x0000_s1032" type="#_x0000_t32" style="position:absolute;left:0;text-align:left;margin-left:239.45pt;margin-top:17.1pt;width:.05pt;height:17.15pt;flip:x;z-index:251621888" o:connectortype="straight">
            <v:stroke endarrow="block"/>
          </v:shape>
        </w:pict>
      </w:r>
    </w:p>
    <w:p w:rsidR="00BC7ABB" w:rsidRDefault="00FF378C">
      <w:pPr>
        <w:spacing w:before="100" w:beforeAutospacing="1" w:after="100" w:afterAutospacing="1"/>
        <w:jc w:val="center"/>
        <w:rPr>
          <w:color w:val="000000"/>
          <w:sz w:val="28"/>
          <w:szCs w:val="28"/>
          <w:lang w:val="uk-UA"/>
        </w:rPr>
      </w:pPr>
      <w:r w:rsidRPr="00FF378C">
        <w:rPr>
          <w:color w:val="000000"/>
          <w:szCs w:val="28"/>
        </w:rPr>
        <w:pict>
          <v:shape id="_x0000_s1033" type="#_x0000_t32" style="position:absolute;left:0;text-align:left;margin-left:240.05pt;margin-top:28.05pt;width:.35pt;height:15.05pt;z-index:251623936" o:connectortype="straight">
            <v:stroke endarrow="block"/>
          </v:shape>
        </w:pict>
      </w:r>
      <w:r w:rsidRPr="00FF378C">
        <w:rPr>
          <w:szCs w:val="28"/>
        </w:rPr>
        <w:pict>
          <v:rect id="_x0000_s1034" style="position:absolute;left:0;text-align:left;margin-left:87.25pt;margin-top:3.8pt;width:305.75pt;height:24.05pt;z-index:251622912">
            <v:textbox>
              <w:txbxContent>
                <w:p w:rsidR="009721C5" w:rsidRDefault="009721C5">
                  <w:pPr>
                    <w:jc w:val="center"/>
                  </w:pPr>
                  <w:r>
                    <w:t>Инициализация модуля ЦАП микроконтроллера</w:t>
                  </w:r>
                </w:p>
              </w:txbxContent>
            </v:textbox>
          </v:rect>
        </w:pict>
      </w:r>
    </w:p>
    <w:p w:rsidR="00BC7ABB" w:rsidRDefault="00FF378C">
      <w:pPr>
        <w:spacing w:before="100" w:beforeAutospacing="1" w:after="100" w:afterAutospacing="1"/>
        <w:jc w:val="center"/>
        <w:rPr>
          <w:color w:val="000000"/>
          <w:sz w:val="28"/>
          <w:szCs w:val="28"/>
          <w:lang w:val="uk-UA"/>
        </w:rPr>
      </w:pPr>
      <w:r w:rsidRPr="00FF378C">
        <w:rPr>
          <w:szCs w:val="28"/>
        </w:rPr>
        <w:pict>
          <v:rect id="_x0000_s1035" style="position:absolute;left:0;text-align:left;margin-left:88pt;margin-top:13.45pt;width:305.75pt;height:46.65pt;z-index:251624960">
            <v:textbox>
              <w:txbxContent>
                <w:p w:rsidR="009721C5" w:rsidRDefault="009721C5">
                  <w:pPr>
                    <w:jc w:val="center"/>
                  </w:pPr>
                  <w:r>
                    <w:t>Формирование сигнала с параметрами, сохраненными в  ПЗУ МК и отображения на ЖКИ информации о параметрах</w:t>
                  </w:r>
                </w:p>
              </w:txbxContent>
            </v:textbox>
          </v:rect>
        </w:pict>
      </w:r>
    </w:p>
    <w:p w:rsidR="00BC7ABB" w:rsidRDefault="00FF378C">
      <w:pPr>
        <w:spacing w:before="100" w:beforeAutospacing="1" w:after="100" w:afterAutospacing="1"/>
        <w:jc w:val="center"/>
        <w:rPr>
          <w:color w:val="000000"/>
          <w:sz w:val="28"/>
          <w:szCs w:val="28"/>
          <w:lang w:val="uk-UA"/>
        </w:rPr>
      </w:pPr>
      <w:r w:rsidRPr="00FF378C">
        <w:rPr>
          <w:color w:val="000000"/>
          <w:szCs w:val="28"/>
        </w:rPr>
        <w:pict>
          <v:shape id="_x0000_s1036" type="#_x0000_t32" style="position:absolute;left:0;text-align:left;margin-left:239.75pt;margin-top:29.2pt;width:.05pt;height:22.25pt;z-index:251629056" o:connectortype="straight">
            <v:stroke endarrow="block"/>
          </v:shape>
        </w:pict>
      </w:r>
    </w:p>
    <w:p w:rsidR="00BC7ABB" w:rsidRDefault="00FF378C">
      <w:pPr>
        <w:spacing w:before="100" w:beforeAutospacing="1" w:after="100" w:afterAutospacing="1"/>
        <w:jc w:val="center"/>
        <w:rPr>
          <w:color w:val="000000"/>
          <w:sz w:val="28"/>
          <w:szCs w:val="28"/>
          <w:lang w:val="uk-UA"/>
        </w:rPr>
      </w:pPr>
      <w:r w:rsidRPr="00FF378C">
        <w:rPr>
          <w:color w:val="000000"/>
          <w:szCs w:val="28"/>
        </w:rPr>
        <w:pict>
          <v:shape id="_x0000_s1037" type="#_x0000_t32" style="position:absolute;left:0;text-align:left;margin-left:53.2pt;margin-top:8.95pt;width:187.2pt;height:.15pt;z-index:251632128" o:connectortype="straight">
            <v:stroke endarrow="block"/>
          </v:shape>
        </w:pict>
      </w:r>
      <w:r w:rsidRPr="00FF378C">
        <w:rPr>
          <w:color w:val="000000"/>
          <w:szCs w:val="28"/>
        </w:rPr>
        <w:pict>
          <v:shape id="_x0000_s1038" type="#_x0000_t32" style="position:absolute;left:0;text-align:left;margin-left:53.1pt;margin-top:9.3pt;width:.05pt;height:131.8pt;flip:x;z-index:251633152" o:connectortype="straight"/>
        </w:pict>
      </w:r>
      <w:r w:rsidRPr="00FF378C">
        <w:rPr>
          <w:szCs w:val="28"/>
        </w:rPr>
        <w:pict>
          <v:rect id="_x0000_s1039" style="position:absolute;left:0;text-align:left;margin-left:88.2pt;margin-top:21.9pt;width:305.75pt;height:24.5pt;z-index:251625984">
            <v:textbox>
              <w:txbxContent>
                <w:p w:rsidR="009721C5" w:rsidRDefault="009721C5">
                  <w:pPr>
                    <w:jc w:val="center"/>
                  </w:pPr>
                  <w:r>
                    <w:t>Опрос клавиатуры и мониторинг питания</w:t>
                  </w:r>
                </w:p>
              </w:txbxContent>
            </v:textbox>
          </v:rect>
        </w:pict>
      </w:r>
    </w:p>
    <w:p w:rsidR="00BC7ABB" w:rsidRDefault="00FF378C">
      <w:pPr>
        <w:spacing w:before="100" w:beforeAutospacing="1" w:after="100" w:afterAutospacing="1"/>
        <w:jc w:val="center"/>
        <w:rPr>
          <w:color w:val="000000"/>
          <w:sz w:val="28"/>
          <w:szCs w:val="28"/>
          <w:lang w:val="uk-UA"/>
        </w:rPr>
      </w:pPr>
      <w:r w:rsidRPr="00FF378C">
        <w:rPr>
          <w:color w:val="000000"/>
          <w:szCs w:val="28"/>
        </w:rPr>
        <w:pict>
          <v:shape id="_x0000_s1040" type="#_x0000_t32" style="position:absolute;left:0;text-align:left;margin-left:238.75pt;margin-top:16.3pt;width:.15pt;height:15.1pt;flip:x;z-index:251630080" o:connectortype="straight">
            <v:stroke endarrow="block"/>
          </v:shape>
        </w:pict>
      </w:r>
    </w:p>
    <w:p w:rsidR="00BC7ABB" w:rsidRDefault="00FF378C">
      <w:pPr>
        <w:spacing w:before="100" w:beforeAutospacing="1" w:after="100" w:afterAutospacing="1"/>
        <w:jc w:val="center"/>
        <w:rPr>
          <w:color w:val="000000"/>
          <w:sz w:val="28"/>
          <w:szCs w:val="28"/>
          <w:lang w:val="uk-UA"/>
        </w:rPr>
      </w:pPr>
      <w:r w:rsidRPr="00FF378C">
        <w:rPr>
          <w:color w:val="000000"/>
          <w:szCs w:val="28"/>
        </w:rPr>
        <w:pict>
          <v:shape id="_x0000_s1041" type="#_x0000_t32" style="position:absolute;left:0;text-align:left;margin-left:238.15pt;margin-top:24pt;width:.2pt;height:13.25pt;flip:x;z-index:251631104" o:connectortype="straight">
            <v:stroke endarrow="block"/>
          </v:shape>
        </w:pict>
      </w:r>
      <w:r w:rsidRPr="00FF378C">
        <w:rPr>
          <w:color w:val="000000"/>
          <w:szCs w:val="28"/>
        </w:rPr>
        <w:pict>
          <v:rect id="_x0000_s1042" style="position:absolute;left:0;text-align:left;margin-left:88.7pt;margin-top:.9pt;width:305.75pt;height:23.35pt;z-index:251627008">
            <v:textbox>
              <w:txbxContent>
                <w:p w:rsidR="009721C5" w:rsidRDefault="009721C5">
                  <w:pPr>
                    <w:jc w:val="center"/>
                  </w:pPr>
                  <w:r>
                    <w:t>Отображения на ЖКИ измененных параметров</w:t>
                  </w:r>
                </w:p>
              </w:txbxContent>
            </v:textbox>
          </v:rect>
        </w:pict>
      </w:r>
    </w:p>
    <w:p w:rsidR="00BC7ABB" w:rsidRDefault="00FF378C">
      <w:pPr>
        <w:spacing w:before="100" w:beforeAutospacing="1" w:after="100" w:afterAutospacing="1"/>
        <w:jc w:val="center"/>
        <w:rPr>
          <w:color w:val="000000"/>
          <w:sz w:val="28"/>
          <w:szCs w:val="28"/>
          <w:lang w:val="uk-UA"/>
        </w:rPr>
      </w:pPr>
      <w:r w:rsidRPr="00FF378C">
        <w:rPr>
          <w:szCs w:val="28"/>
        </w:rPr>
        <w:pict>
          <v:rect id="_x0000_s1043" style="position:absolute;left:0;text-align:left;margin-left:88.15pt;margin-top:7.4pt;width:305.75pt;height:32.3pt;z-index:251628032">
            <v:textbox>
              <w:txbxContent>
                <w:p w:rsidR="009721C5" w:rsidRDefault="009721C5">
                  <w:pPr>
                    <w:jc w:val="center"/>
                  </w:pPr>
                  <w:r>
                    <w:t>Формирование нового сигнала с заданными параметрами</w:t>
                  </w:r>
                </w:p>
                <w:p w:rsidR="009721C5" w:rsidRDefault="009721C5">
                  <w:pPr>
                    <w:jc w:val="center"/>
                  </w:pPr>
                </w:p>
              </w:txbxContent>
            </v:textbox>
          </v:rect>
        </w:pict>
      </w:r>
    </w:p>
    <w:p w:rsidR="00BC7ABB" w:rsidRDefault="00FF378C">
      <w:pPr>
        <w:spacing w:before="100" w:beforeAutospacing="1" w:after="100" w:afterAutospacing="1"/>
        <w:jc w:val="center"/>
        <w:rPr>
          <w:color w:val="000000"/>
          <w:sz w:val="28"/>
          <w:szCs w:val="28"/>
          <w:lang w:val="uk-UA"/>
        </w:rPr>
      </w:pPr>
      <w:r w:rsidRPr="00FF378C">
        <w:rPr>
          <w:szCs w:val="28"/>
        </w:rPr>
        <w:pict>
          <v:shape id="_x0000_s1044" type="#_x0000_t32" style="position:absolute;left:0;text-align:left;margin-left:52.15pt;margin-top:20.95pt;width:186.55pt;height:.05pt;z-index:251634176" o:connectortype="straight"/>
        </w:pict>
      </w:r>
      <w:r w:rsidRPr="00FF378C">
        <w:rPr>
          <w:szCs w:val="28"/>
        </w:rPr>
        <w:pict>
          <v:shape id="_x0000_s1045" type="#_x0000_t32" style="position:absolute;left:0;text-align:left;margin-left:238.75pt;margin-top:9.8pt;width:.35pt;height:11.4pt;z-index:251635200" o:connectortype="straight"/>
        </w:pict>
      </w:r>
    </w:p>
    <w:p w:rsidR="00BC7ABB" w:rsidRDefault="00BC7ABB">
      <w:pPr>
        <w:jc w:val="center"/>
        <w:rPr>
          <w:sz w:val="28"/>
          <w:szCs w:val="28"/>
        </w:rPr>
      </w:pPr>
      <w:r>
        <w:rPr>
          <w:sz w:val="28"/>
          <w:szCs w:val="28"/>
        </w:rPr>
        <w:lastRenderedPageBreak/>
        <w:t>Рисунок 2.</w:t>
      </w:r>
      <w:r>
        <w:rPr>
          <w:rFonts w:hint="eastAsia"/>
          <w:sz w:val="28"/>
          <w:szCs w:val="28"/>
          <w:lang w:eastAsia="zh-CN"/>
        </w:rPr>
        <w:t>5</w:t>
      </w:r>
      <w:r>
        <w:rPr>
          <w:sz w:val="28"/>
          <w:szCs w:val="28"/>
        </w:rPr>
        <w:t>.1 – Блок-схема программного обеспечения микроконтроллера генератора тестовых сигналов</w:t>
      </w:r>
    </w:p>
    <w:p w:rsidR="00BC7ABB" w:rsidRDefault="00BC7ABB">
      <w:pPr>
        <w:ind w:firstLine="567"/>
        <w:jc w:val="both"/>
        <w:rPr>
          <w:color w:val="000000"/>
          <w:sz w:val="28"/>
          <w:szCs w:val="28"/>
          <w:lang w:eastAsia="zh-CN"/>
        </w:rPr>
      </w:pPr>
      <w:r>
        <w:rPr>
          <w:color w:val="000000"/>
          <w:sz w:val="28"/>
          <w:szCs w:val="28"/>
          <w:lang w:eastAsia="zh-CN"/>
        </w:rPr>
        <w:t xml:space="preserve">Шестой блок – отображения на ЖКИ измененных параметров. Новые заданные параметры отображаются на ЖКИ, после чего выполняется следующий блок. </w:t>
      </w:r>
    </w:p>
    <w:p w:rsidR="00BC7ABB" w:rsidRDefault="00BC7ABB">
      <w:pPr>
        <w:rPr>
          <w:sz w:val="27"/>
          <w:szCs w:val="27"/>
        </w:rPr>
      </w:pPr>
    </w:p>
    <w:p w:rsidR="00BC7ABB" w:rsidRDefault="00BC7ABB">
      <w:pPr>
        <w:rPr>
          <w:sz w:val="27"/>
          <w:szCs w:val="27"/>
        </w:rPr>
      </w:pPr>
    </w:p>
    <w:p w:rsidR="00BC7ABB" w:rsidRDefault="00FF378C">
      <w:pPr>
        <w:rPr>
          <w:sz w:val="27"/>
          <w:szCs w:val="27"/>
        </w:rPr>
      </w:pPr>
      <w:r>
        <w:rPr>
          <w:sz w:val="27"/>
          <w:szCs w:val="27"/>
        </w:rPr>
        <w:pict>
          <v:shape id="_x0000_s1046" type="#_x0000_t32" style="position:absolute;margin-left:143.8pt;margin-top:3.95pt;width:.05pt;height:22.1pt;z-index:251638272" o:connectortype="straight">
            <v:stroke endarrow="block"/>
          </v:shape>
        </w:pict>
      </w:r>
      <w:r>
        <w:rPr>
          <w:sz w:val="27"/>
          <w:szCs w:val="27"/>
        </w:rPr>
        <w:pict>
          <v:oval id="_x0000_s1047" style="position:absolute;margin-left:45.45pt;margin-top:-27.4pt;width:197.7pt;height:31.35pt;z-index:251636224">
            <v:textbox>
              <w:txbxContent>
                <w:p w:rsidR="009721C5" w:rsidRDefault="009721C5">
                  <w:pPr>
                    <w:jc w:val="center"/>
                  </w:pPr>
                  <w:r>
                    <w:t>НАЧАЛО</w:t>
                  </w:r>
                </w:p>
              </w:txbxContent>
            </v:textbox>
          </v:oval>
        </w:pict>
      </w:r>
    </w:p>
    <w:p w:rsidR="00BC7ABB" w:rsidRDefault="00FF378C">
      <w:pPr>
        <w:rPr>
          <w:sz w:val="27"/>
          <w:szCs w:val="27"/>
        </w:rPr>
      </w:pPr>
      <w:r w:rsidRPr="00FF378C">
        <w:rPr>
          <w:szCs w:val="27"/>
        </w:rPr>
        <w:pict>
          <v:rect id="_x0000_s1048" style="position:absolute;margin-left:265.65pt;margin-top:13.9pt;width:160.75pt;height:36.65pt;z-index:251641344">
            <v:textbox>
              <w:txbxContent>
                <w:p w:rsidR="009721C5" w:rsidRDefault="009721C5">
                  <w:pPr>
                    <w:jc w:val="center"/>
                  </w:pPr>
                  <w:r>
                    <w:t>Запись параметров сигналов в ПЗУ МК</w:t>
                  </w:r>
                </w:p>
              </w:txbxContent>
            </v:textbox>
          </v:rect>
        </w:pict>
      </w:r>
      <w:r>
        <w:rPr>
          <w:sz w:val="27"/>
          <w:szCs w:val="27"/>
        </w:rPr>
        <w:pict>
          <v:shapetype id="_x0000_t4" coordsize="21600,21600" o:spt="4" path="m10800,l,10800,10800,21600,21600,10800xe">
            <v:stroke joinstyle="miter"/>
            <v:path gradientshapeok="t" o:connecttype="rect" textboxrect="5400,5400,16200,16200"/>
          </v:shapetype>
          <v:shape id="_x0000_s1049" type="#_x0000_t4" style="position:absolute;margin-left:45.45pt;margin-top:10.5pt;width:197.75pt;height:42.5pt;z-index:251637248">
            <v:textbox>
              <w:txbxContent>
                <w:p w:rsidR="009721C5" w:rsidRDefault="009721C5">
                  <w:pPr>
                    <w:jc w:val="center"/>
                  </w:pPr>
                  <w:r>
                    <w:t>Наличие питания</w:t>
                  </w:r>
                </w:p>
              </w:txbxContent>
            </v:textbox>
          </v:shape>
        </w:pict>
      </w:r>
    </w:p>
    <w:p w:rsidR="00BC7ABB" w:rsidRDefault="00BC7ABB">
      <w:pPr>
        <w:jc w:val="center"/>
        <w:rPr>
          <w:szCs w:val="27"/>
        </w:rPr>
      </w:pPr>
      <w:r w:rsidRPr="002C5593">
        <w:rPr>
          <w:rFonts w:hint="eastAsia"/>
          <w:szCs w:val="27"/>
          <w:lang w:eastAsia="zh-CN"/>
        </w:rPr>
        <w:t xml:space="preserve">            </w:t>
      </w:r>
      <w:r>
        <w:rPr>
          <w:szCs w:val="27"/>
        </w:rPr>
        <w:t>Нет</w:t>
      </w:r>
      <w:r>
        <w:rPr>
          <w:szCs w:val="27"/>
        </w:rPr>
        <w:tab/>
      </w:r>
    </w:p>
    <w:p w:rsidR="00BC7ABB" w:rsidRDefault="00FF378C">
      <w:pPr>
        <w:rPr>
          <w:szCs w:val="27"/>
        </w:rPr>
      </w:pPr>
      <w:r w:rsidRPr="00FF378C">
        <w:rPr>
          <w:sz w:val="27"/>
          <w:szCs w:val="27"/>
        </w:rPr>
        <w:pict>
          <v:shape id="_x0000_s1050" type="#_x0000_t32" style="position:absolute;margin-left:254.55pt;margin-top:-8.4pt;width:.05pt;height:22.1pt;rotation:270;z-index:251640320" o:connectortype="straight">
            <v:stroke endarrow="block"/>
          </v:shape>
        </w:pict>
      </w:r>
    </w:p>
    <w:p w:rsidR="00BC7ABB" w:rsidRDefault="00FF378C">
      <w:pPr>
        <w:tabs>
          <w:tab w:val="left" w:pos="3192"/>
        </w:tabs>
        <w:rPr>
          <w:szCs w:val="27"/>
        </w:rPr>
      </w:pPr>
      <w:r w:rsidRPr="00FF378C">
        <w:rPr>
          <w:sz w:val="27"/>
          <w:szCs w:val="27"/>
        </w:rPr>
        <w:pict>
          <v:shape id="_x0000_s1051" type="#_x0000_t32" style="position:absolute;margin-left:143.85pt;margin-top:9.9pt;width:.45pt;height:18.35pt;flip:x;z-index:251639296" o:connectortype="straight">
            <v:stroke endarrow="block"/>
          </v:shape>
        </w:pict>
      </w:r>
      <w:r w:rsidR="00BC7ABB">
        <w:rPr>
          <w:szCs w:val="27"/>
        </w:rPr>
        <w:tab/>
      </w:r>
    </w:p>
    <w:p w:rsidR="00BC7ABB" w:rsidRDefault="00FF378C">
      <w:pPr>
        <w:tabs>
          <w:tab w:val="left" w:pos="3192"/>
        </w:tabs>
        <w:rPr>
          <w:szCs w:val="27"/>
        </w:rPr>
      </w:pPr>
      <w:r>
        <w:rPr>
          <w:szCs w:val="27"/>
        </w:rPr>
        <w:pict>
          <v:shape id="_x0000_s1052" type="#_x0000_t4" style="position:absolute;margin-left:265.85pt;margin-top:11.95pt;width:92.85pt;height:66.15pt;z-index:251645440">
            <v:textbox>
              <w:txbxContent>
                <w:p w:rsidR="009721C5" w:rsidRDefault="009721C5">
                  <w:pPr>
                    <w:jc w:val="center"/>
                    <w:rPr>
                      <w:sz w:val="32"/>
                    </w:rPr>
                  </w:pPr>
                  <w:r>
                    <w:t>Нажата</w:t>
                  </w:r>
                  <w:r>
                    <w:rPr>
                      <w:sz w:val="32"/>
                    </w:rPr>
                    <w:t xml:space="preserve"> «+»</w:t>
                  </w:r>
                </w:p>
              </w:txbxContent>
            </v:textbox>
          </v:shape>
        </w:pict>
      </w:r>
      <w:r w:rsidR="00BC7ABB" w:rsidRPr="002C5593">
        <w:rPr>
          <w:rFonts w:hint="eastAsia"/>
          <w:szCs w:val="27"/>
          <w:lang w:eastAsia="zh-CN"/>
        </w:rPr>
        <w:t xml:space="preserve">                                                  </w:t>
      </w:r>
      <w:r w:rsidR="00BC7ABB">
        <w:rPr>
          <w:szCs w:val="27"/>
        </w:rPr>
        <w:t>Да</w:t>
      </w:r>
    </w:p>
    <w:p w:rsidR="00BC7ABB" w:rsidRDefault="00FF378C">
      <w:pPr>
        <w:rPr>
          <w:szCs w:val="27"/>
        </w:rPr>
      </w:pPr>
      <w:r>
        <w:rPr>
          <w:szCs w:val="27"/>
        </w:rPr>
        <w:pict>
          <v:rect id="_x0000_s1053" style="position:absolute;margin-left:381pt;margin-top:6.45pt;width:94.7pt;height:47.6pt;z-index:251646464">
            <v:textbox>
              <w:txbxContent>
                <w:p w:rsidR="009721C5" w:rsidRDefault="009721C5">
                  <w:pPr>
                    <w:jc w:val="center"/>
                  </w:pPr>
                  <w:r>
                    <w:t>Изменение формы генерируемого сигнала</w:t>
                  </w:r>
                </w:p>
              </w:txbxContent>
            </v:textbox>
          </v:rect>
        </w:pict>
      </w:r>
      <w:r>
        <w:rPr>
          <w:szCs w:val="27"/>
        </w:rPr>
        <w:pict>
          <v:shape id="_x0000_s1054" type="#_x0000_t4" style="position:absolute;margin-left:45.6pt;margin-top:.65pt;width:197.75pt;height:58.65pt;z-index:251642368">
            <v:textbox>
              <w:txbxContent>
                <w:p w:rsidR="009721C5" w:rsidRDefault="009721C5">
                  <w:pPr>
                    <w:jc w:val="center"/>
                  </w:pPr>
                  <w:r>
                    <w:t>Нажата клавиша «</w:t>
                  </w:r>
                  <w:r>
                    <w:rPr>
                      <w:lang w:val="en-US"/>
                    </w:rPr>
                    <w:t>S</w:t>
                  </w:r>
                  <w:r>
                    <w:t>»</w:t>
                  </w:r>
                </w:p>
              </w:txbxContent>
            </v:textbox>
          </v:shape>
        </w:pict>
      </w:r>
    </w:p>
    <w:p w:rsidR="00BC7ABB" w:rsidRDefault="00BC7ABB">
      <w:pPr>
        <w:tabs>
          <w:tab w:val="center" w:pos="5103"/>
          <w:tab w:val="left" w:pos="7232"/>
        </w:tabs>
        <w:rPr>
          <w:szCs w:val="27"/>
        </w:rPr>
      </w:pPr>
      <w:r>
        <w:rPr>
          <w:szCs w:val="27"/>
        </w:rPr>
        <w:tab/>
        <w:t>Да</w:t>
      </w:r>
      <w:proofErr w:type="gramStart"/>
      <w:r>
        <w:rPr>
          <w:szCs w:val="27"/>
        </w:rPr>
        <w:tab/>
        <w:t>Д</w:t>
      </w:r>
      <w:proofErr w:type="gramEnd"/>
      <w:r>
        <w:rPr>
          <w:szCs w:val="27"/>
        </w:rPr>
        <w:t>а</w:t>
      </w:r>
    </w:p>
    <w:p w:rsidR="00BC7ABB" w:rsidRDefault="00FF378C">
      <w:pPr>
        <w:rPr>
          <w:szCs w:val="27"/>
        </w:rPr>
      </w:pPr>
      <w:r>
        <w:rPr>
          <w:szCs w:val="27"/>
        </w:rPr>
        <w:pict>
          <v:shape id="_x0000_s1055" type="#_x0000_t32" style="position:absolute;margin-left:480.65pt;margin-top:4.05pt;width:.4pt;height:463.55pt;flip:x;z-index:251678208" o:connectortype="straight"/>
        </w:pict>
      </w:r>
      <w:r>
        <w:rPr>
          <w:szCs w:val="27"/>
        </w:rPr>
        <w:pict>
          <v:shape id="_x0000_s1056" type="#_x0000_t32" style="position:absolute;margin-left:476.1pt;margin-top:3.9pt;width:4.95pt;height:0;z-index:251677184" o:connectortype="straight"/>
        </w:pict>
      </w:r>
      <w:r>
        <w:rPr>
          <w:szCs w:val="27"/>
        </w:rPr>
        <w:pict>
          <v:shape id="_x0000_s1057" type="#_x0000_t32" style="position:absolute;margin-left:251.65pt;margin-top:3pt;width:.15pt;height:77.35pt;flip:x y;z-index:251651584" o:connectortype="straight">
            <v:stroke endarrow="block"/>
          </v:shape>
        </w:pict>
      </w:r>
      <w:r w:rsidRPr="00FF378C">
        <w:rPr>
          <w:sz w:val="27"/>
          <w:szCs w:val="27"/>
        </w:rPr>
        <w:pict>
          <v:shape id="_x0000_s1058" type="#_x0000_t32" style="position:absolute;margin-left:254.15pt;margin-top:-8.05pt;width:.05pt;height:22.1pt;rotation:270;z-index:251643392" o:connectortype="straight">
            <v:stroke endarrow="block"/>
          </v:shape>
        </w:pict>
      </w:r>
      <w:r>
        <w:rPr>
          <w:szCs w:val="27"/>
        </w:rPr>
        <w:pict>
          <v:shape id="_x0000_s1059" type="#_x0000_t32" style="position:absolute;margin-left:369.1pt;margin-top:-7.7pt;width:.05pt;height:22.1pt;rotation:270;z-index:251647488" o:connectortype="straight">
            <v:stroke endarrow="block"/>
          </v:shape>
        </w:pict>
      </w:r>
    </w:p>
    <w:p w:rsidR="00BC7ABB" w:rsidRDefault="00FF378C">
      <w:pPr>
        <w:tabs>
          <w:tab w:val="left" w:pos="3060"/>
          <w:tab w:val="left" w:pos="6386"/>
        </w:tabs>
        <w:rPr>
          <w:szCs w:val="27"/>
        </w:rPr>
      </w:pPr>
      <w:r w:rsidRPr="00FF378C">
        <w:rPr>
          <w:sz w:val="27"/>
          <w:szCs w:val="27"/>
        </w:rPr>
        <w:pict>
          <v:shape id="_x0000_s1060" type="#_x0000_t32" style="position:absolute;margin-left:143.8pt;margin-top:248.2pt;width:.05pt;height:55.65pt;z-index:251664896" o:connectortype="straight">
            <v:stroke endarrow="block"/>
          </v:shape>
        </w:pict>
      </w:r>
      <w:r w:rsidRPr="00FF378C">
        <w:rPr>
          <w:sz w:val="27"/>
          <w:szCs w:val="27"/>
        </w:rPr>
        <w:pict>
          <v:rect id="_x0000_s1061" style="position:absolute;margin-left:380.2pt;margin-top:387.65pt;width:94.7pt;height:61.7pt;z-index:251674112">
            <v:textbox>
              <w:txbxContent>
                <w:p w:rsidR="009721C5" w:rsidRDefault="009721C5">
                  <w:pPr>
                    <w:jc w:val="center"/>
                  </w:pPr>
                  <w:r>
                    <w:t>Изменение частоты</w:t>
                  </w:r>
                </w:p>
                <w:p w:rsidR="009721C5" w:rsidRDefault="009721C5">
                  <w:pPr>
                    <w:jc w:val="center"/>
                  </w:pPr>
                  <w:r>
                    <w:t>генерируемого сигнала</w:t>
                  </w:r>
                </w:p>
              </w:txbxContent>
            </v:textbox>
          </v:rect>
        </w:pict>
      </w:r>
      <w:r w:rsidRPr="00FF378C">
        <w:rPr>
          <w:sz w:val="27"/>
          <w:szCs w:val="27"/>
        </w:rPr>
        <w:pict>
          <v:rect id="_x0000_s1062" style="position:absolute;margin-left:380.2pt;margin-top:303.85pt;width:94.7pt;height:61.7pt;z-index:251673088">
            <v:textbox>
              <w:txbxContent>
                <w:p w:rsidR="009721C5" w:rsidRDefault="009721C5">
                  <w:pPr>
                    <w:jc w:val="center"/>
                  </w:pPr>
                  <w:r>
                    <w:t>Изменение частоты</w:t>
                  </w:r>
                </w:p>
                <w:p w:rsidR="009721C5" w:rsidRDefault="009721C5">
                  <w:pPr>
                    <w:jc w:val="center"/>
                  </w:pPr>
                  <w:r>
                    <w:t>генерируемого сигнала</w:t>
                  </w:r>
                </w:p>
              </w:txbxContent>
            </v:textbox>
          </v:rect>
        </w:pict>
      </w:r>
      <w:r w:rsidRPr="00FF378C">
        <w:rPr>
          <w:sz w:val="27"/>
          <w:szCs w:val="27"/>
        </w:rPr>
        <w:pict>
          <v:shape id="_x0000_s1063" type="#_x0000_t32" style="position:absolute;margin-left:251.6pt;margin-top:334.2pt;width:.05pt;height:83.9pt;flip:y;z-index:251672064" o:connectortype="straight">
            <v:stroke endarrow="block"/>
          </v:shape>
        </w:pict>
      </w:r>
      <w:r w:rsidRPr="00FF378C">
        <w:rPr>
          <w:sz w:val="27"/>
          <w:szCs w:val="27"/>
        </w:rPr>
        <w:pict>
          <v:shape id="_x0000_s1064" type="#_x0000_t32" style="position:absolute;margin-left:369.1pt;margin-top:407.1pt;width:.05pt;height:22.1pt;rotation:270;z-index:251671040" o:connectortype="straight">
            <v:stroke endarrow="block"/>
          </v:shape>
        </w:pict>
      </w:r>
      <w:r w:rsidRPr="00FF378C">
        <w:rPr>
          <w:sz w:val="27"/>
          <w:szCs w:val="27"/>
        </w:rPr>
        <w:pict>
          <v:shape id="_x0000_s1065" type="#_x0000_t4" style="position:absolute;margin-left:265.25pt;margin-top:387.65pt;width:92.85pt;height:61.7pt;z-index:251670016">
            <v:textbox>
              <w:txbxContent>
                <w:p w:rsidR="009721C5" w:rsidRDefault="009721C5">
                  <w:pPr>
                    <w:jc w:val="center"/>
                    <w:rPr>
                      <w:sz w:val="32"/>
                    </w:rPr>
                  </w:pPr>
                  <w:r>
                    <w:t>Нажата</w:t>
                  </w:r>
                  <w:r>
                    <w:rPr>
                      <w:sz w:val="32"/>
                    </w:rPr>
                    <w:t xml:space="preserve"> «</w:t>
                  </w:r>
                  <w:proofErr w:type="gramStart"/>
                  <w:r>
                    <w:rPr>
                      <w:sz w:val="32"/>
                    </w:rPr>
                    <w:t>-»</w:t>
                  </w:r>
                  <w:proofErr w:type="gramEnd"/>
                </w:p>
              </w:txbxContent>
            </v:textbox>
          </v:shape>
        </w:pict>
      </w:r>
      <w:r w:rsidRPr="00FF378C">
        <w:rPr>
          <w:sz w:val="27"/>
          <w:szCs w:val="27"/>
        </w:rPr>
        <w:pict>
          <v:shape id="_x0000_s1066" type="#_x0000_t32" style="position:absolute;margin-left:369.1pt;margin-top:323.2pt;width:.05pt;height:22.1pt;rotation:270;z-index:251668992" o:connectortype="straight">
            <v:stroke endarrow="block"/>
          </v:shape>
        </w:pict>
      </w:r>
      <w:r w:rsidRPr="00FF378C">
        <w:rPr>
          <w:sz w:val="27"/>
          <w:szCs w:val="27"/>
        </w:rPr>
        <w:pict>
          <v:shape id="_x0000_s1067" type="#_x0000_t4" style="position:absolute;margin-left:265.25pt;margin-top:303.85pt;width:92.85pt;height:61.7pt;z-index:251667968">
            <v:textbox>
              <w:txbxContent>
                <w:p w:rsidR="009721C5" w:rsidRDefault="009721C5">
                  <w:pPr>
                    <w:jc w:val="center"/>
                    <w:rPr>
                      <w:sz w:val="32"/>
                    </w:rPr>
                  </w:pPr>
                  <w:r>
                    <w:t>Нажата</w:t>
                  </w:r>
                  <w:r>
                    <w:rPr>
                      <w:sz w:val="32"/>
                    </w:rPr>
                    <w:t xml:space="preserve"> «+»</w:t>
                  </w:r>
                </w:p>
              </w:txbxContent>
            </v:textbox>
          </v:shape>
        </w:pict>
      </w:r>
      <w:r w:rsidRPr="00FF378C">
        <w:rPr>
          <w:sz w:val="27"/>
          <w:szCs w:val="27"/>
        </w:rPr>
        <w:pict>
          <v:shape id="_x0000_s1068" type="#_x0000_t32" style="position:absolute;margin-left:254.15pt;margin-top:323.2pt;width:.05pt;height:22.1pt;rotation:270;z-index:251666944" o:connectortype="straight">
            <v:stroke endarrow="block"/>
          </v:shape>
        </w:pict>
      </w:r>
      <w:r w:rsidRPr="00FF378C">
        <w:rPr>
          <w:sz w:val="27"/>
          <w:szCs w:val="27"/>
        </w:rPr>
        <w:pict>
          <v:shape id="_x0000_s1069" type="#_x0000_t4" style="position:absolute;margin-left:45.4pt;margin-top:303.85pt;width:197.75pt;height:61.7pt;z-index:251665920">
            <v:textbox>
              <w:txbxContent>
                <w:p w:rsidR="009721C5" w:rsidRDefault="009721C5">
                  <w:pPr>
                    <w:jc w:val="center"/>
                  </w:pPr>
                  <w:r>
                    <w:t>Нажата клавиша «</w:t>
                  </w:r>
                  <w:r>
                    <w:rPr>
                      <w:lang w:val="en-US"/>
                    </w:rPr>
                    <w:t>F</w:t>
                  </w:r>
                  <w:r>
                    <w:t>»</w:t>
                  </w:r>
                </w:p>
              </w:txbxContent>
            </v:textbox>
          </v:shape>
        </w:pict>
      </w:r>
      <w:r w:rsidRPr="00FF378C">
        <w:rPr>
          <w:sz w:val="27"/>
          <w:szCs w:val="27"/>
        </w:rPr>
        <w:pict>
          <v:shape id="_x0000_s1070" type="#_x0000_t32" style="position:absolute;margin-left:251.6pt;margin-top:418.1pt;width:13.65pt;height:0;flip:x;z-index:251675136" o:connectortype="straight"/>
        </w:pict>
      </w:r>
      <w:r w:rsidRPr="00FF378C">
        <w:rPr>
          <w:sz w:val="27"/>
          <w:szCs w:val="27"/>
        </w:rPr>
        <w:pict>
          <v:rect id="_x0000_s1071" style="position:absolute;margin-left:380.2pt;margin-top:186.5pt;width:94.7pt;height:61.7pt;z-index:251663872">
            <v:textbox>
              <w:txbxContent>
                <w:p w:rsidR="009721C5" w:rsidRDefault="009721C5">
                  <w:pPr>
                    <w:jc w:val="center"/>
                  </w:pPr>
                  <w:r>
                    <w:t>Изменение амплитуды генерируемого сигнала</w:t>
                  </w:r>
                </w:p>
              </w:txbxContent>
            </v:textbox>
          </v:rect>
        </w:pict>
      </w:r>
      <w:r w:rsidRPr="00FF378C">
        <w:rPr>
          <w:sz w:val="27"/>
          <w:szCs w:val="27"/>
        </w:rPr>
        <w:pict>
          <v:rect id="_x0000_s1072" style="position:absolute;margin-left:380.2pt;margin-top:102.7pt;width:94.7pt;height:61.7pt;z-index:251662848">
            <v:textbox>
              <w:txbxContent>
                <w:p w:rsidR="009721C5" w:rsidRDefault="009721C5">
                  <w:pPr>
                    <w:jc w:val="center"/>
                  </w:pPr>
                  <w:r>
                    <w:t>Изменение амплитуды</w:t>
                  </w:r>
                </w:p>
                <w:p w:rsidR="009721C5" w:rsidRDefault="009721C5">
                  <w:pPr>
                    <w:jc w:val="center"/>
                  </w:pPr>
                  <w:r>
                    <w:t>генерируемого сигнала</w:t>
                  </w:r>
                </w:p>
              </w:txbxContent>
            </v:textbox>
          </v:rect>
        </w:pict>
      </w:r>
      <w:r w:rsidRPr="00FF378C">
        <w:rPr>
          <w:sz w:val="27"/>
          <w:szCs w:val="27"/>
        </w:rPr>
        <w:pict>
          <v:shape id="_x0000_s1073" type="#_x0000_t32" style="position:absolute;margin-left:369.1pt;margin-top:205.95pt;width:.05pt;height:22.1pt;rotation:270;z-index:251658752" o:connectortype="straight">
            <v:stroke endarrow="block"/>
          </v:shape>
        </w:pict>
      </w:r>
      <w:r w:rsidRPr="00FF378C">
        <w:rPr>
          <w:sz w:val="27"/>
          <w:szCs w:val="27"/>
        </w:rPr>
        <w:pict>
          <v:shape id="_x0000_s1074" type="#_x0000_t4" style="position:absolute;margin-left:265.25pt;margin-top:186.5pt;width:92.85pt;height:61.7pt;z-index:251657728">
            <v:textbox>
              <w:txbxContent>
                <w:p w:rsidR="009721C5" w:rsidRDefault="009721C5">
                  <w:pPr>
                    <w:jc w:val="center"/>
                    <w:rPr>
                      <w:sz w:val="32"/>
                    </w:rPr>
                  </w:pPr>
                  <w:r>
                    <w:t>Нажата</w:t>
                  </w:r>
                  <w:r>
                    <w:rPr>
                      <w:sz w:val="32"/>
                    </w:rPr>
                    <w:t xml:space="preserve"> «</w:t>
                  </w:r>
                  <w:proofErr w:type="gramStart"/>
                  <w:r>
                    <w:rPr>
                      <w:sz w:val="32"/>
                    </w:rPr>
                    <w:t>-»</w:t>
                  </w:r>
                  <w:proofErr w:type="gramEnd"/>
                </w:p>
              </w:txbxContent>
            </v:textbox>
          </v:shape>
        </w:pict>
      </w:r>
      <w:r w:rsidRPr="00FF378C">
        <w:rPr>
          <w:sz w:val="27"/>
          <w:szCs w:val="27"/>
        </w:rPr>
        <w:pict>
          <v:shape id="_x0000_s1075" type="#_x0000_t32" style="position:absolute;margin-left:369.1pt;margin-top:122.05pt;width:.05pt;height:22.1pt;rotation:270;z-index:251656704" o:connectortype="straight">
            <v:stroke endarrow="block"/>
          </v:shape>
        </w:pict>
      </w:r>
      <w:r w:rsidRPr="00FF378C">
        <w:rPr>
          <w:sz w:val="27"/>
          <w:szCs w:val="27"/>
        </w:rPr>
        <w:pict>
          <v:shape id="_x0000_s1076" type="#_x0000_t4" style="position:absolute;margin-left:265.25pt;margin-top:102.7pt;width:92.85pt;height:61.7pt;z-index:251655680">
            <v:textbox>
              <w:txbxContent>
                <w:p w:rsidR="009721C5" w:rsidRDefault="009721C5">
                  <w:pPr>
                    <w:jc w:val="center"/>
                    <w:rPr>
                      <w:sz w:val="32"/>
                    </w:rPr>
                  </w:pPr>
                  <w:r>
                    <w:t>Нажата</w:t>
                  </w:r>
                  <w:r>
                    <w:rPr>
                      <w:sz w:val="32"/>
                    </w:rPr>
                    <w:t xml:space="preserve"> «+»</w:t>
                  </w:r>
                </w:p>
              </w:txbxContent>
            </v:textbox>
          </v:shape>
        </w:pict>
      </w:r>
      <w:r w:rsidRPr="00FF378C">
        <w:rPr>
          <w:sz w:val="27"/>
          <w:szCs w:val="27"/>
        </w:rPr>
        <w:pict>
          <v:shape id="_x0000_s1077" type="#_x0000_t32" style="position:absolute;margin-left:254.15pt;margin-top:122.05pt;width:.05pt;height:22.1pt;rotation:270;z-index:251654656" o:connectortype="straight">
            <v:stroke endarrow="block"/>
          </v:shape>
        </w:pict>
      </w:r>
      <w:r w:rsidRPr="00FF378C">
        <w:rPr>
          <w:sz w:val="27"/>
          <w:szCs w:val="27"/>
        </w:rPr>
        <w:pict>
          <v:shape id="_x0000_s1078" type="#_x0000_t32" style="position:absolute;margin-left:251.6pt;margin-top:216.95pt;width:13.65pt;height:0;flip:x;z-index:251660800" o:connectortype="straight"/>
        </w:pict>
      </w:r>
      <w:r w:rsidRPr="00FF378C">
        <w:rPr>
          <w:sz w:val="27"/>
          <w:szCs w:val="27"/>
        </w:rPr>
        <w:pict>
          <v:shape id="_x0000_s1079" type="#_x0000_t32" style="position:absolute;margin-left:251.6pt;margin-top:133.05pt;width:.05pt;height:83.9pt;flip:y;z-index:251659776" o:connectortype="straight">
            <v:stroke endarrow="block"/>
          </v:shape>
        </w:pict>
      </w:r>
      <w:r w:rsidRPr="00FF378C">
        <w:rPr>
          <w:sz w:val="27"/>
          <w:szCs w:val="27"/>
        </w:rPr>
        <w:pict>
          <v:shape id="_x0000_s1080" type="#_x0000_t4" style="position:absolute;margin-left:45.4pt;margin-top:102.7pt;width:197.75pt;height:61.7pt;z-index:251653632">
            <v:textbox>
              <w:txbxContent>
                <w:p w:rsidR="009721C5" w:rsidRDefault="009721C5">
                  <w:pPr>
                    <w:jc w:val="center"/>
                  </w:pPr>
                  <w:r>
                    <w:t>Нажата клавиша «</w:t>
                  </w:r>
                  <w:r>
                    <w:rPr>
                      <w:lang w:val="en-US"/>
                    </w:rPr>
                    <w:t>A</w:t>
                  </w:r>
                  <w:r>
                    <w:t>»</w:t>
                  </w:r>
                </w:p>
              </w:txbxContent>
            </v:textbox>
          </v:shape>
        </w:pict>
      </w:r>
      <w:r w:rsidR="00BC7ABB">
        <w:rPr>
          <w:szCs w:val="27"/>
        </w:rPr>
        <w:tab/>
        <w:t>Нет</w:t>
      </w:r>
      <w:r w:rsidR="00BC7ABB">
        <w:rPr>
          <w:szCs w:val="27"/>
        </w:rPr>
        <w:tab/>
      </w:r>
    </w:p>
    <w:p w:rsidR="00BC7ABB" w:rsidRDefault="00FF378C">
      <w:pPr>
        <w:tabs>
          <w:tab w:val="left" w:pos="3060"/>
          <w:tab w:val="left" w:pos="6386"/>
        </w:tabs>
        <w:rPr>
          <w:szCs w:val="27"/>
        </w:rPr>
      </w:pPr>
      <w:r w:rsidRPr="00FF378C">
        <w:rPr>
          <w:sz w:val="27"/>
          <w:szCs w:val="27"/>
        </w:rPr>
        <w:pict>
          <v:shape id="_x0000_s1081" type="#_x0000_t32" style="position:absolute;margin-left:143.3pt;margin-top:5.4pt;width:.25pt;height:82.9pt;flip:x;z-index:251644416" o:connectortype="straight">
            <v:stroke endarrow="block"/>
          </v:shape>
        </w:pict>
      </w:r>
      <w:r w:rsidRPr="00FF378C">
        <w:rPr>
          <w:sz w:val="27"/>
          <w:szCs w:val="27"/>
        </w:rPr>
        <w:pict>
          <v:shape id="_x0000_s1082" type="#_x0000_t32" style="position:absolute;margin-left:311.8pt;margin-top:9.1pt;width:.45pt;height:12.45pt;flip:x;z-index:251648512" o:connectortype="straight">
            <v:stroke endarrow="block"/>
          </v:shape>
        </w:pict>
      </w:r>
      <w:r w:rsidR="00BC7ABB" w:rsidRPr="002C5593">
        <w:rPr>
          <w:rFonts w:hint="eastAsia"/>
          <w:szCs w:val="27"/>
          <w:lang w:eastAsia="zh-CN"/>
        </w:rPr>
        <w:t xml:space="preserve">                                                                                                           </w:t>
      </w:r>
      <w:r w:rsidR="00BC7ABB">
        <w:rPr>
          <w:szCs w:val="27"/>
        </w:rPr>
        <w:t>Нет</w:t>
      </w:r>
    </w:p>
    <w:p w:rsidR="00BC7ABB" w:rsidRDefault="00FF378C">
      <w:pPr>
        <w:rPr>
          <w:szCs w:val="27"/>
        </w:rPr>
      </w:pPr>
      <w:r w:rsidRPr="00FF378C">
        <w:rPr>
          <w:sz w:val="27"/>
          <w:szCs w:val="27"/>
        </w:rPr>
        <w:pict>
          <v:shape id="_x0000_s1083" type="#_x0000_t4" style="position:absolute;margin-left:265.4pt;margin-top:7.75pt;width:92.85pt;height:64.4pt;z-index:251649536">
            <v:textbox>
              <w:txbxContent>
                <w:p w:rsidR="009721C5" w:rsidRDefault="009721C5">
                  <w:pPr>
                    <w:jc w:val="center"/>
                    <w:rPr>
                      <w:sz w:val="32"/>
                    </w:rPr>
                  </w:pPr>
                  <w:r>
                    <w:t>Нажата</w:t>
                  </w:r>
                  <w:r>
                    <w:rPr>
                      <w:sz w:val="32"/>
                    </w:rPr>
                    <w:t xml:space="preserve"> «</w:t>
                  </w:r>
                  <w:proofErr w:type="gramStart"/>
                  <w:r>
                    <w:rPr>
                      <w:sz w:val="32"/>
                    </w:rPr>
                    <w:t>-»</w:t>
                  </w:r>
                  <w:proofErr w:type="gramEnd"/>
                </w:p>
              </w:txbxContent>
            </v:textbox>
          </v:shape>
        </w:pict>
      </w:r>
      <w:r w:rsidR="00BC7ABB">
        <w:rPr>
          <w:szCs w:val="27"/>
        </w:rPr>
        <w:t xml:space="preserve">                                                  Нет</w:t>
      </w:r>
    </w:p>
    <w:p w:rsidR="00BC7ABB" w:rsidRDefault="00FF378C">
      <w:pPr>
        <w:tabs>
          <w:tab w:val="center" w:pos="4536"/>
          <w:tab w:val="left" w:pos="7163"/>
        </w:tabs>
        <w:rPr>
          <w:szCs w:val="27"/>
        </w:rPr>
      </w:pPr>
      <w:r w:rsidRPr="00FF378C">
        <w:rPr>
          <w:sz w:val="27"/>
          <w:szCs w:val="27"/>
        </w:rPr>
        <w:pict>
          <v:rect id="_x0000_s1084" style="position:absolute;margin-left:380.65pt;margin-top:.95pt;width:94.7pt;height:50.85pt;z-index:251661824">
            <v:textbox>
              <w:txbxContent>
                <w:p w:rsidR="009721C5" w:rsidRDefault="009721C5">
                  <w:pPr>
                    <w:jc w:val="center"/>
                  </w:pPr>
                  <w:r>
                    <w:t>Изменение формы генерируемого сигнала</w:t>
                  </w:r>
                </w:p>
              </w:txbxContent>
            </v:textbox>
          </v:rect>
        </w:pict>
      </w:r>
      <w:r w:rsidR="00BC7ABB">
        <w:rPr>
          <w:szCs w:val="27"/>
        </w:rPr>
        <w:tab/>
        <w:t>Нет</w:t>
      </w:r>
      <w:proofErr w:type="gramStart"/>
      <w:r w:rsidR="00BC7ABB">
        <w:rPr>
          <w:szCs w:val="27"/>
        </w:rPr>
        <w:tab/>
        <w:t>Д</w:t>
      </w:r>
      <w:proofErr w:type="gramEnd"/>
      <w:r w:rsidR="00BC7ABB">
        <w:rPr>
          <w:szCs w:val="27"/>
        </w:rPr>
        <w:t>а</w:t>
      </w:r>
    </w:p>
    <w:p w:rsidR="00BC7ABB" w:rsidRDefault="00FF378C">
      <w:pPr>
        <w:rPr>
          <w:szCs w:val="27"/>
        </w:rPr>
      </w:pPr>
      <w:r>
        <w:rPr>
          <w:szCs w:val="27"/>
        </w:rPr>
        <w:pict>
          <v:shape id="_x0000_s1085" type="#_x0000_t32" style="position:absolute;margin-left:474.9pt;margin-top:11.05pt;width:4.95pt;height:0;z-index:251684352" o:connectortype="straight"/>
        </w:pict>
      </w:r>
      <w:r w:rsidRPr="00FF378C">
        <w:rPr>
          <w:sz w:val="27"/>
          <w:szCs w:val="27"/>
        </w:rPr>
        <w:pict>
          <v:shape id="_x0000_s1086" type="#_x0000_t32" style="position:absolute;margin-left:369.1pt;margin-top:1.3pt;width:.05pt;height:22.1pt;rotation:270;z-index:251650560" o:connectortype="straight">
            <v:stroke endarrow="block"/>
          </v:shape>
        </w:pict>
      </w:r>
      <w:r w:rsidRPr="00FF378C">
        <w:rPr>
          <w:sz w:val="27"/>
          <w:szCs w:val="27"/>
        </w:rPr>
        <w:pict>
          <v:shape id="_x0000_s1087" type="#_x0000_t32" style="position:absolute;margin-left:251.6pt;margin-top:12.15pt;width:13.65pt;height:.05pt;flip:x;z-index:251652608" o:connectortype="straight"/>
        </w:pict>
      </w:r>
    </w:p>
    <w:p w:rsidR="00BC7ABB" w:rsidRDefault="00BC7ABB">
      <w:pPr>
        <w:rPr>
          <w:szCs w:val="27"/>
        </w:rPr>
      </w:pPr>
    </w:p>
    <w:p w:rsidR="00BC7ABB" w:rsidRDefault="00BC7ABB">
      <w:pPr>
        <w:tabs>
          <w:tab w:val="center" w:pos="5103"/>
          <w:tab w:val="left" w:pos="7163"/>
        </w:tabs>
        <w:rPr>
          <w:szCs w:val="27"/>
        </w:rPr>
      </w:pPr>
      <w:r>
        <w:rPr>
          <w:szCs w:val="27"/>
        </w:rPr>
        <w:tab/>
        <w:t xml:space="preserve"> </w:t>
      </w:r>
    </w:p>
    <w:p w:rsidR="00BC7ABB" w:rsidRDefault="00BC7ABB">
      <w:pPr>
        <w:tabs>
          <w:tab w:val="center" w:pos="5103"/>
          <w:tab w:val="left" w:pos="7163"/>
        </w:tabs>
        <w:rPr>
          <w:szCs w:val="27"/>
        </w:rPr>
      </w:pPr>
    </w:p>
    <w:p w:rsidR="00BC7ABB" w:rsidRDefault="00BC7ABB">
      <w:pPr>
        <w:tabs>
          <w:tab w:val="center" w:pos="5103"/>
          <w:tab w:val="left" w:pos="7163"/>
        </w:tabs>
        <w:rPr>
          <w:szCs w:val="27"/>
        </w:rPr>
      </w:pPr>
      <w:r>
        <w:rPr>
          <w:szCs w:val="27"/>
        </w:rPr>
        <w:tab/>
        <w:t xml:space="preserve">                                    Да</w:t>
      </w:r>
      <w:proofErr w:type="gramStart"/>
      <w:r>
        <w:rPr>
          <w:szCs w:val="27"/>
        </w:rPr>
        <w:t xml:space="preserve">                                 </w:t>
      </w:r>
      <w:proofErr w:type="spellStart"/>
      <w:r>
        <w:rPr>
          <w:szCs w:val="27"/>
        </w:rPr>
        <w:t>Д</w:t>
      </w:r>
      <w:proofErr w:type="gramEnd"/>
      <w:r>
        <w:rPr>
          <w:szCs w:val="27"/>
        </w:rPr>
        <w:t>а</w:t>
      </w:r>
      <w:proofErr w:type="spellEnd"/>
    </w:p>
    <w:p w:rsidR="00BC7ABB" w:rsidRDefault="00FF378C">
      <w:pPr>
        <w:rPr>
          <w:szCs w:val="27"/>
        </w:rPr>
      </w:pPr>
      <w:r>
        <w:rPr>
          <w:szCs w:val="27"/>
        </w:rPr>
        <w:pict>
          <v:shape id="_x0000_s1088" type="#_x0000_t32" style="position:absolute;margin-left:474.9pt;margin-top:6.95pt;width:4.95pt;height:0;z-index:251683328" o:connectortype="straight"/>
        </w:pict>
      </w:r>
    </w:p>
    <w:p w:rsidR="00BC7ABB" w:rsidRDefault="00BC7ABB">
      <w:pPr>
        <w:tabs>
          <w:tab w:val="left" w:pos="2835"/>
        </w:tabs>
        <w:rPr>
          <w:sz w:val="36"/>
          <w:szCs w:val="27"/>
        </w:rPr>
      </w:pPr>
      <w:r>
        <w:rPr>
          <w:szCs w:val="27"/>
        </w:rPr>
        <w:tab/>
      </w:r>
      <w:r>
        <w:rPr>
          <w:sz w:val="36"/>
          <w:szCs w:val="27"/>
        </w:rPr>
        <w:t>.</w:t>
      </w:r>
    </w:p>
    <w:p w:rsidR="00BC7ABB" w:rsidRDefault="00FF378C">
      <w:pPr>
        <w:tabs>
          <w:tab w:val="left" w:pos="2835"/>
        </w:tabs>
        <w:rPr>
          <w:sz w:val="36"/>
          <w:szCs w:val="27"/>
        </w:rPr>
      </w:pPr>
      <w:r w:rsidRPr="00FF378C">
        <w:rPr>
          <w:sz w:val="27"/>
          <w:szCs w:val="27"/>
        </w:rPr>
        <w:pict>
          <v:shape id="_x0000_s1089" type="#_x0000_t32" style="position:absolute;margin-left:311.65pt;margin-top:6.8pt;width:.05pt;height:22.1pt;z-index:251685376" o:connectortype="straight">
            <v:stroke endarrow="block"/>
          </v:shape>
        </w:pict>
      </w:r>
      <w:r w:rsidR="00BC7ABB">
        <w:rPr>
          <w:sz w:val="36"/>
          <w:szCs w:val="27"/>
        </w:rPr>
        <w:tab/>
        <w:t>.</w:t>
      </w:r>
    </w:p>
    <w:p w:rsidR="00BC7ABB" w:rsidRDefault="00FF378C">
      <w:pPr>
        <w:tabs>
          <w:tab w:val="left" w:pos="2835"/>
          <w:tab w:val="center" w:pos="4536"/>
          <w:tab w:val="left" w:pos="7200"/>
        </w:tabs>
        <w:rPr>
          <w:sz w:val="36"/>
          <w:szCs w:val="27"/>
        </w:rPr>
      </w:pPr>
      <w:r w:rsidRPr="00FF378C">
        <w:rPr>
          <w:sz w:val="27"/>
          <w:szCs w:val="27"/>
        </w:rPr>
        <w:pict>
          <v:shape id="_x0000_s1090" type="#_x0000_t32" style="position:absolute;margin-left:243.15pt;margin-top:274.45pt;width:236.7pt;height:0;flip:x;z-index:251679232" o:connectortype="straight">
            <v:stroke endarrow="block"/>
          </v:shape>
        </w:pict>
      </w:r>
      <w:r w:rsidRPr="00FF378C">
        <w:rPr>
          <w:sz w:val="27"/>
          <w:szCs w:val="27"/>
        </w:rPr>
        <w:pict>
          <v:oval id="_x0000_s1091" style="position:absolute;margin-left:45.45pt;margin-top:258.3pt;width:197.7pt;height:31.35pt;z-index:251676160">
            <v:textbox>
              <w:txbxContent>
                <w:p w:rsidR="009721C5" w:rsidRDefault="009721C5">
                  <w:pPr>
                    <w:jc w:val="center"/>
                  </w:pPr>
                  <w:r>
                    <w:t>Возврат</w:t>
                  </w:r>
                </w:p>
              </w:txbxContent>
            </v:textbox>
          </v:oval>
        </w:pict>
      </w:r>
      <w:r w:rsidR="00BC7ABB">
        <w:rPr>
          <w:sz w:val="36"/>
          <w:szCs w:val="27"/>
        </w:rPr>
        <w:tab/>
        <w:t>.</w:t>
      </w:r>
      <w:r w:rsidR="00BC7ABB">
        <w:rPr>
          <w:sz w:val="36"/>
          <w:szCs w:val="27"/>
        </w:rPr>
        <w:tab/>
      </w:r>
      <w:r w:rsidR="00BC7ABB">
        <w:rPr>
          <w:szCs w:val="27"/>
        </w:rPr>
        <w:t>Нет</w:t>
      </w:r>
      <w:proofErr w:type="gramStart"/>
      <w:r w:rsidR="00BC7ABB">
        <w:rPr>
          <w:szCs w:val="27"/>
        </w:rPr>
        <w:tab/>
        <w:t>Д</w:t>
      </w:r>
      <w:proofErr w:type="gramEnd"/>
      <w:r w:rsidR="00BC7ABB">
        <w:rPr>
          <w:szCs w:val="27"/>
        </w:rPr>
        <w:t>а</w:t>
      </w:r>
    </w:p>
    <w:p w:rsidR="00BC7ABB" w:rsidRDefault="00BC7ABB">
      <w:pPr>
        <w:rPr>
          <w:sz w:val="36"/>
          <w:szCs w:val="27"/>
        </w:rPr>
      </w:pPr>
      <w:r>
        <w:rPr>
          <w:sz w:val="36"/>
          <w:szCs w:val="27"/>
        </w:rPr>
        <w:t xml:space="preserve">                                . </w:t>
      </w:r>
      <w:r w:rsidR="00FF378C" w:rsidRPr="00FF378C">
        <w:rPr>
          <w:sz w:val="27"/>
          <w:szCs w:val="27"/>
        </w:rPr>
        <w:pict>
          <v:shape id="_x0000_s1092" type="#_x0000_t32" style="position:absolute;margin-left:474.9pt;margin-top:15.25pt;width:4.95pt;height:0;z-index:251682304;mso-position-horizontal-relative:text;mso-position-vertical-relative:text" o:connectortype="straight"/>
        </w:pict>
      </w:r>
    </w:p>
    <w:p w:rsidR="00BC7ABB" w:rsidRDefault="00BC7ABB">
      <w:pPr>
        <w:rPr>
          <w:sz w:val="36"/>
          <w:szCs w:val="27"/>
        </w:rPr>
      </w:pPr>
    </w:p>
    <w:p w:rsidR="00BC7ABB" w:rsidRDefault="00BC7ABB">
      <w:pPr>
        <w:rPr>
          <w:sz w:val="36"/>
          <w:szCs w:val="27"/>
        </w:rPr>
      </w:pPr>
    </w:p>
    <w:p w:rsidR="00BC7ABB" w:rsidRDefault="00BC7ABB">
      <w:pPr>
        <w:tabs>
          <w:tab w:val="center" w:pos="5103"/>
          <w:tab w:val="left" w:pos="7200"/>
        </w:tabs>
        <w:rPr>
          <w:szCs w:val="27"/>
        </w:rPr>
      </w:pPr>
      <w:r>
        <w:rPr>
          <w:sz w:val="36"/>
          <w:szCs w:val="27"/>
        </w:rPr>
        <w:tab/>
      </w:r>
      <w:r>
        <w:rPr>
          <w:szCs w:val="27"/>
        </w:rPr>
        <w:tab/>
      </w:r>
    </w:p>
    <w:p w:rsidR="00BC7ABB" w:rsidRDefault="00BC7ABB">
      <w:pPr>
        <w:rPr>
          <w:sz w:val="36"/>
          <w:szCs w:val="27"/>
        </w:rPr>
      </w:pPr>
    </w:p>
    <w:p w:rsidR="00BC7ABB" w:rsidRDefault="00BC7ABB">
      <w:pPr>
        <w:tabs>
          <w:tab w:val="left" w:pos="3179"/>
        </w:tabs>
        <w:rPr>
          <w:sz w:val="36"/>
          <w:szCs w:val="27"/>
        </w:rPr>
      </w:pPr>
      <w:r>
        <w:rPr>
          <w:sz w:val="36"/>
          <w:szCs w:val="27"/>
        </w:rPr>
        <w:tab/>
      </w:r>
    </w:p>
    <w:p w:rsidR="00BC7ABB" w:rsidRPr="002C5593" w:rsidRDefault="00BC7ABB">
      <w:pPr>
        <w:tabs>
          <w:tab w:val="left" w:pos="3179"/>
        </w:tabs>
        <w:rPr>
          <w:sz w:val="36"/>
          <w:szCs w:val="27"/>
          <w:lang w:eastAsia="zh-CN"/>
        </w:rPr>
      </w:pPr>
      <w:r w:rsidRPr="002C5593">
        <w:rPr>
          <w:rFonts w:hint="eastAsia"/>
          <w:sz w:val="36"/>
          <w:szCs w:val="27"/>
          <w:lang w:eastAsia="zh-CN"/>
        </w:rPr>
        <w:t xml:space="preserve">                                                       </w:t>
      </w:r>
      <w:r>
        <w:rPr>
          <w:szCs w:val="27"/>
          <w:lang w:eastAsia="zh-CN"/>
        </w:rPr>
        <w:t>Да</w:t>
      </w:r>
      <w:proofErr w:type="gramStart"/>
      <w:r>
        <w:rPr>
          <w:szCs w:val="27"/>
          <w:lang w:eastAsia="zh-CN"/>
        </w:rPr>
        <w:t xml:space="preserve">                                 </w:t>
      </w:r>
      <w:proofErr w:type="spellStart"/>
      <w:r>
        <w:rPr>
          <w:szCs w:val="27"/>
          <w:lang w:eastAsia="zh-CN"/>
        </w:rPr>
        <w:t>Д</w:t>
      </w:r>
      <w:proofErr w:type="gramEnd"/>
      <w:r>
        <w:rPr>
          <w:szCs w:val="27"/>
          <w:lang w:eastAsia="zh-CN"/>
        </w:rPr>
        <w:t>а</w:t>
      </w:r>
      <w:proofErr w:type="spellEnd"/>
    </w:p>
    <w:p w:rsidR="00BC7ABB" w:rsidRDefault="00FF378C">
      <w:pPr>
        <w:tabs>
          <w:tab w:val="left" w:pos="3179"/>
        </w:tabs>
        <w:rPr>
          <w:sz w:val="36"/>
          <w:szCs w:val="27"/>
        </w:rPr>
      </w:pPr>
      <w:r w:rsidRPr="00FF378C">
        <w:rPr>
          <w:sz w:val="27"/>
          <w:szCs w:val="27"/>
        </w:rPr>
        <w:pict>
          <v:shape id="_x0000_s1093" type="#_x0000_t32" style="position:absolute;margin-left:474.9pt;margin-top:.35pt;width:4.95pt;height:0;z-index:251681280" o:connectortype="straight"/>
        </w:pict>
      </w:r>
    </w:p>
    <w:p w:rsidR="00BC7ABB" w:rsidRDefault="00FF378C">
      <w:pPr>
        <w:tabs>
          <w:tab w:val="left" w:pos="3179"/>
        </w:tabs>
        <w:rPr>
          <w:sz w:val="36"/>
          <w:szCs w:val="27"/>
        </w:rPr>
      </w:pPr>
      <w:r w:rsidRPr="00FF378C">
        <w:rPr>
          <w:szCs w:val="27"/>
        </w:rPr>
        <w:pict>
          <v:shape id="_x0000_s1094" type="#_x0000_t32" style="position:absolute;margin-left:143.7pt;margin-top:13.65pt;width:.55pt;height:72.75pt;flip:x;z-index:251686400" o:connectortype="straight">
            <v:stroke endarrow="block"/>
          </v:shape>
        </w:pict>
      </w:r>
    </w:p>
    <w:p w:rsidR="00BC7ABB" w:rsidRDefault="00BC7ABB">
      <w:pPr>
        <w:tabs>
          <w:tab w:val="left" w:pos="3179"/>
        </w:tabs>
        <w:rPr>
          <w:sz w:val="36"/>
          <w:szCs w:val="27"/>
        </w:rPr>
      </w:pPr>
      <w:r w:rsidRPr="002C5593">
        <w:rPr>
          <w:rFonts w:hint="eastAsia"/>
          <w:sz w:val="36"/>
          <w:szCs w:val="27"/>
          <w:lang w:eastAsia="zh-CN"/>
        </w:rPr>
        <w:t xml:space="preserve">                                 </w:t>
      </w:r>
      <w:r>
        <w:rPr>
          <w:szCs w:val="27"/>
        </w:rPr>
        <w:t>Нет</w:t>
      </w:r>
    </w:p>
    <w:p w:rsidR="00BC7ABB" w:rsidRDefault="00BC7ABB">
      <w:pPr>
        <w:tabs>
          <w:tab w:val="left" w:pos="708"/>
          <w:tab w:val="left" w:pos="1416"/>
          <w:tab w:val="left" w:pos="2124"/>
          <w:tab w:val="left" w:pos="2832"/>
          <w:tab w:val="left" w:pos="3540"/>
          <w:tab w:val="left" w:pos="4248"/>
          <w:tab w:val="center" w:pos="4536"/>
          <w:tab w:val="left" w:pos="4956"/>
          <w:tab w:val="left" w:pos="5664"/>
          <w:tab w:val="left" w:pos="7230"/>
        </w:tabs>
        <w:rPr>
          <w:szCs w:val="27"/>
        </w:rPr>
      </w:pPr>
      <w:r>
        <w:rPr>
          <w:szCs w:val="27"/>
        </w:rPr>
        <w:tab/>
      </w:r>
      <w:r>
        <w:rPr>
          <w:szCs w:val="27"/>
        </w:rPr>
        <w:tab/>
      </w:r>
      <w:r>
        <w:rPr>
          <w:szCs w:val="27"/>
        </w:rPr>
        <w:tab/>
      </w:r>
      <w:r>
        <w:rPr>
          <w:szCs w:val="27"/>
        </w:rPr>
        <w:tab/>
      </w:r>
      <w:r>
        <w:rPr>
          <w:szCs w:val="27"/>
        </w:rPr>
        <w:tab/>
      </w:r>
      <w:r>
        <w:rPr>
          <w:szCs w:val="27"/>
        </w:rPr>
        <w:tab/>
      </w:r>
      <w:r w:rsidRPr="002C5593">
        <w:rPr>
          <w:rFonts w:hint="eastAsia"/>
          <w:szCs w:val="27"/>
          <w:lang w:eastAsia="zh-CN"/>
        </w:rPr>
        <w:t xml:space="preserve">    </w:t>
      </w:r>
      <w:r>
        <w:rPr>
          <w:szCs w:val="27"/>
        </w:rPr>
        <w:tab/>
        <w:t>Нет</w:t>
      </w:r>
      <w:proofErr w:type="gramStart"/>
      <w:r>
        <w:rPr>
          <w:szCs w:val="27"/>
        </w:rPr>
        <w:tab/>
      </w:r>
      <w:r>
        <w:rPr>
          <w:szCs w:val="27"/>
        </w:rPr>
        <w:tab/>
      </w:r>
      <w:r>
        <w:rPr>
          <w:szCs w:val="27"/>
        </w:rPr>
        <w:tab/>
        <w:t>Д</w:t>
      </w:r>
      <w:proofErr w:type="gramEnd"/>
      <w:r>
        <w:rPr>
          <w:szCs w:val="27"/>
        </w:rPr>
        <w:t>а</w:t>
      </w:r>
      <w:r>
        <w:rPr>
          <w:szCs w:val="27"/>
        </w:rPr>
        <w:tab/>
      </w:r>
      <w:r>
        <w:rPr>
          <w:szCs w:val="27"/>
        </w:rPr>
        <w:tab/>
      </w:r>
    </w:p>
    <w:p w:rsidR="00BC7ABB" w:rsidRDefault="00FF378C">
      <w:pPr>
        <w:rPr>
          <w:sz w:val="36"/>
          <w:szCs w:val="27"/>
        </w:rPr>
      </w:pPr>
      <w:r w:rsidRPr="00FF378C">
        <w:rPr>
          <w:sz w:val="27"/>
          <w:szCs w:val="27"/>
        </w:rPr>
        <w:pict>
          <v:shape id="_x0000_s1095" type="#_x0000_t32" style="position:absolute;margin-left:474.9pt;margin-top:16.7pt;width:4.95pt;height:0;z-index:251680256" o:connectortype="straight"/>
        </w:pict>
      </w:r>
    </w:p>
    <w:p w:rsidR="00BC7ABB" w:rsidRDefault="00BC7ABB">
      <w:pPr>
        <w:rPr>
          <w:sz w:val="36"/>
          <w:szCs w:val="27"/>
        </w:rPr>
      </w:pPr>
    </w:p>
    <w:p w:rsidR="00BC7ABB" w:rsidRDefault="00BC7ABB">
      <w:pPr>
        <w:jc w:val="center"/>
        <w:rPr>
          <w:szCs w:val="27"/>
        </w:rPr>
      </w:pPr>
    </w:p>
    <w:p w:rsidR="00BC7ABB" w:rsidRDefault="00BC7ABB">
      <w:pPr>
        <w:jc w:val="center"/>
        <w:rPr>
          <w:szCs w:val="28"/>
        </w:rPr>
      </w:pPr>
    </w:p>
    <w:p w:rsidR="00BC7ABB" w:rsidRDefault="00BC7ABB">
      <w:pPr>
        <w:jc w:val="center"/>
        <w:rPr>
          <w:szCs w:val="28"/>
        </w:rPr>
      </w:pPr>
    </w:p>
    <w:p w:rsidR="00BC7ABB" w:rsidRPr="002C5593" w:rsidRDefault="00BC7ABB">
      <w:pPr>
        <w:jc w:val="both"/>
        <w:rPr>
          <w:szCs w:val="28"/>
          <w:lang w:eastAsia="zh-CN"/>
        </w:rPr>
      </w:pPr>
    </w:p>
    <w:p w:rsidR="00BC7ABB" w:rsidRDefault="00BC7ABB">
      <w:pPr>
        <w:jc w:val="center"/>
        <w:rPr>
          <w:sz w:val="28"/>
          <w:szCs w:val="28"/>
        </w:rPr>
      </w:pPr>
      <w:r>
        <w:rPr>
          <w:sz w:val="28"/>
          <w:szCs w:val="28"/>
        </w:rPr>
        <w:t>Рисунок 2.</w:t>
      </w:r>
      <w:r>
        <w:rPr>
          <w:rFonts w:hint="eastAsia"/>
          <w:sz w:val="28"/>
          <w:szCs w:val="28"/>
          <w:lang w:eastAsia="zh-CN"/>
        </w:rPr>
        <w:t>5</w:t>
      </w:r>
      <w:r>
        <w:rPr>
          <w:sz w:val="28"/>
          <w:szCs w:val="28"/>
        </w:rPr>
        <w:t>.2 – Блок-схема подпрограммы опроса клавиатуры</w:t>
      </w:r>
    </w:p>
    <w:p w:rsidR="00BC7ABB" w:rsidRDefault="00BC7ABB">
      <w:pPr>
        <w:ind w:firstLine="567"/>
        <w:jc w:val="both"/>
        <w:rPr>
          <w:color w:val="000000"/>
          <w:sz w:val="28"/>
          <w:szCs w:val="28"/>
          <w:lang w:eastAsia="zh-CN"/>
        </w:rPr>
      </w:pPr>
      <w:r>
        <w:rPr>
          <w:color w:val="000000"/>
          <w:sz w:val="28"/>
          <w:szCs w:val="28"/>
          <w:lang w:eastAsia="zh-CN"/>
        </w:rPr>
        <w:t xml:space="preserve">Седьмой блок – формирования нового сигнала с заданными параметрами.  На основе измененных параметров формируется  новый сигнал, методом прямого цифрового синтеза. После чего программа переходит на блок опроса клавиатуры. </w:t>
      </w:r>
    </w:p>
    <w:p w:rsidR="00BC7ABB" w:rsidRDefault="00BC7ABB">
      <w:pPr>
        <w:ind w:firstLine="567"/>
        <w:jc w:val="both"/>
        <w:rPr>
          <w:color w:val="000000"/>
          <w:sz w:val="28"/>
          <w:szCs w:val="28"/>
        </w:rPr>
      </w:pPr>
      <w:r>
        <w:rPr>
          <w:color w:val="000000"/>
          <w:sz w:val="28"/>
          <w:szCs w:val="28"/>
          <w:lang w:eastAsia="zh-CN"/>
        </w:rPr>
        <w:t xml:space="preserve">Исходя из </w:t>
      </w:r>
      <w:r>
        <w:rPr>
          <w:color w:val="000000"/>
          <w:sz w:val="28"/>
          <w:szCs w:val="28"/>
        </w:rPr>
        <w:t>метода, основанного на свойстве сходимости сумм независимых случайных величин с произвольными плотностями распределения вероятностей, к нормальному распределению, шум с нормальным законом распределения вероятности реализован путем суммирования отдельных случайных величин.</w:t>
      </w:r>
    </w:p>
    <w:p w:rsidR="00BC7ABB" w:rsidRDefault="00BC7ABB">
      <w:pPr>
        <w:tabs>
          <w:tab w:val="left" w:pos="3600"/>
        </w:tabs>
        <w:ind w:firstLine="567"/>
        <w:jc w:val="both"/>
        <w:rPr>
          <w:color w:val="000000"/>
          <w:sz w:val="28"/>
          <w:szCs w:val="28"/>
          <w:lang w:eastAsia="zh-CN"/>
        </w:rPr>
      </w:pPr>
      <w:r>
        <w:rPr>
          <w:color w:val="000000"/>
          <w:sz w:val="28"/>
          <w:szCs w:val="28"/>
          <w:lang w:eastAsia="zh-CN"/>
        </w:rPr>
        <w:t>На рисунке 2.5.3 представлен алгоритм генерации шума с нормальным законом распределения.</w:t>
      </w:r>
    </w:p>
    <w:p w:rsidR="00BC7ABB" w:rsidRDefault="00BC7ABB">
      <w:pPr>
        <w:tabs>
          <w:tab w:val="left" w:pos="3600"/>
        </w:tabs>
        <w:ind w:firstLine="567"/>
        <w:jc w:val="both"/>
        <w:rPr>
          <w:color w:val="000000"/>
          <w:sz w:val="28"/>
          <w:szCs w:val="28"/>
          <w:lang w:eastAsia="zh-CN"/>
        </w:rPr>
      </w:pPr>
    </w:p>
    <w:p w:rsidR="00BC7ABB" w:rsidRDefault="00FF378C">
      <w:pPr>
        <w:rPr>
          <w:rStyle w:val="apple-style-span"/>
          <w:color w:val="000000"/>
        </w:rPr>
      </w:pPr>
      <w:r w:rsidRPr="00FF378C">
        <w:rPr>
          <w:rFonts w:eastAsia="Times New Roman"/>
          <w:color w:val="000000"/>
        </w:rPr>
        <w:pict>
          <v:shape id="_x0000_s1096" type="#_x0000_t32" style="position:absolute;margin-left:242.45pt;margin-top:32.05pt;width:.05pt;height:22.25pt;z-index:251689472" o:connectortype="straight">
            <v:stroke endarrow="block"/>
          </v:shape>
        </w:pict>
      </w:r>
      <w:r w:rsidRPr="00FF378C">
        <w:rPr>
          <w:rFonts w:eastAsia="Times New Roman"/>
          <w:color w:val="000000"/>
        </w:rPr>
        <w:pict>
          <v:oval id="_x0000_s1097" style="position:absolute;margin-left:144.05pt;margin-top:.7pt;width:197.7pt;height:31.35pt;z-index:251687424">
            <v:textbox>
              <w:txbxContent>
                <w:p w:rsidR="009721C5" w:rsidRDefault="009721C5">
                  <w:pPr>
                    <w:jc w:val="center"/>
                    <w:rPr>
                      <w:rFonts w:eastAsia="Times New Roman"/>
                    </w:rPr>
                  </w:pPr>
                  <w:r>
                    <w:t>НАЧАЛО</w:t>
                  </w:r>
                </w:p>
              </w:txbxContent>
            </v:textbox>
          </v:oval>
        </w:pict>
      </w:r>
    </w:p>
    <w:p w:rsidR="00BC7ABB" w:rsidRDefault="00BC7ABB">
      <w:pPr>
        <w:rPr>
          <w:rFonts w:eastAsia="Times New Roman"/>
        </w:rPr>
      </w:pPr>
    </w:p>
    <w:p w:rsidR="00BC7ABB" w:rsidRDefault="00BC7ABB">
      <w:pPr>
        <w:rPr>
          <w:rFonts w:eastAsia="Times New Roman"/>
        </w:rPr>
      </w:pPr>
    </w:p>
    <w:p w:rsidR="00BC7ABB" w:rsidRDefault="00BC7ABB">
      <w:pPr>
        <w:jc w:val="center"/>
        <w:rPr>
          <w:rFonts w:eastAsia="Times New Roman"/>
        </w:rPr>
      </w:pPr>
    </w:p>
    <w:p w:rsidR="00BC7ABB" w:rsidRDefault="00FF378C">
      <w:pPr>
        <w:jc w:val="center"/>
        <w:rPr>
          <w:rFonts w:eastAsia="Times New Roman"/>
        </w:rPr>
      </w:pPr>
      <w:r w:rsidRPr="00FF378C">
        <w:rPr>
          <w:rFonts w:eastAsia="Times New Roman"/>
          <w:color w:val="000000"/>
        </w:rPr>
        <w:pict>
          <v:rect id="_x0000_s1098" style="position:absolute;left:0;text-align:left;margin-left:89.05pt;margin-top:1.7pt;width:305.75pt;height:36.65pt;z-index:251688448">
            <v:textbox>
              <w:txbxContent>
                <w:p w:rsidR="009721C5" w:rsidRDefault="009721C5">
                  <w:pPr>
                    <w:jc w:val="center"/>
                    <w:rPr>
                      <w:rFonts w:eastAsia="Times New Roman"/>
                    </w:rPr>
                  </w:pPr>
                  <w:r>
                    <w:t>Создание массива, с количеством переменных больше 10</w:t>
                  </w:r>
                </w:p>
              </w:txbxContent>
            </v:textbox>
          </v:rect>
        </w:pict>
      </w:r>
    </w:p>
    <w:p w:rsidR="00BC7ABB" w:rsidRDefault="00BC7ABB">
      <w:pPr>
        <w:rPr>
          <w:rFonts w:eastAsia="Times New Roman"/>
        </w:rPr>
      </w:pPr>
    </w:p>
    <w:p w:rsidR="00BC7ABB" w:rsidRDefault="00FF378C">
      <w:pPr>
        <w:jc w:val="center"/>
        <w:rPr>
          <w:rFonts w:eastAsia="Times New Roman"/>
        </w:rPr>
      </w:pPr>
      <w:r w:rsidRPr="00FF378C">
        <w:rPr>
          <w:rFonts w:eastAsia="Times New Roman"/>
          <w:color w:val="000000"/>
        </w:rPr>
        <w:pict>
          <v:shape id="_x0000_s1099" type="#_x0000_t32" style="position:absolute;left:0;text-align:left;margin-left:242.5pt;margin-top:10.3pt;width:.05pt;height:33.25pt;z-index:251690496" o:connectortype="straight">
            <v:stroke endarrow="block"/>
          </v:shape>
        </w:pict>
      </w:r>
    </w:p>
    <w:p w:rsidR="00BC7ABB" w:rsidRDefault="00FF378C">
      <w:pPr>
        <w:rPr>
          <w:rFonts w:eastAsia="Times New Roman"/>
        </w:rPr>
      </w:pPr>
      <w:r w:rsidRPr="00FF378C">
        <w:rPr>
          <w:rFonts w:eastAsia="Times New Roman"/>
          <w:color w:val="000000"/>
        </w:rPr>
        <w:pict>
          <v:shape id="_x0000_s1100" type="#_x0000_t32" style="position:absolute;margin-left:55.9pt;margin-top:13.1pt;width:.15pt;height:198.05pt;z-index:251698688" o:connectortype="straight"/>
        </w:pict>
      </w:r>
      <w:r w:rsidRPr="00FF378C">
        <w:rPr>
          <w:rFonts w:eastAsia="Times New Roman"/>
          <w:color w:val="000000"/>
        </w:rPr>
        <w:pict>
          <v:shape id="_x0000_s1101" type="#_x0000_t32" style="position:absolute;margin-left:55.9pt;margin-top:12.2pt;width:186.55pt;height:0;z-index:251697664" o:connectortype="straight">
            <v:stroke endarrow="block"/>
          </v:shape>
        </w:pict>
      </w:r>
    </w:p>
    <w:p w:rsidR="00BC7ABB" w:rsidRDefault="00BC7ABB">
      <w:pPr>
        <w:rPr>
          <w:rFonts w:eastAsia="Times New Roman"/>
        </w:rPr>
      </w:pPr>
    </w:p>
    <w:p w:rsidR="00BC7ABB" w:rsidRDefault="00FF378C">
      <w:pPr>
        <w:jc w:val="center"/>
        <w:rPr>
          <w:rFonts w:eastAsia="Times New Roman"/>
        </w:rPr>
      </w:pPr>
      <w:r>
        <w:rPr>
          <w:rFonts w:eastAsia="Times New Roman"/>
        </w:rPr>
        <w:pict>
          <v:rect id="_x0000_s1102" style="position:absolute;left:0;text-align:left;margin-left:89.05pt;margin-top:2.25pt;width:305.75pt;height:42.5pt;z-index:251691520">
            <v:textbox>
              <w:txbxContent>
                <w:p w:rsidR="009721C5" w:rsidRDefault="009721C5">
                  <w:pPr>
                    <w:jc w:val="center"/>
                    <w:rPr>
                      <w:rFonts w:eastAsia="Times New Roman"/>
                    </w:rPr>
                  </w:pPr>
                  <w:r>
                    <w:t xml:space="preserve">Генерация случайных значений для каждого элемента массива с помощью функции </w:t>
                  </w:r>
                  <w:r>
                    <w:rPr>
                      <w:lang w:val="en-US"/>
                    </w:rPr>
                    <w:t>rand</w:t>
                  </w:r>
                  <w:r>
                    <w:rPr>
                      <w:rFonts w:eastAsia="Times New Roman"/>
                    </w:rPr>
                    <w:t>.</w:t>
                  </w:r>
                </w:p>
              </w:txbxContent>
            </v:textbox>
          </v:rect>
        </w:pict>
      </w:r>
    </w:p>
    <w:p w:rsidR="00BC7ABB" w:rsidRDefault="00BC7ABB">
      <w:pPr>
        <w:rPr>
          <w:rFonts w:eastAsia="Times New Roman"/>
        </w:rPr>
      </w:pPr>
    </w:p>
    <w:p w:rsidR="00BC7ABB" w:rsidRDefault="00BC7ABB">
      <w:pPr>
        <w:rPr>
          <w:rFonts w:eastAsia="Times New Roman"/>
        </w:rPr>
      </w:pPr>
    </w:p>
    <w:p w:rsidR="00BC7ABB" w:rsidRDefault="00FF378C">
      <w:pPr>
        <w:widowControl w:val="0"/>
        <w:autoSpaceDE w:val="0"/>
        <w:autoSpaceDN w:val="0"/>
        <w:ind w:firstLine="709"/>
        <w:rPr>
          <w:rFonts w:eastAsia="Times New Roman"/>
        </w:rPr>
      </w:pPr>
      <w:r w:rsidRPr="00FF378C">
        <w:rPr>
          <w:rFonts w:eastAsia="Times New Roman"/>
          <w:color w:val="000000"/>
        </w:rPr>
        <w:pict>
          <v:shape id="_x0000_s1103" type="#_x0000_t32" style="position:absolute;left:0;text-align:left;margin-left:242.45pt;margin-top:4.1pt;width:.05pt;height:22.25pt;z-index:251692544" o:connectortype="straight">
            <v:stroke endarrow="block"/>
          </v:shape>
        </w:pict>
      </w:r>
    </w:p>
    <w:p w:rsidR="00BC7ABB" w:rsidRDefault="00FF378C">
      <w:pPr>
        <w:rPr>
          <w:rFonts w:eastAsia="Times New Roman"/>
        </w:rPr>
      </w:pPr>
      <w:r>
        <w:rPr>
          <w:rFonts w:eastAsia="Times New Roman"/>
        </w:rPr>
        <w:pict>
          <v:rect id="_x0000_s1104" style="position:absolute;margin-left:89.05pt;margin-top:12.85pt;width:305.75pt;height:44.15pt;z-index:251695616">
            <v:textbox>
              <w:txbxContent>
                <w:p w:rsidR="009721C5" w:rsidRDefault="009721C5">
                  <w:pPr>
                    <w:jc w:val="center"/>
                    <w:rPr>
                      <w:rFonts w:eastAsia="Times New Roman"/>
                    </w:rPr>
                  </w:pPr>
                  <w:r>
                    <w:t>Суммирование всех элементов массива и деление на их общее количество</w:t>
                  </w:r>
                </w:p>
                <w:p w:rsidR="009721C5" w:rsidRDefault="009721C5">
                  <w:pPr>
                    <w:jc w:val="center"/>
                    <w:rPr>
                      <w:rFonts w:eastAsia="Times New Roman"/>
                    </w:rPr>
                  </w:pPr>
                </w:p>
              </w:txbxContent>
            </v:textbox>
          </v:rect>
        </w:pict>
      </w:r>
    </w:p>
    <w:p w:rsidR="00BC7ABB" w:rsidRDefault="00BC7ABB">
      <w:pPr>
        <w:tabs>
          <w:tab w:val="left" w:pos="3600"/>
        </w:tabs>
        <w:jc w:val="center"/>
      </w:pPr>
    </w:p>
    <w:p w:rsidR="00BC7ABB" w:rsidRDefault="00BC7ABB">
      <w:pPr>
        <w:tabs>
          <w:tab w:val="left" w:pos="3600"/>
        </w:tabs>
        <w:jc w:val="center"/>
      </w:pPr>
    </w:p>
    <w:p w:rsidR="00BC7ABB" w:rsidRDefault="00FF378C">
      <w:pPr>
        <w:tabs>
          <w:tab w:val="left" w:pos="3600"/>
        </w:tabs>
        <w:jc w:val="center"/>
      </w:pPr>
      <w:r w:rsidRPr="00FF378C">
        <w:rPr>
          <w:rFonts w:eastAsia="Times New Roman"/>
          <w:color w:val="000000"/>
        </w:rPr>
        <w:pict>
          <v:shape id="_x0000_s1105" type="#_x0000_t32" style="position:absolute;left:0;text-align:left;margin-left:242.55pt;margin-top:11.7pt;width:.05pt;height:24.85pt;z-index:251694592" o:connectortype="straight">
            <v:stroke endarrow="block"/>
          </v:shape>
        </w:pict>
      </w:r>
    </w:p>
    <w:p w:rsidR="00BC7ABB" w:rsidRDefault="00BC7ABB">
      <w:pPr>
        <w:tabs>
          <w:tab w:val="left" w:pos="3600"/>
        </w:tabs>
        <w:jc w:val="center"/>
      </w:pPr>
    </w:p>
    <w:p w:rsidR="00BC7ABB" w:rsidRDefault="00FF378C">
      <w:pPr>
        <w:tabs>
          <w:tab w:val="left" w:pos="3600"/>
        </w:tabs>
        <w:jc w:val="center"/>
      </w:pPr>
      <w:r w:rsidRPr="00FF378C">
        <w:rPr>
          <w:rFonts w:eastAsia="Times New Roman"/>
          <w:color w:val="000000"/>
        </w:rPr>
        <w:pict>
          <v:rect id="_x0000_s1106" style="position:absolute;left:0;text-align:left;margin-left:89.05pt;margin-top:8.8pt;width:305.75pt;height:23.35pt;z-index:251693568">
            <v:textbox>
              <w:txbxContent>
                <w:p w:rsidR="009721C5" w:rsidRDefault="009721C5">
                  <w:pPr>
                    <w:jc w:val="center"/>
                    <w:rPr>
                      <w:rFonts w:eastAsia="Times New Roman"/>
                    </w:rPr>
                  </w:pPr>
                  <w:r>
                    <w:t xml:space="preserve">Вывод полученного числа на модуль ЦАП </w:t>
                  </w:r>
                </w:p>
              </w:txbxContent>
            </v:textbox>
          </v:rect>
        </w:pict>
      </w:r>
    </w:p>
    <w:p w:rsidR="00BC7ABB" w:rsidRDefault="00BC7ABB">
      <w:pPr>
        <w:tabs>
          <w:tab w:val="left" w:pos="3600"/>
        </w:tabs>
        <w:jc w:val="center"/>
      </w:pPr>
    </w:p>
    <w:p w:rsidR="00BC7ABB" w:rsidRDefault="00FF378C">
      <w:pPr>
        <w:tabs>
          <w:tab w:val="left" w:pos="3600"/>
        </w:tabs>
        <w:jc w:val="center"/>
      </w:pPr>
      <w:r w:rsidRPr="00FF378C">
        <w:rPr>
          <w:rFonts w:eastAsia="Times New Roman"/>
        </w:rPr>
        <w:pict>
          <v:shape id="_x0000_s1107" type="#_x0000_t32" style="position:absolute;left:0;text-align:left;margin-left:242.4pt;margin-top:5.6pt;width:.05pt;height:24.2pt;z-index:251696640" o:connectortype="straight"/>
        </w:pict>
      </w:r>
    </w:p>
    <w:p w:rsidR="00BC7ABB" w:rsidRDefault="00BC7ABB">
      <w:pPr>
        <w:tabs>
          <w:tab w:val="left" w:pos="3600"/>
        </w:tabs>
        <w:jc w:val="center"/>
      </w:pPr>
    </w:p>
    <w:p w:rsidR="00BC7ABB" w:rsidRDefault="00FF378C">
      <w:pPr>
        <w:tabs>
          <w:tab w:val="left" w:pos="3600"/>
        </w:tabs>
        <w:jc w:val="center"/>
      </w:pPr>
      <w:r w:rsidRPr="00FF378C">
        <w:rPr>
          <w:rFonts w:eastAsia="Times New Roman"/>
        </w:rPr>
        <w:pict>
          <v:shape id="_x0000_s1108" type="#_x0000_t32" style="position:absolute;left:0;text-align:left;margin-left:56.05pt;margin-top:3.55pt;width:186.55pt;height:0;z-index:251699712" o:connectortype="straight"/>
        </w:pict>
      </w:r>
    </w:p>
    <w:p w:rsidR="00BC7ABB" w:rsidRDefault="00BC7ABB">
      <w:pPr>
        <w:tabs>
          <w:tab w:val="left" w:pos="3600"/>
        </w:tabs>
        <w:jc w:val="both"/>
      </w:pPr>
    </w:p>
    <w:p w:rsidR="00BC7ABB" w:rsidRDefault="00BC7ABB">
      <w:pPr>
        <w:tabs>
          <w:tab w:val="left" w:pos="3600"/>
        </w:tabs>
        <w:jc w:val="center"/>
        <w:rPr>
          <w:rFonts w:eastAsia="Times New Roman"/>
          <w:sz w:val="28"/>
        </w:rPr>
      </w:pPr>
      <w:r>
        <w:rPr>
          <w:sz w:val="28"/>
        </w:rPr>
        <w:t>Рисунок 2.</w:t>
      </w:r>
      <w:r>
        <w:rPr>
          <w:sz w:val="28"/>
          <w:lang w:eastAsia="zh-CN"/>
        </w:rPr>
        <w:t>5</w:t>
      </w:r>
      <w:r>
        <w:rPr>
          <w:sz w:val="28"/>
        </w:rPr>
        <w:t>.3 – Блок-схема подпрограммы генерации шума с нормальным законом распределений вероятности</w:t>
      </w:r>
    </w:p>
    <w:p w:rsidR="00BC7ABB" w:rsidRDefault="00350656" w:rsidP="00350656">
      <w:pPr>
        <w:spacing w:line="360" w:lineRule="auto"/>
        <w:ind w:firstLine="708"/>
        <w:jc w:val="center"/>
        <w:rPr>
          <w:b/>
          <w:bCs/>
          <w:color w:val="000000"/>
          <w:kern w:val="2"/>
          <w:sz w:val="28"/>
          <w:szCs w:val="28"/>
          <w:lang w:eastAsia="zh-CN"/>
        </w:rPr>
      </w:pPr>
      <w:r>
        <w:rPr>
          <w:b/>
          <w:bCs/>
          <w:color w:val="000000"/>
          <w:kern w:val="2"/>
          <w:sz w:val="28"/>
          <w:szCs w:val="28"/>
          <w:lang w:eastAsia="zh-CN"/>
        </w:rPr>
        <w:br w:type="page"/>
      </w:r>
      <w:r w:rsidR="00BC7ABB">
        <w:rPr>
          <w:b/>
          <w:bCs/>
          <w:color w:val="000000"/>
          <w:kern w:val="2"/>
          <w:sz w:val="28"/>
          <w:szCs w:val="28"/>
          <w:lang w:eastAsia="zh-CN"/>
        </w:rPr>
        <w:lastRenderedPageBreak/>
        <w:t>3 РАСЧЕТ ЦЕНЫ ЦИФРОВОГО ГЕНЕРАТОРА НЧ СИГНАЛОВ</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708"/>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3.1 Цель экономической части</w:t>
      </w:r>
    </w:p>
    <w:p w:rsidR="00BC7ABB" w:rsidRDefault="00BC7ABB" w:rsidP="00350656">
      <w:pPr>
        <w:ind w:firstLine="708"/>
        <w:jc w:val="both"/>
        <w:rPr>
          <w:sz w:val="28"/>
          <w:szCs w:val="28"/>
        </w:rPr>
      </w:pPr>
      <w:r>
        <w:rPr>
          <w:sz w:val="28"/>
          <w:szCs w:val="28"/>
        </w:rPr>
        <w:t>В современных условиях рыночной экономики ставится задача повышения эффективности производства на каждом предприятии. Работа различных их видов требует непрерывного совершенствования производства, повышения его эффективности за счет рационального использования всех видов ресурсов, постоянного улучшения качества выпускаемой продукции и внедрения передовых технологий. Успешное решение этих задач в значительной мере обеспечивает стабильность работы предприятия и его конкурентоспособность.</w:t>
      </w:r>
    </w:p>
    <w:p w:rsidR="00BC7ABB" w:rsidRDefault="00BC7ABB" w:rsidP="00350656">
      <w:pPr>
        <w:ind w:firstLine="567"/>
        <w:jc w:val="both"/>
        <w:rPr>
          <w:sz w:val="28"/>
          <w:szCs w:val="28"/>
        </w:rPr>
      </w:pPr>
      <w:r>
        <w:rPr>
          <w:sz w:val="28"/>
          <w:szCs w:val="28"/>
        </w:rPr>
        <w:t xml:space="preserve">Главной целью этой части </w:t>
      </w:r>
      <w:r w:rsidR="00921AA1">
        <w:rPr>
          <w:sz w:val="28"/>
          <w:szCs w:val="28"/>
        </w:rPr>
        <w:t>работы</w:t>
      </w:r>
      <w:r>
        <w:rPr>
          <w:sz w:val="28"/>
          <w:szCs w:val="28"/>
        </w:rPr>
        <w:t xml:space="preserve"> являет</w:t>
      </w:r>
      <w:r w:rsidR="00921AA1">
        <w:rPr>
          <w:sz w:val="28"/>
          <w:szCs w:val="28"/>
        </w:rPr>
        <w:t xml:space="preserve">ся расчет, обоснование, анализ </w:t>
      </w:r>
      <w:r>
        <w:rPr>
          <w:sz w:val="28"/>
          <w:szCs w:val="28"/>
        </w:rPr>
        <w:t xml:space="preserve">экономических параметров и себестоимости для разработки </w:t>
      </w:r>
      <w:r w:rsidR="00921AA1">
        <w:rPr>
          <w:sz w:val="28"/>
          <w:szCs w:val="28"/>
        </w:rPr>
        <w:t>цифрового генератора сигналов.</w:t>
      </w:r>
    </w:p>
    <w:p w:rsidR="00BC7ABB" w:rsidRDefault="00BC7ABB" w:rsidP="00350656">
      <w:pPr>
        <w:pStyle w:val="ad"/>
        <w:spacing w:after="0" w:line="240" w:lineRule="auto"/>
        <w:ind w:firstLine="567"/>
        <w:rPr>
          <w:szCs w:val="28"/>
        </w:rPr>
      </w:pPr>
      <w:r>
        <w:rPr>
          <w:szCs w:val="28"/>
        </w:rPr>
        <w:t>Данный продукт не предусмотрен на широкий круг покупателей. Потребителями будут лишь некоторые ВУЗы города Харькова. В связи с этим проводить сегментацию рынка и рассчитывать емкость рынка нет необходимости.</w:t>
      </w:r>
    </w:p>
    <w:p w:rsidR="00BC7ABB" w:rsidRDefault="00BC7ABB" w:rsidP="00350656">
      <w:pPr>
        <w:pStyle w:val="ad"/>
        <w:spacing w:after="0" w:line="240" w:lineRule="auto"/>
        <w:ind w:firstLine="567"/>
        <w:rPr>
          <w:szCs w:val="28"/>
        </w:rPr>
      </w:pPr>
      <w:r>
        <w:rPr>
          <w:szCs w:val="28"/>
        </w:rPr>
        <w:t xml:space="preserve">Работа цифрового генератора основана на микроконтроллере фирмы </w:t>
      </w:r>
      <w:r>
        <w:rPr>
          <w:rFonts w:eastAsia="SimSun" w:hint="eastAsia"/>
          <w:szCs w:val="28"/>
          <w:lang w:eastAsia="zh-CN"/>
        </w:rPr>
        <w:t>STM32</w:t>
      </w:r>
      <w:r>
        <w:rPr>
          <w:szCs w:val="28"/>
        </w:rPr>
        <w:t xml:space="preserve"> –</w:t>
      </w:r>
      <w:r>
        <w:rPr>
          <w:rFonts w:eastAsia="SimSun" w:hint="eastAsia"/>
          <w:szCs w:val="28"/>
          <w:lang w:eastAsia="zh-CN"/>
        </w:rPr>
        <w:t xml:space="preserve"> </w:t>
      </w:r>
      <w:r>
        <w:rPr>
          <w:szCs w:val="28"/>
        </w:rPr>
        <w:t>STM32F103R</w:t>
      </w:r>
      <w:r>
        <w:rPr>
          <w:rFonts w:hint="eastAsia"/>
          <w:szCs w:val="28"/>
        </w:rPr>
        <w:t>C</w:t>
      </w:r>
      <w:r>
        <w:rPr>
          <w:szCs w:val="28"/>
        </w:rPr>
        <w:t>T6.</w:t>
      </w:r>
      <w:r>
        <w:rPr>
          <w:rFonts w:eastAsia="SimSun" w:hint="eastAsia"/>
          <w:szCs w:val="28"/>
          <w:lang w:eastAsia="zh-CN"/>
        </w:rPr>
        <w:t xml:space="preserve"> </w:t>
      </w:r>
      <w:r w:rsidR="00073518">
        <w:rPr>
          <w:szCs w:val="28"/>
        </w:rPr>
        <w:t>Он также</w:t>
      </w:r>
      <w:r>
        <w:rPr>
          <w:rFonts w:eastAsia="SimSun" w:hint="eastAsia"/>
          <w:szCs w:val="28"/>
          <w:lang w:eastAsia="zh-CN"/>
        </w:rPr>
        <w:t xml:space="preserve"> </w:t>
      </w:r>
      <w:r>
        <w:rPr>
          <w:szCs w:val="28"/>
        </w:rPr>
        <w:t xml:space="preserve">имеет жидкокристаллический </w:t>
      </w:r>
      <w:r w:rsidR="00921AA1">
        <w:rPr>
          <w:szCs w:val="28"/>
        </w:rPr>
        <w:t xml:space="preserve">индикатор </w:t>
      </w:r>
      <w:r>
        <w:rPr>
          <w:szCs w:val="28"/>
          <w:lang w:val="en-US"/>
        </w:rPr>
        <w:t>WH</w:t>
      </w:r>
      <w:r>
        <w:rPr>
          <w:rFonts w:eastAsia="SimSun" w:hint="eastAsia"/>
          <w:szCs w:val="28"/>
          <w:lang w:eastAsia="zh-CN"/>
        </w:rPr>
        <w:t>40</w:t>
      </w:r>
      <w:r>
        <w:rPr>
          <w:szCs w:val="28"/>
        </w:rPr>
        <w:t>02</w:t>
      </w:r>
      <w:r>
        <w:rPr>
          <w:szCs w:val="28"/>
          <w:lang w:val="en-US"/>
        </w:rPr>
        <w:t>A</w:t>
      </w:r>
      <w:r w:rsidR="00921AA1">
        <w:rPr>
          <w:szCs w:val="28"/>
        </w:rPr>
        <w:t>,</w:t>
      </w:r>
      <w:r>
        <w:rPr>
          <w:rFonts w:eastAsia="SimSun" w:hint="eastAsia"/>
          <w:szCs w:val="28"/>
          <w:lang w:eastAsia="zh-CN"/>
        </w:rPr>
        <w:t xml:space="preserve"> </w:t>
      </w:r>
      <w:r>
        <w:rPr>
          <w:szCs w:val="28"/>
        </w:rPr>
        <w:t xml:space="preserve">клавиши управления, </w:t>
      </w:r>
      <w:r>
        <w:rPr>
          <w:rFonts w:eastAsia="SimSun"/>
          <w:szCs w:val="28"/>
          <w:lang w:eastAsia="zh-CN"/>
        </w:rPr>
        <w:t>три</w:t>
      </w:r>
      <w:r>
        <w:rPr>
          <w:szCs w:val="28"/>
        </w:rPr>
        <w:t xml:space="preserve"> каналы выхода, а также матричную клавиатуру АК304-</w:t>
      </w:r>
      <w:r>
        <w:rPr>
          <w:szCs w:val="28"/>
          <w:lang w:val="en-US"/>
        </w:rPr>
        <w:t>N</w:t>
      </w:r>
      <w:r>
        <w:rPr>
          <w:szCs w:val="28"/>
        </w:rPr>
        <w:t>-</w:t>
      </w:r>
      <w:r>
        <w:rPr>
          <w:szCs w:val="28"/>
          <w:lang w:val="en-US"/>
        </w:rPr>
        <w:t>BBW</w:t>
      </w:r>
      <w:r>
        <w:rPr>
          <w:szCs w:val="28"/>
        </w:rPr>
        <w:t xml:space="preserve">. </w:t>
      </w:r>
      <w:r w:rsidR="00073518">
        <w:rPr>
          <w:szCs w:val="28"/>
        </w:rPr>
        <w:t xml:space="preserve">Генератор предназначен для формирования тестовых НЧ сигналов, которые могут использоваться для настройки и анализа работы различных </w:t>
      </w:r>
      <w:r w:rsidR="005A243E">
        <w:rPr>
          <w:szCs w:val="28"/>
        </w:rPr>
        <w:t>электронных</w:t>
      </w:r>
      <w:r w:rsidR="00073518">
        <w:rPr>
          <w:szCs w:val="28"/>
        </w:rPr>
        <w:t xml:space="preserve"> устройств.</w:t>
      </w:r>
    </w:p>
    <w:p w:rsidR="00BC7ABB" w:rsidRDefault="00BC7ABB" w:rsidP="00350656">
      <w:pPr>
        <w:pStyle w:val="ae"/>
        <w:spacing w:line="240" w:lineRule="auto"/>
        <w:ind w:firstLine="567"/>
        <w:rPr>
          <w:szCs w:val="28"/>
        </w:rPr>
      </w:pP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708"/>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3.</w:t>
      </w:r>
      <w:r w:rsidR="00250A0F">
        <w:rPr>
          <w:rFonts w:ascii="Times New Roman" w:hAnsi="Times New Roman" w:cs="Times New Roman"/>
          <w:b/>
          <w:bCs/>
          <w:color w:val="000000"/>
          <w:sz w:val="28"/>
          <w:szCs w:val="28"/>
          <w:lang w:val="ru-RU"/>
        </w:rPr>
        <w:t>2</w:t>
      </w:r>
      <w:r>
        <w:rPr>
          <w:rFonts w:ascii="Times New Roman" w:hAnsi="Times New Roman" w:cs="Times New Roman"/>
          <w:b/>
          <w:bCs/>
          <w:color w:val="000000"/>
          <w:sz w:val="28"/>
          <w:szCs w:val="28"/>
          <w:lang w:val="ru-RU"/>
        </w:rPr>
        <w:t xml:space="preserve"> Разработка перечня работ по проектированию </w:t>
      </w:r>
      <w:r w:rsidR="00250A0F">
        <w:rPr>
          <w:rFonts w:ascii="Times New Roman" w:hAnsi="Times New Roman" w:cs="Times New Roman"/>
          <w:b/>
          <w:bCs/>
          <w:color w:val="000000"/>
          <w:sz w:val="28"/>
          <w:szCs w:val="28"/>
          <w:lang w:val="ru-RU"/>
        </w:rPr>
        <w:t>генератора</w:t>
      </w:r>
      <w:r>
        <w:rPr>
          <w:rFonts w:ascii="Times New Roman" w:hAnsi="Times New Roman" w:cs="Times New Roman"/>
          <w:b/>
          <w:bCs/>
          <w:color w:val="000000"/>
          <w:sz w:val="28"/>
          <w:szCs w:val="28"/>
          <w:lang w:val="ru-RU"/>
        </w:rPr>
        <w:t>, определени</w:t>
      </w:r>
      <w:r w:rsidR="00250A0F">
        <w:rPr>
          <w:rFonts w:ascii="Times New Roman" w:hAnsi="Times New Roman" w:cs="Times New Roman"/>
          <w:b/>
          <w:bCs/>
          <w:color w:val="000000"/>
          <w:sz w:val="28"/>
          <w:szCs w:val="28"/>
          <w:lang w:val="ru-RU"/>
        </w:rPr>
        <w:t>е</w:t>
      </w:r>
      <w:r>
        <w:rPr>
          <w:rFonts w:ascii="Times New Roman" w:hAnsi="Times New Roman" w:cs="Times New Roman"/>
          <w:b/>
          <w:bCs/>
          <w:color w:val="000000"/>
          <w:sz w:val="28"/>
          <w:szCs w:val="28"/>
          <w:lang w:val="ru-RU"/>
        </w:rPr>
        <w:t xml:space="preserve"> количества исполнителей, расчет трудоемкости работ </w:t>
      </w:r>
    </w:p>
    <w:p w:rsidR="00BC7ABB" w:rsidRDefault="00BC7ABB" w:rsidP="00350656">
      <w:pPr>
        <w:widowControl w:val="0"/>
        <w:ind w:firstLine="567"/>
        <w:jc w:val="both"/>
        <w:rPr>
          <w:sz w:val="28"/>
          <w:szCs w:val="28"/>
        </w:rPr>
      </w:pPr>
      <w:r>
        <w:rPr>
          <w:sz w:val="28"/>
          <w:szCs w:val="28"/>
        </w:rPr>
        <w:t xml:space="preserve">В процессе разработки и изготовления </w:t>
      </w:r>
      <w:r w:rsidR="00250A0F">
        <w:rPr>
          <w:sz w:val="28"/>
          <w:szCs w:val="28"/>
        </w:rPr>
        <w:t>генератора</w:t>
      </w:r>
      <w:r>
        <w:rPr>
          <w:sz w:val="28"/>
          <w:szCs w:val="28"/>
        </w:rPr>
        <w:t xml:space="preserve"> были выполнены работы, перечень которых представлен в таблице 3.1. Также в таблице приведено количество исполнителей различных видов работ и трудоемкость, определенная экспериментальным путем.</w:t>
      </w:r>
    </w:p>
    <w:p w:rsidR="00BC7ABB" w:rsidRDefault="00BC7ABB">
      <w:pPr>
        <w:widowControl w:val="0"/>
        <w:spacing w:line="360" w:lineRule="auto"/>
        <w:jc w:val="both"/>
        <w:rPr>
          <w:sz w:val="28"/>
          <w:szCs w:val="28"/>
        </w:rPr>
      </w:pPr>
    </w:p>
    <w:p w:rsidR="00BC7ABB" w:rsidRDefault="00BC7ABB">
      <w:pPr>
        <w:widowControl w:val="0"/>
        <w:spacing w:line="360" w:lineRule="auto"/>
        <w:jc w:val="both"/>
        <w:rPr>
          <w:sz w:val="28"/>
          <w:szCs w:val="28"/>
        </w:rPr>
      </w:pPr>
      <w:r>
        <w:rPr>
          <w:sz w:val="28"/>
          <w:szCs w:val="28"/>
        </w:rPr>
        <w:t>Таблица 3.1 – Перечень работ по проектированию цифрового генератора сигналов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47"/>
        <w:gridCol w:w="2901"/>
        <w:gridCol w:w="3648"/>
      </w:tblGrid>
      <w:tr w:rsidR="00BC7ABB">
        <w:trPr>
          <w:jc w:val="center"/>
        </w:trPr>
        <w:tc>
          <w:tcPr>
            <w:tcW w:w="3047" w:type="dxa"/>
            <w:vAlign w:val="center"/>
          </w:tcPr>
          <w:p w:rsidR="00BC7ABB" w:rsidRDefault="00BC7ABB">
            <w:pPr>
              <w:widowControl w:val="0"/>
              <w:spacing w:line="360" w:lineRule="auto"/>
              <w:ind w:firstLine="43"/>
              <w:jc w:val="center"/>
              <w:rPr>
                <w:sz w:val="28"/>
                <w:szCs w:val="28"/>
              </w:rPr>
            </w:pPr>
            <w:r>
              <w:rPr>
                <w:sz w:val="28"/>
                <w:szCs w:val="28"/>
              </w:rPr>
              <w:t>Вид работ</w:t>
            </w:r>
          </w:p>
        </w:tc>
        <w:tc>
          <w:tcPr>
            <w:tcW w:w="2901" w:type="dxa"/>
            <w:vAlign w:val="center"/>
          </w:tcPr>
          <w:p w:rsidR="00BC7ABB" w:rsidRDefault="00BC7ABB">
            <w:pPr>
              <w:widowControl w:val="0"/>
              <w:spacing w:line="360" w:lineRule="auto"/>
              <w:ind w:left="-28"/>
              <w:jc w:val="center"/>
              <w:rPr>
                <w:sz w:val="28"/>
                <w:szCs w:val="28"/>
              </w:rPr>
            </w:pPr>
            <w:r>
              <w:rPr>
                <w:sz w:val="28"/>
                <w:szCs w:val="28"/>
              </w:rPr>
              <w:t xml:space="preserve">Трудоемкость, </w:t>
            </w:r>
            <w:proofErr w:type="spellStart"/>
            <w:proofErr w:type="gramStart"/>
            <w:r>
              <w:rPr>
                <w:sz w:val="28"/>
                <w:szCs w:val="28"/>
              </w:rPr>
              <w:t>чел-час</w:t>
            </w:r>
            <w:proofErr w:type="spellEnd"/>
            <w:proofErr w:type="gramEnd"/>
          </w:p>
        </w:tc>
        <w:tc>
          <w:tcPr>
            <w:tcW w:w="3648" w:type="dxa"/>
            <w:vAlign w:val="center"/>
          </w:tcPr>
          <w:p w:rsidR="00BC7ABB" w:rsidRDefault="00BC7ABB">
            <w:pPr>
              <w:widowControl w:val="0"/>
              <w:spacing w:line="360" w:lineRule="auto"/>
              <w:ind w:left="-94" w:hanging="47"/>
              <w:jc w:val="center"/>
              <w:rPr>
                <w:sz w:val="28"/>
                <w:szCs w:val="28"/>
              </w:rPr>
            </w:pPr>
            <w:r>
              <w:rPr>
                <w:sz w:val="28"/>
                <w:szCs w:val="28"/>
              </w:rPr>
              <w:t>Кол-во исполнителей</w:t>
            </w:r>
          </w:p>
        </w:tc>
      </w:tr>
      <w:tr w:rsidR="00BC7ABB">
        <w:trPr>
          <w:jc w:val="center"/>
        </w:trPr>
        <w:tc>
          <w:tcPr>
            <w:tcW w:w="3047" w:type="dxa"/>
            <w:vAlign w:val="center"/>
          </w:tcPr>
          <w:p w:rsidR="00BC7ABB" w:rsidRDefault="00BC7ABB">
            <w:pPr>
              <w:widowControl w:val="0"/>
              <w:spacing w:line="360" w:lineRule="auto"/>
              <w:ind w:firstLine="43"/>
              <w:jc w:val="both"/>
              <w:rPr>
                <w:sz w:val="28"/>
                <w:szCs w:val="28"/>
              </w:rPr>
            </w:pPr>
            <w:r>
              <w:rPr>
                <w:sz w:val="28"/>
                <w:szCs w:val="28"/>
              </w:rPr>
              <w:t>Проектирование</w:t>
            </w:r>
          </w:p>
        </w:tc>
        <w:tc>
          <w:tcPr>
            <w:tcW w:w="2901" w:type="dxa"/>
            <w:vAlign w:val="center"/>
          </w:tcPr>
          <w:p w:rsidR="00BC7ABB" w:rsidRDefault="00BC7ABB">
            <w:pPr>
              <w:widowControl w:val="0"/>
              <w:spacing w:line="360" w:lineRule="auto"/>
              <w:ind w:left="-28" w:right="-108"/>
              <w:jc w:val="center"/>
              <w:rPr>
                <w:sz w:val="28"/>
                <w:szCs w:val="28"/>
              </w:rPr>
            </w:pPr>
            <w:r>
              <w:rPr>
                <w:sz w:val="28"/>
                <w:szCs w:val="28"/>
              </w:rPr>
              <w:t>15</w:t>
            </w:r>
          </w:p>
        </w:tc>
        <w:tc>
          <w:tcPr>
            <w:tcW w:w="3648" w:type="dxa"/>
            <w:vAlign w:val="center"/>
          </w:tcPr>
          <w:p w:rsidR="00BC7ABB" w:rsidRDefault="00BC7ABB">
            <w:pPr>
              <w:widowControl w:val="0"/>
              <w:spacing w:line="360" w:lineRule="auto"/>
              <w:jc w:val="center"/>
              <w:rPr>
                <w:sz w:val="28"/>
                <w:szCs w:val="28"/>
              </w:rPr>
            </w:pPr>
            <w:r>
              <w:rPr>
                <w:sz w:val="28"/>
                <w:szCs w:val="28"/>
              </w:rPr>
              <w:t>2</w:t>
            </w:r>
          </w:p>
        </w:tc>
      </w:tr>
      <w:tr w:rsidR="00BC7ABB">
        <w:trPr>
          <w:jc w:val="center"/>
        </w:trPr>
        <w:tc>
          <w:tcPr>
            <w:tcW w:w="3047" w:type="dxa"/>
            <w:vAlign w:val="center"/>
          </w:tcPr>
          <w:p w:rsidR="00BC7ABB" w:rsidRDefault="00BC7ABB">
            <w:pPr>
              <w:widowControl w:val="0"/>
              <w:spacing w:line="360" w:lineRule="auto"/>
              <w:ind w:firstLine="43"/>
              <w:jc w:val="both"/>
              <w:rPr>
                <w:sz w:val="28"/>
                <w:szCs w:val="28"/>
              </w:rPr>
            </w:pPr>
            <w:r>
              <w:rPr>
                <w:sz w:val="28"/>
                <w:szCs w:val="28"/>
              </w:rPr>
              <w:t>Подготовка</w:t>
            </w:r>
          </w:p>
        </w:tc>
        <w:tc>
          <w:tcPr>
            <w:tcW w:w="2901" w:type="dxa"/>
            <w:vAlign w:val="center"/>
          </w:tcPr>
          <w:p w:rsidR="00BC7ABB" w:rsidRDefault="00BC7ABB">
            <w:pPr>
              <w:widowControl w:val="0"/>
              <w:spacing w:line="360" w:lineRule="auto"/>
              <w:ind w:left="-28" w:right="-108"/>
              <w:jc w:val="center"/>
              <w:rPr>
                <w:sz w:val="28"/>
                <w:szCs w:val="28"/>
              </w:rPr>
            </w:pPr>
            <w:r>
              <w:rPr>
                <w:sz w:val="28"/>
                <w:szCs w:val="28"/>
              </w:rPr>
              <w:t>5</w:t>
            </w:r>
          </w:p>
        </w:tc>
        <w:tc>
          <w:tcPr>
            <w:tcW w:w="3648" w:type="dxa"/>
            <w:vAlign w:val="center"/>
          </w:tcPr>
          <w:p w:rsidR="00BC7ABB" w:rsidRDefault="00BC7ABB">
            <w:pPr>
              <w:widowControl w:val="0"/>
              <w:spacing w:line="360" w:lineRule="auto"/>
              <w:jc w:val="center"/>
              <w:rPr>
                <w:sz w:val="28"/>
                <w:szCs w:val="28"/>
              </w:rPr>
            </w:pPr>
            <w:r>
              <w:rPr>
                <w:sz w:val="28"/>
                <w:szCs w:val="28"/>
              </w:rPr>
              <w:t>1</w:t>
            </w:r>
          </w:p>
        </w:tc>
      </w:tr>
      <w:tr w:rsidR="00BC7ABB">
        <w:trPr>
          <w:jc w:val="center"/>
        </w:trPr>
        <w:tc>
          <w:tcPr>
            <w:tcW w:w="3047" w:type="dxa"/>
            <w:vAlign w:val="center"/>
          </w:tcPr>
          <w:p w:rsidR="00BC7ABB" w:rsidRDefault="00BC7ABB">
            <w:pPr>
              <w:widowControl w:val="0"/>
              <w:spacing w:line="360" w:lineRule="auto"/>
              <w:ind w:firstLine="43"/>
              <w:jc w:val="both"/>
              <w:rPr>
                <w:sz w:val="28"/>
                <w:szCs w:val="28"/>
              </w:rPr>
            </w:pPr>
            <w:r>
              <w:rPr>
                <w:sz w:val="28"/>
                <w:szCs w:val="28"/>
              </w:rPr>
              <w:t>Изготовление</w:t>
            </w:r>
          </w:p>
        </w:tc>
        <w:tc>
          <w:tcPr>
            <w:tcW w:w="2901" w:type="dxa"/>
            <w:vAlign w:val="center"/>
          </w:tcPr>
          <w:p w:rsidR="00BC7ABB" w:rsidRDefault="00BC7ABB">
            <w:pPr>
              <w:widowControl w:val="0"/>
              <w:spacing w:line="360" w:lineRule="auto"/>
              <w:ind w:left="-28" w:right="-108"/>
              <w:jc w:val="center"/>
              <w:rPr>
                <w:sz w:val="28"/>
                <w:szCs w:val="28"/>
              </w:rPr>
            </w:pPr>
            <w:r>
              <w:rPr>
                <w:sz w:val="28"/>
                <w:szCs w:val="28"/>
              </w:rPr>
              <w:t>20</w:t>
            </w:r>
          </w:p>
        </w:tc>
        <w:tc>
          <w:tcPr>
            <w:tcW w:w="3648" w:type="dxa"/>
            <w:vAlign w:val="center"/>
          </w:tcPr>
          <w:p w:rsidR="00BC7ABB" w:rsidRDefault="00BC7ABB">
            <w:pPr>
              <w:widowControl w:val="0"/>
              <w:spacing w:line="360" w:lineRule="auto"/>
              <w:jc w:val="center"/>
              <w:rPr>
                <w:sz w:val="28"/>
                <w:szCs w:val="28"/>
              </w:rPr>
            </w:pPr>
            <w:r>
              <w:rPr>
                <w:sz w:val="28"/>
                <w:szCs w:val="28"/>
              </w:rPr>
              <w:t>1</w:t>
            </w:r>
          </w:p>
        </w:tc>
      </w:tr>
    </w:tbl>
    <w:p w:rsidR="00250A0F" w:rsidRDefault="00250A0F" w:rsidP="00250A0F">
      <w:pPr>
        <w:pStyle w:val="ae"/>
        <w:ind w:firstLine="567"/>
        <w:jc w:val="right"/>
        <w:rPr>
          <w:szCs w:val="28"/>
        </w:rPr>
      </w:pPr>
      <w:r>
        <w:rPr>
          <w:szCs w:val="28"/>
        </w:rPr>
        <w:lastRenderedPageBreak/>
        <w:t>Окончание таблицы 3.1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47"/>
        <w:gridCol w:w="2901"/>
        <w:gridCol w:w="3648"/>
      </w:tblGrid>
      <w:tr w:rsidR="00BC7ABB">
        <w:trPr>
          <w:jc w:val="center"/>
        </w:trPr>
        <w:tc>
          <w:tcPr>
            <w:tcW w:w="3047" w:type="dxa"/>
            <w:vAlign w:val="center"/>
          </w:tcPr>
          <w:p w:rsidR="00BC7ABB" w:rsidRDefault="00BC7ABB">
            <w:pPr>
              <w:widowControl w:val="0"/>
              <w:spacing w:line="360" w:lineRule="auto"/>
              <w:ind w:firstLine="43"/>
              <w:jc w:val="both"/>
              <w:rPr>
                <w:sz w:val="28"/>
                <w:szCs w:val="28"/>
              </w:rPr>
            </w:pPr>
            <w:r>
              <w:rPr>
                <w:sz w:val="28"/>
                <w:szCs w:val="28"/>
              </w:rPr>
              <w:t>Программирование</w:t>
            </w:r>
          </w:p>
        </w:tc>
        <w:tc>
          <w:tcPr>
            <w:tcW w:w="2901" w:type="dxa"/>
            <w:vAlign w:val="center"/>
          </w:tcPr>
          <w:p w:rsidR="00BC7ABB" w:rsidRDefault="00BC7ABB">
            <w:pPr>
              <w:widowControl w:val="0"/>
              <w:spacing w:line="360" w:lineRule="auto"/>
              <w:ind w:left="-28" w:right="-108"/>
              <w:jc w:val="center"/>
              <w:rPr>
                <w:sz w:val="28"/>
                <w:szCs w:val="28"/>
              </w:rPr>
            </w:pPr>
            <w:r>
              <w:rPr>
                <w:sz w:val="28"/>
                <w:szCs w:val="28"/>
              </w:rPr>
              <w:t>10</w:t>
            </w:r>
          </w:p>
        </w:tc>
        <w:tc>
          <w:tcPr>
            <w:tcW w:w="3648" w:type="dxa"/>
            <w:vAlign w:val="center"/>
          </w:tcPr>
          <w:p w:rsidR="00BC7ABB" w:rsidRDefault="00BC7ABB">
            <w:pPr>
              <w:widowControl w:val="0"/>
              <w:spacing w:line="360" w:lineRule="auto"/>
              <w:jc w:val="center"/>
              <w:rPr>
                <w:sz w:val="28"/>
                <w:szCs w:val="28"/>
              </w:rPr>
            </w:pPr>
            <w:r>
              <w:rPr>
                <w:sz w:val="28"/>
                <w:szCs w:val="28"/>
              </w:rPr>
              <w:t>1</w:t>
            </w:r>
          </w:p>
        </w:tc>
      </w:tr>
      <w:tr w:rsidR="00BC7ABB">
        <w:trPr>
          <w:jc w:val="center"/>
        </w:trPr>
        <w:tc>
          <w:tcPr>
            <w:tcW w:w="3047" w:type="dxa"/>
            <w:vAlign w:val="center"/>
          </w:tcPr>
          <w:p w:rsidR="00BC7ABB" w:rsidRDefault="00BC7ABB">
            <w:pPr>
              <w:widowControl w:val="0"/>
              <w:spacing w:line="360" w:lineRule="auto"/>
              <w:ind w:firstLine="43"/>
              <w:jc w:val="both"/>
              <w:rPr>
                <w:sz w:val="28"/>
                <w:szCs w:val="28"/>
              </w:rPr>
            </w:pPr>
            <w:r>
              <w:rPr>
                <w:sz w:val="28"/>
                <w:szCs w:val="28"/>
              </w:rPr>
              <w:t>Настройка</w:t>
            </w:r>
          </w:p>
        </w:tc>
        <w:tc>
          <w:tcPr>
            <w:tcW w:w="2901" w:type="dxa"/>
            <w:vAlign w:val="center"/>
          </w:tcPr>
          <w:p w:rsidR="00BC7ABB" w:rsidRDefault="00BC7ABB">
            <w:pPr>
              <w:widowControl w:val="0"/>
              <w:spacing w:line="360" w:lineRule="auto"/>
              <w:ind w:left="-28" w:right="-108"/>
              <w:jc w:val="center"/>
              <w:rPr>
                <w:sz w:val="28"/>
                <w:szCs w:val="28"/>
              </w:rPr>
            </w:pPr>
            <w:r>
              <w:rPr>
                <w:sz w:val="28"/>
                <w:szCs w:val="28"/>
              </w:rPr>
              <w:t>4</w:t>
            </w:r>
          </w:p>
        </w:tc>
        <w:tc>
          <w:tcPr>
            <w:tcW w:w="3648" w:type="dxa"/>
            <w:vAlign w:val="center"/>
          </w:tcPr>
          <w:p w:rsidR="00BC7ABB" w:rsidRDefault="00BC7ABB">
            <w:pPr>
              <w:widowControl w:val="0"/>
              <w:spacing w:line="360" w:lineRule="auto"/>
              <w:jc w:val="center"/>
              <w:rPr>
                <w:sz w:val="28"/>
                <w:szCs w:val="28"/>
              </w:rPr>
            </w:pPr>
            <w:r>
              <w:rPr>
                <w:sz w:val="28"/>
                <w:szCs w:val="28"/>
              </w:rPr>
              <w:t>2</w:t>
            </w:r>
          </w:p>
        </w:tc>
      </w:tr>
      <w:tr w:rsidR="00BC7ABB">
        <w:trPr>
          <w:jc w:val="center"/>
        </w:trPr>
        <w:tc>
          <w:tcPr>
            <w:tcW w:w="3047" w:type="dxa"/>
            <w:vAlign w:val="center"/>
          </w:tcPr>
          <w:p w:rsidR="00BC7ABB" w:rsidRDefault="00BC7ABB">
            <w:pPr>
              <w:widowControl w:val="0"/>
              <w:spacing w:line="360" w:lineRule="auto"/>
              <w:ind w:firstLine="43"/>
              <w:jc w:val="both"/>
              <w:rPr>
                <w:sz w:val="28"/>
                <w:szCs w:val="28"/>
              </w:rPr>
            </w:pPr>
            <w:r>
              <w:rPr>
                <w:sz w:val="28"/>
                <w:szCs w:val="28"/>
              </w:rPr>
              <w:t>Проверка</w:t>
            </w:r>
          </w:p>
        </w:tc>
        <w:tc>
          <w:tcPr>
            <w:tcW w:w="2901" w:type="dxa"/>
            <w:vAlign w:val="center"/>
          </w:tcPr>
          <w:p w:rsidR="00BC7ABB" w:rsidRDefault="00BC7ABB">
            <w:pPr>
              <w:widowControl w:val="0"/>
              <w:spacing w:line="360" w:lineRule="auto"/>
              <w:ind w:left="-28" w:right="-108"/>
              <w:jc w:val="center"/>
              <w:rPr>
                <w:sz w:val="28"/>
                <w:szCs w:val="28"/>
              </w:rPr>
            </w:pPr>
            <w:r>
              <w:rPr>
                <w:sz w:val="28"/>
                <w:szCs w:val="28"/>
              </w:rPr>
              <w:t>2</w:t>
            </w:r>
          </w:p>
        </w:tc>
        <w:tc>
          <w:tcPr>
            <w:tcW w:w="3648" w:type="dxa"/>
            <w:vAlign w:val="center"/>
          </w:tcPr>
          <w:p w:rsidR="00BC7ABB" w:rsidRDefault="00BC7ABB">
            <w:pPr>
              <w:widowControl w:val="0"/>
              <w:spacing w:line="360" w:lineRule="auto"/>
              <w:jc w:val="center"/>
              <w:rPr>
                <w:sz w:val="28"/>
                <w:szCs w:val="28"/>
              </w:rPr>
            </w:pPr>
            <w:r>
              <w:rPr>
                <w:sz w:val="28"/>
                <w:szCs w:val="28"/>
              </w:rPr>
              <w:t>2</w:t>
            </w:r>
          </w:p>
        </w:tc>
      </w:tr>
    </w:tbl>
    <w:p w:rsidR="00BC7ABB" w:rsidRDefault="00BC7ABB">
      <w:pPr>
        <w:pStyle w:val="ae"/>
        <w:ind w:firstLine="0"/>
        <w:rPr>
          <w:szCs w:val="28"/>
          <w:lang w:eastAsia="zh-CN"/>
        </w:rPr>
      </w:pP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708"/>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3.</w:t>
      </w:r>
      <w:r w:rsidR="008F63E7">
        <w:rPr>
          <w:rFonts w:ascii="Times New Roman" w:hAnsi="Times New Roman" w:cs="Times New Roman"/>
          <w:b/>
          <w:bCs/>
          <w:color w:val="000000"/>
          <w:sz w:val="28"/>
          <w:szCs w:val="28"/>
          <w:lang w:val="ru-RU"/>
        </w:rPr>
        <w:t>3</w:t>
      </w:r>
      <w:r>
        <w:rPr>
          <w:rFonts w:ascii="Times New Roman" w:hAnsi="Times New Roman" w:cs="Times New Roman"/>
          <w:b/>
          <w:bCs/>
          <w:color w:val="000000"/>
          <w:sz w:val="28"/>
          <w:szCs w:val="28"/>
          <w:lang w:val="ru-RU"/>
        </w:rPr>
        <w:t xml:space="preserve"> Расчет себестоимости цифрового генератора НЧ сигналов</w:t>
      </w:r>
    </w:p>
    <w:p w:rsidR="00BC7ABB" w:rsidRDefault="00BC7ABB" w:rsidP="00350656">
      <w:pPr>
        <w:widowControl w:val="0"/>
        <w:ind w:firstLine="708"/>
        <w:jc w:val="both"/>
        <w:rPr>
          <w:sz w:val="28"/>
          <w:szCs w:val="28"/>
          <w:lang w:eastAsia="zh-CN"/>
        </w:rPr>
      </w:pPr>
      <w:r>
        <w:rPr>
          <w:sz w:val="28"/>
          <w:szCs w:val="28"/>
        </w:rPr>
        <w:t xml:space="preserve">Для расчета полной себестоимости </w:t>
      </w:r>
      <w:r w:rsidR="009310D9">
        <w:rPr>
          <w:sz w:val="28"/>
          <w:szCs w:val="28"/>
        </w:rPr>
        <w:t>генератора</w:t>
      </w:r>
      <w:r>
        <w:rPr>
          <w:sz w:val="28"/>
          <w:szCs w:val="28"/>
        </w:rPr>
        <w:t xml:space="preserve"> воспользуемся методом укрупненной калькуляции. Необходимо определить стоимость покупных элементов. Перечень элементов необходимых для изготовления цифрового генератора сигналов приведен в таблице 3.2.</w:t>
      </w:r>
    </w:p>
    <w:p w:rsidR="00350656" w:rsidRDefault="00350656" w:rsidP="00350656">
      <w:pPr>
        <w:widowControl w:val="0"/>
        <w:jc w:val="both"/>
        <w:rPr>
          <w:sz w:val="28"/>
          <w:szCs w:val="28"/>
        </w:rPr>
      </w:pPr>
    </w:p>
    <w:p w:rsidR="00BC7ABB" w:rsidRDefault="00BC7ABB" w:rsidP="009310D9">
      <w:pPr>
        <w:widowControl w:val="0"/>
        <w:jc w:val="center"/>
        <w:rPr>
          <w:sz w:val="28"/>
          <w:szCs w:val="28"/>
        </w:rPr>
      </w:pPr>
      <w:r>
        <w:rPr>
          <w:sz w:val="28"/>
          <w:szCs w:val="28"/>
        </w:rPr>
        <w:t>Таблица 3.2 – Перечень необходимых элементов для изготовления цифрового генератора НЧ сигналов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227"/>
        <w:gridCol w:w="1843"/>
        <w:gridCol w:w="1701"/>
        <w:gridCol w:w="1797"/>
        <w:gridCol w:w="1179"/>
      </w:tblGrid>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Наименование покупных изделий</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Тип</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Количество изделий на прибор</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 xml:space="preserve">Цена за единицу изделия, </w:t>
            </w:r>
            <w:proofErr w:type="spellStart"/>
            <w:r>
              <w:rPr>
                <w:rFonts w:ascii="Times New Roman" w:hAnsi="Times New Roman"/>
                <w:sz w:val="28"/>
                <w:szCs w:val="28"/>
              </w:rPr>
              <w:t>грн</w:t>
            </w:r>
            <w:proofErr w:type="spellEnd"/>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Сумм</w:t>
            </w:r>
            <w:r>
              <w:rPr>
                <w:rFonts w:ascii="Times New Roman" w:hAnsi="Times New Roman"/>
                <w:sz w:val="28"/>
                <w:szCs w:val="28"/>
                <w:lang w:val="uk-UA"/>
              </w:rPr>
              <w:t>а</w:t>
            </w:r>
            <w:r>
              <w:rPr>
                <w:rFonts w:ascii="Times New Roman" w:hAnsi="Times New Roman"/>
                <w:sz w:val="28"/>
                <w:szCs w:val="28"/>
              </w:rPr>
              <w:t xml:space="preserve">, </w:t>
            </w:r>
            <w:proofErr w:type="spellStart"/>
            <w:r>
              <w:rPr>
                <w:rFonts w:ascii="Times New Roman" w:hAnsi="Times New Roman"/>
                <w:sz w:val="28"/>
                <w:szCs w:val="28"/>
              </w:rPr>
              <w:t>грн</w:t>
            </w:r>
            <w:proofErr w:type="spellEnd"/>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3</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4</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5</w:t>
            </w:r>
          </w:p>
        </w:tc>
      </w:tr>
      <w:tr w:rsidR="00BC7ABB">
        <w:tc>
          <w:tcPr>
            <w:tcW w:w="3227" w:type="dxa"/>
            <w:vAlign w:val="center"/>
          </w:tcPr>
          <w:p w:rsidR="00BC7ABB" w:rsidRDefault="00BC7ABB">
            <w:pPr>
              <w:pStyle w:val="ac"/>
              <w:jc w:val="center"/>
              <w:rPr>
                <w:rFonts w:ascii="Times New Roman" w:hAnsi="Times New Roman"/>
                <w:sz w:val="28"/>
                <w:szCs w:val="28"/>
              </w:rPr>
            </w:pPr>
            <w:bookmarkStart w:id="2" w:name="_Hlk282863432"/>
            <w:r>
              <w:rPr>
                <w:rFonts w:ascii="Times New Roman" w:hAnsi="Times New Roman"/>
                <w:sz w:val="28"/>
                <w:szCs w:val="28"/>
              </w:rPr>
              <w:t>Микроконтроллер STM</w:t>
            </w:r>
            <w:r>
              <w:rPr>
                <w:rFonts w:ascii="Times New Roman" w:hAnsi="Times New Roman" w:hint="eastAsia"/>
                <w:sz w:val="28"/>
                <w:szCs w:val="28"/>
                <w:lang w:eastAsia="zh-CN"/>
              </w:rPr>
              <w:t>32</w:t>
            </w:r>
            <w:r>
              <w:rPr>
                <w:rFonts w:ascii="Times New Roman" w:hAnsi="Times New Roman"/>
                <w:sz w:val="28"/>
                <w:szCs w:val="28"/>
              </w:rPr>
              <w:t>F103R</w:t>
            </w:r>
            <w:r>
              <w:rPr>
                <w:rFonts w:ascii="Times New Roman" w:hAnsi="Times New Roman" w:hint="eastAsia"/>
                <w:sz w:val="28"/>
                <w:szCs w:val="28"/>
                <w:lang w:eastAsia="en-US"/>
              </w:rPr>
              <w:t>C</w:t>
            </w:r>
            <w:r>
              <w:rPr>
                <w:rFonts w:ascii="Times New Roman" w:hAnsi="Times New Roman"/>
                <w:sz w:val="28"/>
                <w:szCs w:val="28"/>
              </w:rPr>
              <w:t>T6</w:t>
            </w:r>
            <w:r>
              <w:rPr>
                <w:rFonts w:ascii="Times New Roman" w:hAnsi="Times New Roman"/>
                <w:sz w:val="28"/>
                <w:szCs w:val="28"/>
                <w:lang w:val="en-US"/>
              </w:rPr>
              <w:t xml:space="preserve"> (D</w:t>
            </w:r>
            <w:r>
              <w:rPr>
                <w:rFonts w:ascii="Times New Roman" w:hAnsi="Times New Roman" w:hint="eastAsia"/>
                <w:sz w:val="28"/>
                <w:szCs w:val="28"/>
                <w:lang w:eastAsia="zh-CN"/>
              </w:rPr>
              <w:t>1</w:t>
            </w:r>
            <w:r>
              <w:rPr>
                <w:rFonts w:ascii="Times New Roman" w:hAnsi="Times New Roman"/>
                <w:sz w:val="28"/>
                <w:szCs w:val="28"/>
                <w:lang w:val="en-US"/>
              </w:rPr>
              <w:t>)</w:t>
            </w:r>
            <w:r>
              <w:rPr>
                <w:rFonts w:ascii="Times New Roman" w:hAnsi="Times New Roman"/>
                <w:sz w:val="28"/>
                <w:szCs w:val="28"/>
              </w:rPr>
              <w:t xml:space="preserve"> </w:t>
            </w:r>
          </w:p>
        </w:tc>
        <w:tc>
          <w:tcPr>
            <w:tcW w:w="1843" w:type="dxa"/>
            <w:vAlign w:val="center"/>
          </w:tcPr>
          <w:p w:rsidR="00BC7ABB" w:rsidRDefault="00BC7ABB">
            <w:pPr>
              <w:pStyle w:val="ac"/>
              <w:jc w:val="center"/>
              <w:rPr>
                <w:rFonts w:ascii="Times New Roman" w:hAnsi="Times New Roman"/>
                <w:sz w:val="28"/>
                <w:szCs w:val="28"/>
                <w:lang w:val="en-US" w:eastAsia="zh-CN"/>
              </w:rPr>
            </w:pPr>
            <w:r>
              <w:rPr>
                <w:rFonts w:ascii="Times New Roman" w:hAnsi="Times New Roman" w:hint="eastAsia"/>
                <w:sz w:val="28"/>
                <w:szCs w:val="28"/>
                <w:lang w:val="en-US" w:eastAsia="zh-CN"/>
              </w:rPr>
              <w:t>STM32</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w:t>
            </w:r>
          </w:p>
        </w:tc>
        <w:tc>
          <w:tcPr>
            <w:tcW w:w="1797" w:type="dxa"/>
            <w:vAlign w:val="center"/>
          </w:tcPr>
          <w:p w:rsidR="00BC7ABB" w:rsidRDefault="00BC7ABB">
            <w:pPr>
              <w:pStyle w:val="ac"/>
              <w:jc w:val="center"/>
              <w:rPr>
                <w:rFonts w:ascii="Times New Roman" w:hAnsi="Times New Roman"/>
                <w:sz w:val="28"/>
                <w:szCs w:val="28"/>
                <w:lang w:val="uk-UA" w:eastAsia="zh-CN"/>
              </w:rPr>
            </w:pPr>
            <w:r>
              <w:rPr>
                <w:rFonts w:ascii="Times New Roman" w:hAnsi="Times New Roman" w:hint="eastAsia"/>
                <w:sz w:val="28"/>
                <w:szCs w:val="28"/>
                <w:lang w:val="uk-UA" w:eastAsia="zh-CN"/>
              </w:rPr>
              <w:t>10</w:t>
            </w:r>
            <w:r>
              <w:rPr>
                <w:rFonts w:ascii="Times New Roman" w:hAnsi="Times New Roman"/>
                <w:sz w:val="28"/>
                <w:szCs w:val="28"/>
                <w:lang w:val="uk-UA"/>
              </w:rPr>
              <w:t>3,</w:t>
            </w:r>
            <w:r>
              <w:rPr>
                <w:rFonts w:ascii="Times New Roman" w:hAnsi="Times New Roman" w:hint="eastAsia"/>
                <w:sz w:val="28"/>
                <w:szCs w:val="28"/>
                <w:lang w:val="uk-UA" w:eastAsia="zh-CN"/>
              </w:rPr>
              <w:t>20</w:t>
            </w:r>
          </w:p>
        </w:tc>
        <w:tc>
          <w:tcPr>
            <w:tcW w:w="1179" w:type="dxa"/>
            <w:vAlign w:val="center"/>
          </w:tcPr>
          <w:p w:rsidR="00BC7ABB" w:rsidRDefault="00BC7ABB">
            <w:pPr>
              <w:pStyle w:val="ac"/>
              <w:jc w:val="center"/>
              <w:rPr>
                <w:rFonts w:ascii="Times New Roman" w:hAnsi="Times New Roman"/>
                <w:sz w:val="28"/>
                <w:szCs w:val="28"/>
                <w:lang w:val="uk-UA" w:eastAsia="zh-CN"/>
              </w:rPr>
            </w:pPr>
            <w:r>
              <w:rPr>
                <w:rFonts w:ascii="Times New Roman" w:hAnsi="Times New Roman" w:hint="eastAsia"/>
                <w:sz w:val="28"/>
                <w:szCs w:val="28"/>
                <w:lang w:val="uk-UA" w:eastAsia="zh-CN"/>
              </w:rPr>
              <w:t>10</w:t>
            </w:r>
            <w:r>
              <w:rPr>
                <w:rFonts w:ascii="Times New Roman" w:hAnsi="Times New Roman"/>
                <w:sz w:val="28"/>
                <w:szCs w:val="28"/>
                <w:lang w:val="uk-UA"/>
              </w:rPr>
              <w:t>3,</w:t>
            </w:r>
            <w:r>
              <w:rPr>
                <w:rFonts w:ascii="Times New Roman" w:hAnsi="Times New Roman" w:hint="eastAsia"/>
                <w:sz w:val="28"/>
                <w:szCs w:val="28"/>
                <w:lang w:val="uk-UA" w:eastAsia="zh-CN"/>
              </w:rPr>
              <w:t>20</w:t>
            </w:r>
          </w:p>
        </w:tc>
      </w:tr>
      <w:tr w:rsidR="00BC7ABB">
        <w:tc>
          <w:tcPr>
            <w:tcW w:w="322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rPr>
              <w:t xml:space="preserve">Трансформатор </w:t>
            </w:r>
            <w:r>
              <w:rPr>
                <w:rFonts w:ascii="Times New Roman" w:hAnsi="Times New Roman"/>
                <w:sz w:val="28"/>
                <w:szCs w:val="28"/>
                <w:lang w:val="en-US"/>
              </w:rPr>
              <w:t>(T1)</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 xml:space="preserve">TEZ </w:t>
            </w:r>
            <w:r>
              <w:rPr>
                <w:rFonts w:ascii="Times New Roman" w:hAnsi="Times New Roman"/>
                <w:sz w:val="28"/>
                <w:szCs w:val="28"/>
                <w:lang w:val="uk-UA"/>
              </w:rPr>
              <w:t>4</w:t>
            </w:r>
            <w:r>
              <w:rPr>
                <w:rFonts w:ascii="Times New Roman" w:hAnsi="Times New Roman"/>
                <w:sz w:val="28"/>
                <w:szCs w:val="28"/>
                <w:lang w:val="en-US"/>
              </w:rPr>
              <w:t>.0</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50</w:t>
            </w:r>
            <w:r>
              <w:rPr>
                <w:rFonts w:ascii="Times New Roman" w:hAnsi="Times New Roman"/>
                <w:sz w:val="28"/>
                <w:szCs w:val="28"/>
              </w:rPr>
              <w:t>,00</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50</w:t>
            </w:r>
            <w:r>
              <w:rPr>
                <w:rFonts w:ascii="Times New Roman" w:hAnsi="Times New Roman"/>
                <w:sz w:val="28"/>
                <w:szCs w:val="28"/>
              </w:rPr>
              <w:t>,00</w:t>
            </w:r>
          </w:p>
        </w:tc>
      </w:tr>
      <w:tr w:rsidR="00BC7ABB">
        <w:tc>
          <w:tcPr>
            <w:tcW w:w="322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rPr>
              <w:t xml:space="preserve">Жидкокристаллический индикатор </w:t>
            </w:r>
            <w:r>
              <w:rPr>
                <w:rFonts w:ascii="Times New Roman" w:hAnsi="Times New Roman"/>
                <w:sz w:val="28"/>
                <w:szCs w:val="28"/>
                <w:lang w:val="en-US"/>
              </w:rPr>
              <w:t>(D</w:t>
            </w:r>
            <w:r>
              <w:rPr>
                <w:rFonts w:ascii="Times New Roman" w:hAnsi="Times New Roman" w:hint="eastAsia"/>
                <w:sz w:val="28"/>
                <w:szCs w:val="28"/>
                <w:lang w:eastAsia="zh-CN"/>
              </w:rPr>
              <w:t>5</w:t>
            </w:r>
            <w:r>
              <w:rPr>
                <w:rFonts w:ascii="Times New Roman" w:hAnsi="Times New Roman"/>
                <w:sz w:val="28"/>
                <w:szCs w:val="28"/>
                <w:lang w:val="en-US"/>
              </w:rPr>
              <w:t>)</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WH</w:t>
            </w:r>
            <w:r>
              <w:rPr>
                <w:rFonts w:ascii="Times New Roman" w:hAnsi="Times New Roman" w:hint="eastAsia"/>
                <w:sz w:val="28"/>
                <w:szCs w:val="28"/>
                <w:lang w:val="en-US" w:eastAsia="zh-CN"/>
              </w:rPr>
              <w:t>40</w:t>
            </w:r>
            <w:r>
              <w:rPr>
                <w:rFonts w:ascii="Times New Roman" w:hAnsi="Times New Roman"/>
                <w:sz w:val="28"/>
                <w:szCs w:val="28"/>
                <w:lang w:val="en-US"/>
              </w:rPr>
              <w:t>02A</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43</w:t>
            </w:r>
            <w:r>
              <w:rPr>
                <w:rFonts w:ascii="Times New Roman" w:hAnsi="Times New Roman"/>
                <w:sz w:val="28"/>
                <w:szCs w:val="28"/>
              </w:rPr>
              <w:t>,00</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43</w:t>
            </w:r>
            <w:r>
              <w:rPr>
                <w:rFonts w:ascii="Times New Roman" w:hAnsi="Times New Roman"/>
                <w:sz w:val="28"/>
                <w:szCs w:val="28"/>
              </w:rPr>
              <w:t>,00</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Кварцевый резонатор</w:t>
            </w:r>
            <w:r>
              <w:rPr>
                <w:rFonts w:ascii="Times New Roman" w:hAnsi="Times New Roman"/>
                <w:sz w:val="28"/>
                <w:szCs w:val="28"/>
                <w:lang w:val="en-US"/>
              </w:rPr>
              <w:t xml:space="preserve"> 14,7456 </w:t>
            </w:r>
            <w:r>
              <w:rPr>
                <w:rFonts w:ascii="Times New Roman" w:hAnsi="Times New Roman"/>
                <w:sz w:val="28"/>
                <w:szCs w:val="28"/>
              </w:rPr>
              <w:t>МГц</w:t>
            </w:r>
            <w:r>
              <w:rPr>
                <w:rFonts w:ascii="Times New Roman" w:hAnsi="Times New Roman"/>
                <w:sz w:val="28"/>
                <w:szCs w:val="28"/>
                <w:lang w:val="en-US"/>
              </w:rPr>
              <w:t>(Q1)</w:t>
            </w:r>
            <w:r>
              <w:rPr>
                <w:rFonts w:ascii="Times New Roman" w:hAnsi="Times New Roman"/>
                <w:sz w:val="28"/>
                <w:szCs w:val="28"/>
              </w:rPr>
              <w:t xml:space="preserve"> </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HS49/S</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1,50</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1,50</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Текстолит</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20х20 см</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25,00</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25,00</w:t>
            </w:r>
          </w:p>
        </w:tc>
      </w:tr>
      <w:tr w:rsidR="00BC7ABB">
        <w:tc>
          <w:tcPr>
            <w:tcW w:w="322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rPr>
              <w:t>Матричная клавиатура</w:t>
            </w:r>
            <w:r>
              <w:rPr>
                <w:rFonts w:ascii="Times New Roman" w:hAnsi="Times New Roman"/>
                <w:sz w:val="28"/>
                <w:szCs w:val="28"/>
                <w:lang w:val="en-US"/>
              </w:rPr>
              <w:t xml:space="preserve"> </w:t>
            </w:r>
            <w:r>
              <w:rPr>
                <w:rFonts w:ascii="Times New Roman" w:hAnsi="Times New Roman"/>
                <w:sz w:val="28"/>
                <w:szCs w:val="28"/>
              </w:rPr>
              <w:t>(</w:t>
            </w:r>
            <w:r>
              <w:rPr>
                <w:rFonts w:ascii="Times New Roman" w:hAnsi="Times New Roman"/>
                <w:sz w:val="28"/>
                <w:szCs w:val="28"/>
                <w:lang w:val="en-US"/>
              </w:rPr>
              <w:t>J1</w:t>
            </w:r>
            <w:r>
              <w:rPr>
                <w:rFonts w:ascii="Times New Roman" w:hAnsi="Times New Roman"/>
                <w:sz w:val="28"/>
                <w:szCs w:val="28"/>
              </w:rPr>
              <w:t>)</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rPr>
              <w:t>АК304-</w:t>
            </w:r>
            <w:r>
              <w:rPr>
                <w:rFonts w:ascii="Times New Roman" w:hAnsi="Times New Roman"/>
                <w:sz w:val="28"/>
                <w:szCs w:val="28"/>
                <w:lang w:val="en-US"/>
              </w:rPr>
              <w:t>N-BBW</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w:t>
            </w:r>
          </w:p>
        </w:tc>
        <w:tc>
          <w:tcPr>
            <w:tcW w:w="179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26,50</w:t>
            </w:r>
          </w:p>
        </w:tc>
        <w:tc>
          <w:tcPr>
            <w:tcW w:w="1179"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26,50</w:t>
            </w:r>
          </w:p>
        </w:tc>
      </w:tr>
      <w:tr w:rsidR="00BC7ABB">
        <w:tc>
          <w:tcPr>
            <w:tcW w:w="322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rPr>
              <w:t>Коаксиальные выходы</w:t>
            </w:r>
            <w:r>
              <w:rPr>
                <w:rFonts w:ascii="Times New Roman" w:hAnsi="Times New Roman"/>
                <w:sz w:val="28"/>
                <w:szCs w:val="28"/>
                <w:lang w:val="en-US"/>
              </w:rPr>
              <w:t>(COAX)</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BNC-JR</w:t>
            </w:r>
          </w:p>
        </w:tc>
        <w:tc>
          <w:tcPr>
            <w:tcW w:w="1701" w:type="dxa"/>
            <w:vAlign w:val="center"/>
          </w:tcPr>
          <w:p w:rsidR="00BC7ABB" w:rsidRDefault="00BC7ABB">
            <w:pPr>
              <w:pStyle w:val="ac"/>
              <w:jc w:val="center"/>
              <w:rPr>
                <w:rFonts w:ascii="Times New Roman" w:hAnsi="Times New Roman"/>
                <w:sz w:val="28"/>
                <w:szCs w:val="28"/>
                <w:lang w:eastAsia="zh-CN"/>
              </w:rPr>
            </w:pPr>
            <w:r>
              <w:rPr>
                <w:rFonts w:ascii="Times New Roman" w:hAnsi="Times New Roman" w:hint="eastAsia"/>
                <w:sz w:val="28"/>
                <w:szCs w:val="28"/>
                <w:lang w:eastAsia="zh-CN"/>
              </w:rPr>
              <w:t>3</w:t>
            </w:r>
          </w:p>
        </w:tc>
        <w:tc>
          <w:tcPr>
            <w:tcW w:w="179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8,60</w:t>
            </w:r>
          </w:p>
        </w:tc>
        <w:tc>
          <w:tcPr>
            <w:tcW w:w="1179" w:type="dxa"/>
            <w:vAlign w:val="center"/>
          </w:tcPr>
          <w:p w:rsidR="00BC7ABB" w:rsidRDefault="00BC7ABB">
            <w:pPr>
              <w:pStyle w:val="ac"/>
              <w:jc w:val="center"/>
              <w:rPr>
                <w:rFonts w:ascii="Times New Roman" w:hAnsi="Times New Roman"/>
                <w:sz w:val="28"/>
                <w:szCs w:val="28"/>
                <w:lang w:val="en-US"/>
              </w:rPr>
            </w:pPr>
            <w:r>
              <w:rPr>
                <w:rFonts w:ascii="Times New Roman" w:hAnsi="Times New Roman" w:hint="eastAsia"/>
                <w:sz w:val="28"/>
                <w:szCs w:val="28"/>
                <w:lang w:val="en-US" w:eastAsia="zh-CN"/>
              </w:rPr>
              <w:t>25</w:t>
            </w:r>
            <w:r>
              <w:rPr>
                <w:rFonts w:ascii="Times New Roman" w:hAnsi="Times New Roman"/>
                <w:sz w:val="28"/>
                <w:szCs w:val="28"/>
                <w:lang w:val="en-US"/>
              </w:rPr>
              <w:t>,</w:t>
            </w:r>
            <w:r>
              <w:rPr>
                <w:rFonts w:ascii="Times New Roman" w:hAnsi="Times New Roman" w:hint="eastAsia"/>
                <w:sz w:val="28"/>
                <w:szCs w:val="28"/>
                <w:lang w:val="en-US" w:eastAsia="zh-CN"/>
              </w:rPr>
              <w:t>8</w:t>
            </w:r>
            <w:r>
              <w:rPr>
                <w:rFonts w:ascii="Times New Roman" w:hAnsi="Times New Roman"/>
                <w:sz w:val="28"/>
                <w:szCs w:val="28"/>
                <w:lang w:val="en-US"/>
              </w:rPr>
              <w:t>0</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Крепление предохранителя</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0,05</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0,10</w:t>
            </w:r>
          </w:p>
        </w:tc>
      </w:tr>
      <w:tr w:rsidR="00BC7ABB">
        <w:tc>
          <w:tcPr>
            <w:tcW w:w="322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L7805(D</w:t>
            </w:r>
            <w:r>
              <w:rPr>
                <w:rFonts w:ascii="Times New Roman" w:hAnsi="Times New Roman" w:hint="eastAsia"/>
                <w:sz w:val="28"/>
                <w:szCs w:val="28"/>
                <w:lang w:val="en-US" w:eastAsia="zh-CN"/>
              </w:rPr>
              <w:t>2</w:t>
            </w:r>
            <w:r>
              <w:rPr>
                <w:rFonts w:ascii="Times New Roman" w:hAnsi="Times New Roman"/>
                <w:sz w:val="28"/>
                <w:szCs w:val="28"/>
                <w:lang w:val="en-US"/>
              </w:rPr>
              <w:t>)</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TO-220</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w:t>
            </w:r>
          </w:p>
        </w:tc>
        <w:tc>
          <w:tcPr>
            <w:tcW w:w="179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2,4</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2,4</w:t>
            </w:r>
            <w:r>
              <w:rPr>
                <w:rFonts w:ascii="Times New Roman" w:hAnsi="Times New Roman"/>
                <w:sz w:val="28"/>
                <w:szCs w:val="28"/>
              </w:rPr>
              <w:t>0</w:t>
            </w:r>
          </w:p>
        </w:tc>
      </w:tr>
      <w:tr w:rsidR="00BC7ABB">
        <w:tc>
          <w:tcPr>
            <w:tcW w:w="322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L7905(D</w:t>
            </w:r>
            <w:r>
              <w:rPr>
                <w:rFonts w:ascii="Times New Roman" w:hAnsi="Times New Roman" w:hint="eastAsia"/>
                <w:sz w:val="28"/>
                <w:szCs w:val="28"/>
                <w:lang w:val="en-US" w:eastAsia="zh-CN"/>
              </w:rPr>
              <w:t>4</w:t>
            </w:r>
            <w:r>
              <w:rPr>
                <w:rFonts w:ascii="Times New Roman" w:hAnsi="Times New Roman"/>
                <w:sz w:val="28"/>
                <w:szCs w:val="28"/>
                <w:lang w:val="en-US"/>
              </w:rPr>
              <w:t>)</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TO-220</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w:t>
            </w:r>
          </w:p>
        </w:tc>
        <w:tc>
          <w:tcPr>
            <w:tcW w:w="179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1,8</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1,8</w:t>
            </w:r>
            <w:r>
              <w:rPr>
                <w:rFonts w:ascii="Times New Roman" w:hAnsi="Times New Roman"/>
                <w:sz w:val="28"/>
                <w:szCs w:val="28"/>
              </w:rPr>
              <w:t>0</w:t>
            </w:r>
          </w:p>
        </w:tc>
      </w:tr>
      <w:tr w:rsidR="00BC7ABB">
        <w:tc>
          <w:tcPr>
            <w:tcW w:w="322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hint="eastAsia"/>
                <w:sz w:val="28"/>
                <w:szCs w:val="28"/>
                <w:lang w:val="en-US" w:eastAsia="zh-CN"/>
              </w:rPr>
              <w:t>LD111733</w:t>
            </w:r>
            <w:r>
              <w:rPr>
                <w:rFonts w:ascii="Times New Roman" w:hAnsi="Times New Roman"/>
                <w:sz w:val="28"/>
                <w:szCs w:val="28"/>
                <w:lang w:val="en-US"/>
              </w:rPr>
              <w:t xml:space="preserve"> (D</w:t>
            </w:r>
            <w:r>
              <w:rPr>
                <w:rFonts w:ascii="Times New Roman" w:hAnsi="Times New Roman" w:hint="eastAsia"/>
                <w:sz w:val="28"/>
                <w:szCs w:val="28"/>
                <w:lang w:val="en-US" w:eastAsia="zh-CN"/>
              </w:rPr>
              <w:t>3</w:t>
            </w:r>
            <w:r>
              <w:rPr>
                <w:rFonts w:ascii="Times New Roman" w:hAnsi="Times New Roman"/>
                <w:sz w:val="28"/>
                <w:szCs w:val="28"/>
                <w:lang w:val="en-US"/>
              </w:rPr>
              <w:t>)</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SOT23-5</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w:t>
            </w:r>
          </w:p>
        </w:tc>
        <w:tc>
          <w:tcPr>
            <w:tcW w:w="179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3,75</w:t>
            </w:r>
          </w:p>
        </w:tc>
        <w:tc>
          <w:tcPr>
            <w:tcW w:w="1179"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3,75</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Диод(</w:t>
            </w:r>
            <w:r>
              <w:rPr>
                <w:rFonts w:ascii="Times New Roman" w:hAnsi="Times New Roman"/>
                <w:sz w:val="28"/>
                <w:szCs w:val="28"/>
                <w:lang w:val="en-US"/>
              </w:rPr>
              <w:t>VD</w:t>
            </w:r>
            <w:r>
              <w:rPr>
                <w:rFonts w:ascii="Times New Roman" w:hAnsi="Times New Roman"/>
                <w:sz w:val="28"/>
                <w:szCs w:val="28"/>
              </w:rPr>
              <w:t>1;</w:t>
            </w:r>
            <w:r>
              <w:rPr>
                <w:rFonts w:ascii="Times New Roman" w:hAnsi="Times New Roman"/>
                <w:sz w:val="28"/>
                <w:szCs w:val="28"/>
                <w:lang w:val="en-US"/>
              </w:rPr>
              <w:t>VD</w:t>
            </w:r>
            <w:r>
              <w:rPr>
                <w:rFonts w:ascii="Times New Roman" w:hAnsi="Times New Roman"/>
                <w:sz w:val="28"/>
                <w:szCs w:val="28"/>
              </w:rPr>
              <w:t>2;</w:t>
            </w:r>
            <w:r>
              <w:rPr>
                <w:rFonts w:ascii="Times New Roman" w:hAnsi="Times New Roman"/>
                <w:sz w:val="28"/>
                <w:szCs w:val="28"/>
                <w:lang w:val="en-US"/>
              </w:rPr>
              <w:t>VD</w:t>
            </w:r>
            <w:r>
              <w:rPr>
                <w:rFonts w:ascii="Times New Roman" w:hAnsi="Times New Roman" w:hint="eastAsia"/>
                <w:sz w:val="28"/>
                <w:szCs w:val="28"/>
                <w:lang w:eastAsia="zh-CN"/>
              </w:rPr>
              <w:t>3</w:t>
            </w:r>
            <w:r>
              <w:rPr>
                <w:rFonts w:ascii="Times New Roman" w:hAnsi="Times New Roman"/>
                <w:sz w:val="28"/>
                <w:szCs w:val="28"/>
              </w:rPr>
              <w:t xml:space="preserve">)   </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hint="eastAsia"/>
                <w:sz w:val="28"/>
                <w:szCs w:val="28"/>
                <w:lang w:val="en-US" w:eastAsia="zh-CN"/>
              </w:rPr>
              <w:t>SS14</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0,92</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hint="eastAsia"/>
                <w:sz w:val="28"/>
                <w:szCs w:val="28"/>
                <w:lang w:eastAsia="zh-CN"/>
              </w:rPr>
              <w:t>1</w:t>
            </w:r>
            <w:r>
              <w:rPr>
                <w:rFonts w:ascii="Times New Roman" w:hAnsi="Times New Roman"/>
                <w:sz w:val="28"/>
                <w:szCs w:val="28"/>
              </w:rPr>
              <w:t>,</w:t>
            </w:r>
            <w:r>
              <w:rPr>
                <w:rFonts w:ascii="Times New Roman" w:hAnsi="Times New Roman" w:hint="eastAsia"/>
                <w:sz w:val="28"/>
                <w:szCs w:val="28"/>
                <w:lang w:eastAsia="zh-CN"/>
              </w:rPr>
              <w:t>84</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Диодный мост (</w:t>
            </w:r>
            <w:r>
              <w:rPr>
                <w:rFonts w:ascii="Times New Roman" w:hAnsi="Times New Roman"/>
                <w:sz w:val="28"/>
                <w:szCs w:val="28"/>
                <w:lang w:val="en-US"/>
              </w:rPr>
              <w:t>VD</w:t>
            </w:r>
            <w:r>
              <w:rPr>
                <w:rFonts w:ascii="Times New Roman" w:hAnsi="Times New Roman" w:hint="eastAsia"/>
                <w:sz w:val="28"/>
                <w:szCs w:val="28"/>
                <w:lang w:eastAsia="zh-CN"/>
              </w:rPr>
              <w:t>4</w:t>
            </w:r>
            <w:r>
              <w:rPr>
                <w:rFonts w:ascii="Times New Roman" w:hAnsi="Times New Roman"/>
                <w:sz w:val="28"/>
                <w:szCs w:val="28"/>
              </w:rPr>
              <w:t>-</w:t>
            </w:r>
            <w:r>
              <w:rPr>
                <w:rFonts w:ascii="Times New Roman" w:hAnsi="Times New Roman"/>
                <w:sz w:val="28"/>
                <w:szCs w:val="28"/>
                <w:lang w:val="en-US"/>
              </w:rPr>
              <w:t>VD</w:t>
            </w:r>
            <w:r>
              <w:rPr>
                <w:rFonts w:ascii="Times New Roman" w:hAnsi="Times New Roman" w:hint="eastAsia"/>
                <w:sz w:val="28"/>
                <w:szCs w:val="28"/>
                <w:lang w:eastAsia="zh-CN"/>
              </w:rPr>
              <w:t>7</w:t>
            </w:r>
            <w:r>
              <w:rPr>
                <w:rFonts w:ascii="Times New Roman" w:hAnsi="Times New Roman"/>
                <w:sz w:val="28"/>
                <w:szCs w:val="28"/>
              </w:rPr>
              <w:t>)</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LL</w:t>
            </w:r>
            <w:r>
              <w:rPr>
                <w:rFonts w:ascii="Times New Roman" w:hAnsi="Times New Roman"/>
                <w:sz w:val="28"/>
                <w:szCs w:val="28"/>
              </w:rPr>
              <w:t>4002</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4</w:t>
            </w:r>
          </w:p>
        </w:tc>
        <w:tc>
          <w:tcPr>
            <w:tcW w:w="179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0,25</w:t>
            </w:r>
          </w:p>
        </w:tc>
        <w:tc>
          <w:tcPr>
            <w:tcW w:w="1179"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1,00</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Панель для микроконтроллера</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DIP</w:t>
            </w:r>
            <w:r>
              <w:rPr>
                <w:rFonts w:ascii="Times New Roman" w:hAnsi="Times New Roman"/>
                <w:sz w:val="28"/>
                <w:szCs w:val="28"/>
              </w:rPr>
              <w:t>-40</w:t>
            </w:r>
            <w:r>
              <w:rPr>
                <w:rFonts w:ascii="Times New Roman" w:hAnsi="Times New Roman"/>
                <w:sz w:val="28"/>
                <w:szCs w:val="28"/>
                <w:lang w:val="en-US"/>
              </w:rPr>
              <w:t>W</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2,50</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2,50</w:t>
            </w:r>
          </w:p>
        </w:tc>
      </w:tr>
    </w:tbl>
    <w:p w:rsidR="009310D9" w:rsidRDefault="009310D9" w:rsidP="009310D9">
      <w:pPr>
        <w:pStyle w:val="ae"/>
        <w:ind w:firstLine="567"/>
        <w:jc w:val="right"/>
        <w:rPr>
          <w:szCs w:val="28"/>
        </w:rPr>
      </w:pPr>
      <w:r>
        <w:rPr>
          <w:szCs w:val="28"/>
        </w:rPr>
        <w:lastRenderedPageBreak/>
        <w:t>Окончание таблицы 3.2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227"/>
        <w:gridCol w:w="1843"/>
        <w:gridCol w:w="1701"/>
        <w:gridCol w:w="1797"/>
        <w:gridCol w:w="1179"/>
      </w:tblGrid>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 xml:space="preserve">Операционный усилитель </w:t>
            </w:r>
            <w:r>
              <w:rPr>
                <w:rFonts w:ascii="Times New Roman" w:hAnsi="Times New Roman"/>
                <w:sz w:val="28"/>
                <w:szCs w:val="28"/>
                <w:lang w:val="en-US"/>
              </w:rPr>
              <w:t>LM</w:t>
            </w:r>
            <w:r>
              <w:rPr>
                <w:rFonts w:ascii="Times New Roman" w:hAnsi="Times New Roman"/>
                <w:sz w:val="28"/>
                <w:szCs w:val="28"/>
              </w:rPr>
              <w:t xml:space="preserve">6142 </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SOIC</w:t>
            </w:r>
            <w:r>
              <w:rPr>
                <w:rFonts w:ascii="Times New Roman" w:hAnsi="Times New Roman"/>
                <w:sz w:val="28"/>
                <w:szCs w:val="28"/>
              </w:rPr>
              <w:t>-8</w:t>
            </w:r>
          </w:p>
        </w:tc>
        <w:tc>
          <w:tcPr>
            <w:tcW w:w="1701" w:type="dxa"/>
            <w:vAlign w:val="center"/>
          </w:tcPr>
          <w:p w:rsidR="00BC7ABB" w:rsidRDefault="00BC7ABB">
            <w:pPr>
              <w:pStyle w:val="ac"/>
              <w:jc w:val="center"/>
              <w:rPr>
                <w:rFonts w:ascii="Times New Roman" w:hAnsi="Times New Roman"/>
                <w:sz w:val="28"/>
                <w:szCs w:val="28"/>
                <w:lang w:val="en-US" w:eastAsia="zh-CN"/>
              </w:rPr>
            </w:pPr>
            <w:r>
              <w:rPr>
                <w:rFonts w:ascii="Times New Roman" w:hAnsi="Times New Roman" w:hint="eastAsia"/>
                <w:sz w:val="28"/>
                <w:szCs w:val="28"/>
                <w:lang w:val="en-US" w:eastAsia="zh-CN"/>
              </w:rPr>
              <w:t>5</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11,47</w:t>
            </w:r>
          </w:p>
        </w:tc>
        <w:tc>
          <w:tcPr>
            <w:tcW w:w="1179" w:type="dxa"/>
            <w:vAlign w:val="center"/>
          </w:tcPr>
          <w:p w:rsidR="00BC7ABB" w:rsidRDefault="00BC7ABB">
            <w:pPr>
              <w:pStyle w:val="ac"/>
              <w:jc w:val="center"/>
              <w:rPr>
                <w:rFonts w:ascii="Times New Roman" w:hAnsi="Times New Roman"/>
                <w:sz w:val="28"/>
                <w:szCs w:val="28"/>
                <w:lang w:val="en-US" w:eastAsia="zh-CN"/>
              </w:rPr>
            </w:pPr>
            <w:r>
              <w:rPr>
                <w:rFonts w:ascii="Times New Roman" w:hAnsi="Times New Roman" w:hint="eastAsia"/>
                <w:sz w:val="28"/>
                <w:szCs w:val="28"/>
                <w:lang w:val="en-US" w:eastAsia="zh-CN"/>
              </w:rPr>
              <w:t>57</w:t>
            </w:r>
            <w:r>
              <w:rPr>
                <w:rFonts w:ascii="Times New Roman" w:hAnsi="Times New Roman"/>
                <w:sz w:val="28"/>
                <w:szCs w:val="28"/>
                <w:lang w:val="en-US"/>
              </w:rPr>
              <w:t>,</w:t>
            </w:r>
            <w:r>
              <w:rPr>
                <w:rFonts w:ascii="Times New Roman" w:hAnsi="Times New Roman" w:hint="eastAsia"/>
                <w:sz w:val="28"/>
                <w:szCs w:val="28"/>
                <w:lang w:val="en-US" w:eastAsia="zh-CN"/>
              </w:rPr>
              <w:t>35</w:t>
            </w:r>
          </w:p>
        </w:tc>
      </w:tr>
      <w:bookmarkEnd w:id="2"/>
      <w:tr w:rsidR="00BC7ABB">
        <w:tc>
          <w:tcPr>
            <w:tcW w:w="3227" w:type="dxa"/>
            <w:vAlign w:val="center"/>
          </w:tcPr>
          <w:p w:rsidR="00BC7ABB" w:rsidRDefault="00BC7ABB">
            <w:pPr>
              <w:pStyle w:val="ac"/>
              <w:jc w:val="center"/>
              <w:rPr>
                <w:rFonts w:ascii="Times New Roman" w:hAnsi="Times New Roman"/>
                <w:sz w:val="28"/>
                <w:szCs w:val="28"/>
              </w:rPr>
            </w:pPr>
            <w:proofErr w:type="spellStart"/>
            <w:r>
              <w:rPr>
                <w:rFonts w:ascii="Times New Roman" w:hAnsi="Times New Roman"/>
                <w:sz w:val="28"/>
                <w:szCs w:val="28"/>
              </w:rPr>
              <w:t>Полевлй</w:t>
            </w:r>
            <w:proofErr w:type="spellEnd"/>
            <w:r>
              <w:rPr>
                <w:rFonts w:ascii="Times New Roman" w:hAnsi="Times New Roman"/>
                <w:sz w:val="28"/>
                <w:szCs w:val="28"/>
              </w:rPr>
              <w:t xml:space="preserve"> транзистор (</w:t>
            </w:r>
            <w:r>
              <w:rPr>
                <w:rFonts w:ascii="Times New Roman" w:hAnsi="Times New Roman"/>
                <w:sz w:val="28"/>
                <w:szCs w:val="28"/>
                <w:lang w:val="en-US"/>
              </w:rPr>
              <w:t>VT1</w:t>
            </w:r>
            <w:r>
              <w:rPr>
                <w:rFonts w:ascii="Times New Roman" w:hAnsi="Times New Roman"/>
                <w:sz w:val="28"/>
                <w:szCs w:val="28"/>
              </w:rPr>
              <w:t>)</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hint="eastAsia"/>
                <w:sz w:val="28"/>
                <w:szCs w:val="28"/>
                <w:lang w:val="en-US" w:eastAsia="zh-CN"/>
              </w:rPr>
              <w:t>BSN131</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5</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0,31</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1,55</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Конденсатор электролитически</w:t>
            </w:r>
            <w:proofErr w:type="gramStart"/>
            <w:r>
              <w:rPr>
                <w:rFonts w:ascii="Times New Roman" w:hAnsi="Times New Roman"/>
                <w:sz w:val="28"/>
                <w:szCs w:val="28"/>
              </w:rPr>
              <w:t>й(</w:t>
            </w:r>
            <w:proofErr w:type="gramEnd"/>
            <w:r>
              <w:rPr>
                <w:rFonts w:ascii="Times New Roman" w:hAnsi="Times New Roman"/>
                <w:sz w:val="28"/>
                <w:szCs w:val="28"/>
              </w:rPr>
              <w:t>С2,С4,С5,С6,С13,С15,С22, С24,С26,С28,С30,С32-С42)</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10</w:t>
            </w:r>
            <w:r>
              <w:rPr>
                <w:rFonts w:ascii="Times New Roman" w:hAnsi="Times New Roman" w:hint="eastAsia"/>
                <w:sz w:val="28"/>
                <w:szCs w:val="28"/>
                <w:lang w:eastAsia="zh-CN"/>
              </w:rPr>
              <w:t>0</w:t>
            </w:r>
            <w:r>
              <w:rPr>
                <w:rFonts w:ascii="Times New Roman" w:hAnsi="Times New Roman"/>
                <w:sz w:val="28"/>
                <w:szCs w:val="28"/>
              </w:rPr>
              <w:t xml:space="preserve">пф </w:t>
            </w:r>
            <w:proofErr w:type="spellStart"/>
            <w:r>
              <w:rPr>
                <w:rFonts w:ascii="Times New Roman" w:hAnsi="Times New Roman"/>
                <w:sz w:val="28"/>
                <w:szCs w:val="28"/>
              </w:rPr>
              <w:t>х</w:t>
            </w:r>
            <w:proofErr w:type="spellEnd"/>
            <w:r>
              <w:rPr>
                <w:rFonts w:ascii="Times New Roman" w:hAnsi="Times New Roman"/>
                <w:sz w:val="28"/>
                <w:szCs w:val="28"/>
              </w:rPr>
              <w:t xml:space="preserve"> 10В</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22</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0,50</w:t>
            </w:r>
          </w:p>
        </w:tc>
        <w:tc>
          <w:tcPr>
            <w:tcW w:w="1179" w:type="dxa"/>
            <w:vAlign w:val="center"/>
          </w:tcPr>
          <w:p w:rsidR="00BC7ABB" w:rsidRDefault="00BC7ABB">
            <w:pPr>
              <w:pStyle w:val="ac"/>
              <w:jc w:val="center"/>
              <w:rPr>
                <w:rFonts w:ascii="Times New Roman" w:hAnsi="Times New Roman"/>
                <w:sz w:val="28"/>
                <w:szCs w:val="28"/>
                <w:lang w:eastAsia="zh-CN"/>
              </w:rPr>
            </w:pPr>
            <w:r>
              <w:rPr>
                <w:rFonts w:ascii="Times New Roman" w:hAnsi="Times New Roman" w:hint="eastAsia"/>
                <w:sz w:val="28"/>
                <w:szCs w:val="28"/>
                <w:lang w:val="en-US" w:eastAsia="zh-CN"/>
              </w:rPr>
              <w:t>11</w:t>
            </w:r>
          </w:p>
        </w:tc>
      </w:tr>
      <w:tr w:rsidR="00BC7ABB">
        <w:tc>
          <w:tcPr>
            <w:tcW w:w="3227" w:type="dxa"/>
            <w:vAlign w:val="center"/>
          </w:tcPr>
          <w:p w:rsidR="00BC7ABB" w:rsidRDefault="00BC7ABB">
            <w:pPr>
              <w:pStyle w:val="ac"/>
              <w:jc w:val="center"/>
              <w:rPr>
                <w:rFonts w:ascii="Times New Roman" w:hAnsi="Times New Roman"/>
                <w:sz w:val="28"/>
                <w:szCs w:val="28"/>
              </w:rPr>
            </w:pPr>
            <w:proofErr w:type="spellStart"/>
            <w:r>
              <w:rPr>
                <w:rFonts w:ascii="Times New Roman" w:hAnsi="Times New Roman"/>
                <w:sz w:val="28"/>
                <w:szCs w:val="28"/>
              </w:rPr>
              <w:t>Звукоизлучатель</w:t>
            </w:r>
            <w:proofErr w:type="spellEnd"/>
            <w:r>
              <w:rPr>
                <w:rFonts w:ascii="Times New Roman" w:hAnsi="Times New Roman"/>
                <w:sz w:val="28"/>
                <w:szCs w:val="28"/>
                <w:lang w:val="en-US"/>
              </w:rPr>
              <w:t xml:space="preserve"> </w:t>
            </w:r>
            <w:r>
              <w:rPr>
                <w:rFonts w:ascii="Times New Roman" w:hAnsi="Times New Roman"/>
                <w:sz w:val="28"/>
                <w:szCs w:val="28"/>
              </w:rPr>
              <w:t>(</w:t>
            </w:r>
            <w:r>
              <w:rPr>
                <w:rFonts w:ascii="Times New Roman" w:hAnsi="Times New Roman"/>
                <w:sz w:val="28"/>
                <w:szCs w:val="28"/>
                <w:lang w:val="en-US"/>
              </w:rPr>
              <w:t>SP1</w:t>
            </w:r>
            <w:r>
              <w:rPr>
                <w:rFonts w:ascii="Times New Roman" w:hAnsi="Times New Roman"/>
                <w:sz w:val="28"/>
                <w:szCs w:val="28"/>
              </w:rPr>
              <w:t xml:space="preserve">)  </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HCM1212</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w:t>
            </w:r>
          </w:p>
        </w:tc>
        <w:tc>
          <w:tcPr>
            <w:tcW w:w="1797"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1,75</w:t>
            </w:r>
          </w:p>
        </w:tc>
        <w:tc>
          <w:tcPr>
            <w:tcW w:w="1179"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1,75</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Конденсатор(</w:t>
            </w:r>
            <w:r>
              <w:rPr>
                <w:rFonts w:ascii="Times New Roman" w:hAnsi="Times New Roman"/>
                <w:sz w:val="28"/>
                <w:szCs w:val="28"/>
                <w:lang w:val="en-US"/>
              </w:rPr>
              <w:t>C</w:t>
            </w:r>
            <w:r>
              <w:rPr>
                <w:rFonts w:ascii="Times New Roman" w:hAnsi="Times New Roman"/>
                <w:sz w:val="28"/>
                <w:szCs w:val="28"/>
              </w:rPr>
              <w:t>1,С9-12,</w:t>
            </w:r>
            <w:r>
              <w:rPr>
                <w:rFonts w:ascii="Times New Roman" w:hAnsi="Times New Roman"/>
                <w:sz w:val="28"/>
                <w:szCs w:val="28"/>
                <w:lang w:val="en-US"/>
              </w:rPr>
              <w:t>C</w:t>
            </w:r>
            <w:r>
              <w:rPr>
                <w:rFonts w:ascii="Times New Roman" w:hAnsi="Times New Roman"/>
                <w:sz w:val="28"/>
                <w:szCs w:val="28"/>
              </w:rPr>
              <w:t>16-С21)</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SMD0805</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11</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0,09</w:t>
            </w:r>
          </w:p>
        </w:tc>
        <w:tc>
          <w:tcPr>
            <w:tcW w:w="1179" w:type="dxa"/>
            <w:vAlign w:val="center"/>
          </w:tcPr>
          <w:p w:rsidR="00BC7ABB" w:rsidRDefault="00BC7ABB">
            <w:pPr>
              <w:pStyle w:val="ac"/>
              <w:jc w:val="center"/>
              <w:rPr>
                <w:rFonts w:ascii="Times New Roman" w:hAnsi="Times New Roman"/>
                <w:sz w:val="28"/>
                <w:szCs w:val="28"/>
                <w:lang w:val="en-US" w:eastAsia="zh-CN"/>
              </w:rPr>
            </w:pPr>
            <w:r>
              <w:rPr>
                <w:rFonts w:ascii="Times New Roman" w:hAnsi="Times New Roman"/>
                <w:sz w:val="28"/>
                <w:szCs w:val="28"/>
              </w:rPr>
              <w:t>0</w:t>
            </w:r>
            <w:r>
              <w:rPr>
                <w:rFonts w:ascii="Times New Roman" w:hAnsi="Times New Roman"/>
                <w:sz w:val="28"/>
                <w:szCs w:val="28"/>
                <w:lang w:val="en-US"/>
              </w:rPr>
              <w:t>,</w:t>
            </w:r>
            <w:r>
              <w:rPr>
                <w:rFonts w:ascii="Times New Roman" w:hAnsi="Times New Roman"/>
                <w:sz w:val="28"/>
                <w:szCs w:val="28"/>
              </w:rPr>
              <w:t>99</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rPr>
              <w:t xml:space="preserve">2, </w:t>
            </w:r>
            <w:r>
              <w:rPr>
                <w:rFonts w:ascii="Times New Roman" w:hAnsi="Times New Roman"/>
                <w:sz w:val="28"/>
                <w:szCs w:val="28"/>
                <w:lang w:val="en-US"/>
              </w:rPr>
              <w:t>R</w:t>
            </w:r>
            <w:r>
              <w:rPr>
                <w:rFonts w:ascii="Times New Roman" w:hAnsi="Times New Roman"/>
                <w:sz w:val="28"/>
                <w:szCs w:val="28"/>
              </w:rPr>
              <w:t>12,</w:t>
            </w:r>
            <w:r>
              <w:rPr>
                <w:rFonts w:ascii="Times New Roman" w:hAnsi="Times New Roman" w:hint="eastAsia"/>
                <w:sz w:val="28"/>
                <w:szCs w:val="28"/>
                <w:lang w:eastAsia="zh-CN"/>
              </w:rPr>
              <w:t>R</w:t>
            </w:r>
            <w:r>
              <w:rPr>
                <w:rFonts w:ascii="Times New Roman" w:hAnsi="Times New Roman"/>
                <w:sz w:val="28"/>
                <w:szCs w:val="28"/>
              </w:rPr>
              <w:t>15,</w:t>
            </w:r>
            <w:r>
              <w:rPr>
                <w:rFonts w:ascii="Times New Roman" w:hAnsi="Times New Roman"/>
                <w:sz w:val="28"/>
                <w:szCs w:val="28"/>
                <w:lang w:val="en-US"/>
              </w:rPr>
              <w:t>R</w:t>
            </w:r>
            <w:r>
              <w:rPr>
                <w:rFonts w:ascii="Times New Roman" w:hAnsi="Times New Roman"/>
                <w:sz w:val="28"/>
                <w:szCs w:val="28"/>
              </w:rPr>
              <w:t>30)</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SMD0805</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4</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3,74</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14,96</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Резистор(</w:t>
            </w:r>
            <w:r>
              <w:rPr>
                <w:rFonts w:ascii="Times New Roman" w:hAnsi="Times New Roman"/>
                <w:sz w:val="28"/>
                <w:szCs w:val="28"/>
                <w:lang w:val="en-US"/>
              </w:rPr>
              <w:t>R</w:t>
            </w:r>
            <w:r>
              <w:rPr>
                <w:rFonts w:ascii="Times New Roman" w:hAnsi="Times New Roman" w:hint="eastAsia"/>
                <w:sz w:val="28"/>
                <w:szCs w:val="28"/>
                <w:lang w:eastAsia="zh-CN"/>
              </w:rPr>
              <w:t>1</w:t>
            </w:r>
            <w:r>
              <w:rPr>
                <w:rFonts w:ascii="Times New Roman" w:hAnsi="Times New Roman"/>
                <w:sz w:val="28"/>
                <w:szCs w:val="28"/>
              </w:rPr>
              <w:t>,</w:t>
            </w:r>
            <w:r>
              <w:rPr>
                <w:rFonts w:ascii="Times New Roman" w:hAnsi="Times New Roman"/>
                <w:sz w:val="28"/>
                <w:szCs w:val="28"/>
                <w:lang w:val="en-US"/>
              </w:rPr>
              <w:t>R</w:t>
            </w:r>
            <w:r>
              <w:rPr>
                <w:rFonts w:ascii="Times New Roman" w:hAnsi="Times New Roman"/>
                <w:sz w:val="28"/>
                <w:szCs w:val="28"/>
                <w:lang w:eastAsia="zh-CN"/>
              </w:rPr>
              <w:t>3</w:t>
            </w:r>
            <w:r>
              <w:rPr>
                <w:rFonts w:ascii="Times New Roman" w:hAnsi="Times New Roman" w:hint="eastAsia"/>
                <w:sz w:val="28"/>
                <w:szCs w:val="28"/>
                <w:lang w:eastAsia="zh-CN"/>
              </w:rPr>
              <w:t>-</w:t>
            </w:r>
            <w:r>
              <w:rPr>
                <w:rFonts w:ascii="Times New Roman" w:hAnsi="Times New Roman" w:hint="eastAsia"/>
                <w:sz w:val="28"/>
                <w:szCs w:val="28"/>
                <w:lang w:val="en-US" w:eastAsia="zh-CN"/>
              </w:rPr>
              <w:t>R</w:t>
            </w:r>
            <w:r>
              <w:rPr>
                <w:rFonts w:ascii="Times New Roman" w:hAnsi="Times New Roman" w:hint="eastAsia"/>
                <w:sz w:val="28"/>
                <w:szCs w:val="28"/>
                <w:lang w:eastAsia="zh-CN"/>
              </w:rPr>
              <w:t>11</w:t>
            </w:r>
            <w:r>
              <w:rPr>
                <w:rFonts w:ascii="Times New Roman" w:hAnsi="Times New Roman"/>
                <w:sz w:val="28"/>
                <w:szCs w:val="28"/>
                <w:lang w:eastAsia="zh-CN"/>
              </w:rPr>
              <w:t>,</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rPr>
              <w:t>1</w:t>
            </w:r>
            <w:r>
              <w:rPr>
                <w:rFonts w:ascii="Times New Roman" w:hAnsi="Times New Roman"/>
                <w:sz w:val="28"/>
                <w:szCs w:val="28"/>
                <w:lang w:eastAsia="zh-CN"/>
              </w:rPr>
              <w:t>3,</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14,</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16-</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29,</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31-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48</w:t>
            </w:r>
            <w:r>
              <w:rPr>
                <w:rFonts w:ascii="Times New Roman" w:hAnsi="Times New Roman"/>
                <w:sz w:val="28"/>
                <w:szCs w:val="28"/>
              </w:rPr>
              <w:t>)</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RES VAR 17S1</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44</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lang w:val="en-US"/>
              </w:rPr>
              <w:t>0,0</w:t>
            </w:r>
            <w:r>
              <w:rPr>
                <w:rFonts w:ascii="Times New Roman" w:hAnsi="Times New Roman"/>
                <w:sz w:val="28"/>
                <w:szCs w:val="28"/>
              </w:rPr>
              <w:t>3</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1,32</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Крепежные элементы, различные соединительные элементы</w:t>
            </w:r>
          </w:p>
        </w:tc>
        <w:tc>
          <w:tcPr>
            <w:tcW w:w="1843"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w:t>
            </w:r>
          </w:p>
        </w:tc>
        <w:tc>
          <w:tcPr>
            <w:tcW w:w="1701"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20</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0,42</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8,40</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Корпус</w:t>
            </w:r>
          </w:p>
        </w:tc>
        <w:tc>
          <w:tcPr>
            <w:tcW w:w="1843"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Z-25</w:t>
            </w:r>
          </w:p>
        </w:tc>
        <w:tc>
          <w:tcPr>
            <w:tcW w:w="1701" w:type="dxa"/>
            <w:vAlign w:val="center"/>
          </w:tcPr>
          <w:p w:rsidR="00BC7ABB" w:rsidRDefault="00BC7ABB">
            <w:pPr>
              <w:pStyle w:val="ac"/>
              <w:jc w:val="center"/>
              <w:rPr>
                <w:rFonts w:ascii="Times New Roman" w:hAnsi="Times New Roman"/>
                <w:sz w:val="28"/>
                <w:szCs w:val="28"/>
                <w:lang w:val="en-US"/>
              </w:rPr>
            </w:pPr>
            <w:r>
              <w:rPr>
                <w:rFonts w:ascii="Times New Roman" w:hAnsi="Times New Roman"/>
                <w:sz w:val="28"/>
                <w:szCs w:val="28"/>
                <w:lang w:val="en-US"/>
              </w:rPr>
              <w:t>1</w:t>
            </w:r>
          </w:p>
        </w:tc>
        <w:tc>
          <w:tcPr>
            <w:tcW w:w="179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60,00</w:t>
            </w: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60,00</w:t>
            </w:r>
          </w:p>
        </w:tc>
      </w:tr>
      <w:tr w:rsidR="00BC7ABB">
        <w:tc>
          <w:tcPr>
            <w:tcW w:w="3227"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Итого:</w:t>
            </w:r>
          </w:p>
        </w:tc>
        <w:tc>
          <w:tcPr>
            <w:tcW w:w="1843" w:type="dxa"/>
            <w:vAlign w:val="center"/>
          </w:tcPr>
          <w:p w:rsidR="00BC7ABB" w:rsidRDefault="00BC7ABB">
            <w:pPr>
              <w:pStyle w:val="ac"/>
              <w:jc w:val="center"/>
              <w:rPr>
                <w:rFonts w:ascii="Times New Roman" w:hAnsi="Times New Roman"/>
                <w:sz w:val="28"/>
                <w:szCs w:val="28"/>
                <w:lang w:val="en-US"/>
              </w:rPr>
            </w:pPr>
          </w:p>
        </w:tc>
        <w:tc>
          <w:tcPr>
            <w:tcW w:w="1701" w:type="dxa"/>
            <w:vAlign w:val="center"/>
          </w:tcPr>
          <w:p w:rsidR="00BC7ABB" w:rsidRDefault="00BC7ABB">
            <w:pPr>
              <w:pStyle w:val="ac"/>
              <w:jc w:val="center"/>
              <w:rPr>
                <w:rFonts w:ascii="Times New Roman" w:hAnsi="Times New Roman"/>
                <w:sz w:val="28"/>
                <w:szCs w:val="28"/>
                <w:lang w:val="en-US"/>
              </w:rPr>
            </w:pPr>
          </w:p>
        </w:tc>
        <w:tc>
          <w:tcPr>
            <w:tcW w:w="1797" w:type="dxa"/>
            <w:vAlign w:val="center"/>
          </w:tcPr>
          <w:p w:rsidR="00BC7ABB" w:rsidRDefault="00BC7ABB">
            <w:pPr>
              <w:pStyle w:val="ac"/>
              <w:jc w:val="center"/>
              <w:rPr>
                <w:rFonts w:ascii="Times New Roman" w:hAnsi="Times New Roman"/>
                <w:sz w:val="28"/>
                <w:szCs w:val="28"/>
                <w:lang w:val="en-US"/>
              </w:rPr>
            </w:pPr>
          </w:p>
        </w:tc>
        <w:tc>
          <w:tcPr>
            <w:tcW w:w="1179" w:type="dxa"/>
            <w:vAlign w:val="center"/>
          </w:tcPr>
          <w:p w:rsidR="00BC7ABB" w:rsidRDefault="00BC7ABB">
            <w:pPr>
              <w:pStyle w:val="ac"/>
              <w:jc w:val="center"/>
              <w:rPr>
                <w:rFonts w:ascii="Times New Roman" w:hAnsi="Times New Roman"/>
                <w:sz w:val="28"/>
                <w:szCs w:val="28"/>
              </w:rPr>
            </w:pPr>
            <w:r>
              <w:rPr>
                <w:rFonts w:ascii="Times New Roman" w:hAnsi="Times New Roman"/>
                <w:sz w:val="28"/>
                <w:szCs w:val="28"/>
              </w:rPr>
              <w:t>452,31</w:t>
            </w:r>
          </w:p>
        </w:tc>
      </w:tr>
    </w:tbl>
    <w:p w:rsidR="00BC7ABB" w:rsidRDefault="00BC7ABB" w:rsidP="00350656">
      <w:pPr>
        <w:widowControl w:val="0"/>
        <w:ind w:right="-5" w:firstLine="709"/>
        <w:jc w:val="both"/>
        <w:rPr>
          <w:sz w:val="28"/>
          <w:szCs w:val="28"/>
        </w:rPr>
      </w:pPr>
    </w:p>
    <w:p w:rsidR="00BC7ABB" w:rsidRDefault="00BC7ABB" w:rsidP="00350656">
      <w:pPr>
        <w:widowControl w:val="0"/>
        <w:ind w:right="-5" w:firstLine="709"/>
        <w:jc w:val="both"/>
        <w:rPr>
          <w:sz w:val="28"/>
          <w:szCs w:val="28"/>
        </w:rPr>
      </w:pPr>
      <w:r>
        <w:rPr>
          <w:sz w:val="28"/>
          <w:szCs w:val="28"/>
        </w:rPr>
        <w:t xml:space="preserve">Просуммировав стоимость всех элементов устройства, получаем общую цену, равную 452,31 </w:t>
      </w:r>
      <w:proofErr w:type="spellStart"/>
      <w:r>
        <w:rPr>
          <w:sz w:val="28"/>
          <w:szCs w:val="28"/>
        </w:rPr>
        <w:t>грн</w:t>
      </w:r>
      <w:proofErr w:type="spellEnd"/>
      <w:r>
        <w:rPr>
          <w:sz w:val="28"/>
          <w:szCs w:val="28"/>
        </w:rPr>
        <w:t>.</w:t>
      </w:r>
    </w:p>
    <w:p w:rsidR="00BC7ABB" w:rsidRDefault="00BC7ABB" w:rsidP="00350656">
      <w:pPr>
        <w:ind w:firstLine="709"/>
        <w:jc w:val="both"/>
        <w:rPr>
          <w:sz w:val="28"/>
          <w:szCs w:val="28"/>
        </w:rPr>
      </w:pPr>
      <w:r>
        <w:rPr>
          <w:sz w:val="28"/>
          <w:szCs w:val="28"/>
        </w:rPr>
        <w:t>При оценке себестоимости цифрового генератора НЧ сигналов необходимо учитывать себестоимость покупных элементов (изделий), основную заработную плату рабочих, затраты на транспортные расходы, расходы электроэнергии, расходы воды, отчисления на социальные нужды, а также процент амортизационных отчислений. Затраты на основную заработную плату рабочим рассчитываются по формуле:</w:t>
      </w:r>
    </w:p>
    <w:p w:rsidR="00BC7ABB" w:rsidRDefault="00BC7ABB">
      <w:pPr>
        <w:spacing w:line="360" w:lineRule="auto"/>
        <w:jc w:val="right"/>
        <w:rPr>
          <w:sz w:val="28"/>
          <w:szCs w:val="28"/>
        </w:rPr>
      </w:pPr>
      <w:r w:rsidRPr="000248D7">
        <w:rPr>
          <w:position w:val="-28"/>
        </w:rPr>
        <w:object w:dxaOrig="1160" w:dyaOrig="680">
          <v:shape id="_x0000_i1109" type="#_x0000_t75" style="width:96.75pt;height:56.1pt;mso-position-horizontal-relative:page;mso-position-vertical-relative:page" o:ole="">
            <v:imagedata r:id="rId211" o:title=""/>
          </v:shape>
          <o:OLEObject Type="Embed" ProgID="Equation.DSMT4" ShapeID="_x0000_i1109" DrawAspect="Content" ObjectID="_1451317772" r:id="rId212"/>
        </w:object>
      </w:r>
      <w:r>
        <w:tab/>
      </w:r>
      <w:r>
        <w:tab/>
      </w:r>
      <w:r>
        <w:tab/>
      </w:r>
      <w:r>
        <w:tab/>
      </w:r>
      <w:r>
        <w:tab/>
      </w:r>
      <w:r>
        <w:rPr>
          <w:sz w:val="28"/>
          <w:szCs w:val="28"/>
        </w:rPr>
        <w:t>(3.1)</w:t>
      </w:r>
    </w:p>
    <w:p w:rsidR="00BC7ABB" w:rsidRDefault="00BC7ABB" w:rsidP="00350656">
      <w:pPr>
        <w:widowControl w:val="0"/>
        <w:ind w:firstLine="708"/>
        <w:jc w:val="both"/>
        <w:rPr>
          <w:sz w:val="28"/>
          <w:szCs w:val="28"/>
        </w:rPr>
      </w:pPr>
      <w:r>
        <w:rPr>
          <w:sz w:val="28"/>
          <w:szCs w:val="28"/>
        </w:rPr>
        <w:t xml:space="preserve">где  </w:t>
      </w:r>
      <w:r>
        <w:rPr>
          <w:sz w:val="28"/>
          <w:szCs w:val="28"/>
        </w:rPr>
        <w:tab/>
        <w:t xml:space="preserve"> </w:t>
      </w:r>
      <w:r>
        <w:rPr>
          <w:sz w:val="28"/>
          <w:szCs w:val="28"/>
          <w:lang w:val="en-US"/>
        </w:rPr>
        <w:t>m</w:t>
      </w:r>
      <w:r>
        <w:rPr>
          <w:sz w:val="28"/>
          <w:szCs w:val="28"/>
        </w:rPr>
        <w:t xml:space="preserve"> – количество видов работ; </w:t>
      </w:r>
    </w:p>
    <w:p w:rsidR="00BC7ABB" w:rsidRDefault="00BC7ABB" w:rsidP="00350656">
      <w:pPr>
        <w:widowControl w:val="0"/>
        <w:ind w:left="709" w:firstLine="709"/>
        <w:jc w:val="both"/>
        <w:rPr>
          <w:sz w:val="28"/>
          <w:szCs w:val="28"/>
        </w:rPr>
      </w:pPr>
      <w:r>
        <w:rPr>
          <w:sz w:val="28"/>
          <w:szCs w:val="28"/>
        </w:rPr>
        <w:t xml:space="preserve"> </w:t>
      </w:r>
      <w:r w:rsidR="00FF378C">
        <w:rPr>
          <w:sz w:val="28"/>
          <w:szCs w:val="28"/>
        </w:rPr>
        <w:fldChar w:fldCharType="begin"/>
      </w:r>
      <w:r>
        <w:rPr>
          <w:sz w:val="28"/>
          <w:szCs w:val="28"/>
        </w:rPr>
        <w:instrText xml:space="preserve"> QUOTE </w:instrText>
      </w:r>
      <w:r w:rsidR="008C1FC0">
        <w:rPr>
          <w:noProof/>
          <w:position w:val="-6"/>
          <w:sz w:val="28"/>
          <w:szCs w:val="28"/>
        </w:rPr>
        <w:drawing>
          <wp:inline distT="0" distB="0" distL="0" distR="0">
            <wp:extent cx="125730" cy="210820"/>
            <wp:effectExtent l="19050" t="0" r="762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3" cstate="print">
                      <a:clrChange>
                        <a:clrFrom>
                          <a:srgbClr val="FFFFFF"/>
                        </a:clrFrom>
                        <a:clrTo>
                          <a:srgbClr val="FFFFFF">
                            <a:alpha val="0"/>
                          </a:srgbClr>
                        </a:clrTo>
                      </a:clrChange>
                    </a:blip>
                    <a:srcRect/>
                    <a:stretch>
                      <a:fillRect/>
                    </a:stretch>
                  </pic:blipFill>
                  <pic:spPr bwMode="auto">
                    <a:xfrm>
                      <a:off x="0" y="0"/>
                      <a:ext cx="125730" cy="210820"/>
                    </a:xfrm>
                    <a:prstGeom prst="rect">
                      <a:avLst/>
                    </a:prstGeom>
                    <a:noFill/>
                    <a:ln w="9525">
                      <a:noFill/>
                      <a:miter lim="800000"/>
                      <a:headEnd/>
                      <a:tailEnd/>
                    </a:ln>
                  </pic:spPr>
                </pic:pic>
              </a:graphicData>
            </a:graphic>
          </wp:inline>
        </w:drawing>
      </w:r>
      <w:r>
        <w:rPr>
          <w:sz w:val="28"/>
          <w:szCs w:val="28"/>
        </w:rPr>
        <w:instrText xml:space="preserve"> </w:instrText>
      </w:r>
      <w:r w:rsidR="00FF378C">
        <w:rPr>
          <w:sz w:val="28"/>
          <w:szCs w:val="28"/>
        </w:rPr>
        <w:fldChar w:fldCharType="separate"/>
      </w:r>
      <w:r w:rsidR="008C1FC0">
        <w:rPr>
          <w:noProof/>
          <w:position w:val="-6"/>
          <w:sz w:val="28"/>
          <w:szCs w:val="28"/>
        </w:rPr>
        <w:drawing>
          <wp:inline distT="0" distB="0" distL="0" distR="0">
            <wp:extent cx="125730" cy="210820"/>
            <wp:effectExtent l="19050" t="0" r="762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3" cstate="print">
                      <a:clrChange>
                        <a:clrFrom>
                          <a:srgbClr val="FFFFFF"/>
                        </a:clrFrom>
                        <a:clrTo>
                          <a:srgbClr val="FFFFFF">
                            <a:alpha val="0"/>
                          </a:srgbClr>
                        </a:clrTo>
                      </a:clrChange>
                    </a:blip>
                    <a:srcRect/>
                    <a:stretch>
                      <a:fillRect/>
                    </a:stretch>
                  </pic:blipFill>
                  <pic:spPr bwMode="auto">
                    <a:xfrm>
                      <a:off x="0" y="0"/>
                      <a:ext cx="125730" cy="210820"/>
                    </a:xfrm>
                    <a:prstGeom prst="rect">
                      <a:avLst/>
                    </a:prstGeom>
                    <a:noFill/>
                    <a:ln w="9525">
                      <a:noFill/>
                      <a:miter lim="800000"/>
                      <a:headEnd/>
                      <a:tailEnd/>
                    </a:ln>
                  </pic:spPr>
                </pic:pic>
              </a:graphicData>
            </a:graphic>
          </wp:inline>
        </w:drawing>
      </w:r>
      <w:r w:rsidR="00FF378C">
        <w:rPr>
          <w:sz w:val="28"/>
          <w:szCs w:val="28"/>
        </w:rPr>
        <w:fldChar w:fldCharType="end"/>
      </w:r>
      <w:r>
        <w:rPr>
          <w:sz w:val="28"/>
          <w:szCs w:val="28"/>
        </w:rPr>
        <w:t xml:space="preserve"> – трудоемкость по видам работ, </w:t>
      </w:r>
      <w:proofErr w:type="spellStart"/>
      <w:proofErr w:type="gramStart"/>
      <w:r>
        <w:rPr>
          <w:sz w:val="28"/>
          <w:szCs w:val="28"/>
        </w:rPr>
        <w:t>чел-час</w:t>
      </w:r>
      <w:proofErr w:type="spellEnd"/>
      <w:proofErr w:type="gramEnd"/>
      <w:r>
        <w:rPr>
          <w:sz w:val="28"/>
          <w:szCs w:val="28"/>
        </w:rPr>
        <w:t>;</w:t>
      </w:r>
    </w:p>
    <w:p w:rsidR="00BC7ABB" w:rsidRDefault="00BC7ABB" w:rsidP="00350656">
      <w:pPr>
        <w:widowControl w:val="0"/>
        <w:jc w:val="both"/>
        <w:rPr>
          <w:sz w:val="28"/>
          <w:szCs w:val="28"/>
        </w:rPr>
      </w:pPr>
      <w:r>
        <w:rPr>
          <w:sz w:val="28"/>
          <w:szCs w:val="28"/>
        </w:rPr>
        <w:tab/>
      </w:r>
      <w:r>
        <w:rPr>
          <w:sz w:val="28"/>
          <w:szCs w:val="28"/>
        </w:rPr>
        <w:tab/>
        <w:t xml:space="preserve"> </w:t>
      </w:r>
      <w:r w:rsidR="00FF378C">
        <w:rPr>
          <w:sz w:val="28"/>
          <w:szCs w:val="28"/>
        </w:rPr>
        <w:fldChar w:fldCharType="begin"/>
      </w:r>
      <w:r>
        <w:rPr>
          <w:sz w:val="28"/>
          <w:szCs w:val="28"/>
        </w:rPr>
        <w:instrText xml:space="preserve"> QUOTE </w:instrText>
      </w:r>
      <w:r w:rsidR="008C1FC0">
        <w:rPr>
          <w:noProof/>
          <w:position w:val="-6"/>
          <w:sz w:val="28"/>
          <w:szCs w:val="28"/>
        </w:rPr>
        <w:drawing>
          <wp:inline distT="0" distB="0" distL="0" distR="0">
            <wp:extent cx="115570" cy="210820"/>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4" cstate="print">
                      <a:clrChange>
                        <a:clrFrom>
                          <a:srgbClr val="FFFFFF"/>
                        </a:clrFrom>
                        <a:clrTo>
                          <a:srgbClr val="FFFFFF">
                            <a:alpha val="0"/>
                          </a:srgbClr>
                        </a:clrTo>
                      </a:clrChange>
                    </a:blip>
                    <a:srcRect/>
                    <a:stretch>
                      <a:fillRect/>
                    </a:stretch>
                  </pic:blipFill>
                  <pic:spPr bwMode="auto">
                    <a:xfrm>
                      <a:off x="0" y="0"/>
                      <a:ext cx="115570" cy="210820"/>
                    </a:xfrm>
                    <a:prstGeom prst="rect">
                      <a:avLst/>
                    </a:prstGeom>
                    <a:noFill/>
                    <a:ln w="9525">
                      <a:noFill/>
                      <a:miter lim="800000"/>
                      <a:headEnd/>
                      <a:tailEnd/>
                    </a:ln>
                  </pic:spPr>
                </pic:pic>
              </a:graphicData>
            </a:graphic>
          </wp:inline>
        </w:drawing>
      </w:r>
      <w:r>
        <w:rPr>
          <w:sz w:val="28"/>
          <w:szCs w:val="28"/>
        </w:rPr>
        <w:instrText xml:space="preserve"> </w:instrText>
      </w:r>
      <w:r w:rsidR="00FF378C">
        <w:rPr>
          <w:sz w:val="28"/>
          <w:szCs w:val="28"/>
        </w:rPr>
        <w:fldChar w:fldCharType="separate"/>
      </w:r>
      <w:r w:rsidR="008C1FC0">
        <w:rPr>
          <w:noProof/>
          <w:position w:val="-6"/>
          <w:sz w:val="28"/>
          <w:szCs w:val="28"/>
        </w:rPr>
        <w:drawing>
          <wp:inline distT="0" distB="0" distL="0" distR="0">
            <wp:extent cx="115570" cy="210820"/>
            <wp:effectExtent l="1905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4" cstate="print">
                      <a:clrChange>
                        <a:clrFrom>
                          <a:srgbClr val="FFFFFF"/>
                        </a:clrFrom>
                        <a:clrTo>
                          <a:srgbClr val="FFFFFF">
                            <a:alpha val="0"/>
                          </a:srgbClr>
                        </a:clrTo>
                      </a:clrChange>
                    </a:blip>
                    <a:srcRect/>
                    <a:stretch>
                      <a:fillRect/>
                    </a:stretch>
                  </pic:blipFill>
                  <pic:spPr bwMode="auto">
                    <a:xfrm>
                      <a:off x="0" y="0"/>
                      <a:ext cx="115570" cy="210820"/>
                    </a:xfrm>
                    <a:prstGeom prst="rect">
                      <a:avLst/>
                    </a:prstGeom>
                    <a:noFill/>
                    <a:ln w="9525">
                      <a:noFill/>
                      <a:miter lim="800000"/>
                      <a:headEnd/>
                      <a:tailEnd/>
                    </a:ln>
                  </pic:spPr>
                </pic:pic>
              </a:graphicData>
            </a:graphic>
          </wp:inline>
        </w:drawing>
      </w:r>
      <w:r w:rsidR="00FF378C">
        <w:rPr>
          <w:sz w:val="28"/>
          <w:szCs w:val="28"/>
        </w:rPr>
        <w:fldChar w:fldCharType="end"/>
      </w:r>
      <w:r>
        <w:rPr>
          <w:sz w:val="28"/>
          <w:szCs w:val="28"/>
        </w:rPr>
        <w:t xml:space="preserve"> – тарифная ставка, </w:t>
      </w:r>
      <w:proofErr w:type="spellStart"/>
      <w:r>
        <w:rPr>
          <w:sz w:val="28"/>
          <w:szCs w:val="28"/>
        </w:rPr>
        <w:t>грн</w:t>
      </w:r>
      <w:proofErr w:type="spellEnd"/>
      <w:r>
        <w:rPr>
          <w:sz w:val="28"/>
          <w:szCs w:val="28"/>
        </w:rPr>
        <w:t xml:space="preserve">. </w:t>
      </w:r>
    </w:p>
    <w:p w:rsidR="009310D9" w:rsidRDefault="009310D9">
      <w:pPr>
        <w:widowControl w:val="0"/>
        <w:spacing w:line="360" w:lineRule="auto"/>
        <w:ind w:firstLine="708"/>
        <w:jc w:val="both"/>
        <w:rPr>
          <w:sz w:val="28"/>
          <w:szCs w:val="28"/>
        </w:rPr>
      </w:pPr>
    </w:p>
    <w:p w:rsidR="00BC7ABB" w:rsidRDefault="00BC7ABB">
      <w:pPr>
        <w:widowControl w:val="0"/>
        <w:spacing w:line="360" w:lineRule="auto"/>
        <w:ind w:firstLine="708"/>
        <w:jc w:val="both"/>
        <w:rPr>
          <w:sz w:val="28"/>
          <w:szCs w:val="28"/>
        </w:rPr>
      </w:pPr>
      <w:r>
        <w:rPr>
          <w:sz w:val="28"/>
          <w:szCs w:val="28"/>
        </w:rPr>
        <w:t>Расчет основной заработной платы приведен в таблице 3.3.</w:t>
      </w:r>
    </w:p>
    <w:p w:rsidR="009310D9" w:rsidRDefault="009310D9">
      <w:pPr>
        <w:widowControl w:val="0"/>
        <w:spacing w:line="360" w:lineRule="auto"/>
        <w:ind w:firstLine="708"/>
        <w:jc w:val="both"/>
        <w:rPr>
          <w:sz w:val="28"/>
          <w:szCs w:val="28"/>
        </w:rPr>
      </w:pPr>
    </w:p>
    <w:p w:rsidR="00BC7ABB" w:rsidRDefault="00BC7ABB" w:rsidP="00350656">
      <w:pPr>
        <w:spacing w:line="360" w:lineRule="auto"/>
        <w:jc w:val="center"/>
        <w:rPr>
          <w:sz w:val="28"/>
          <w:szCs w:val="28"/>
        </w:rPr>
      </w:pPr>
      <w:r>
        <w:rPr>
          <w:sz w:val="28"/>
          <w:szCs w:val="28"/>
        </w:rPr>
        <w:lastRenderedPageBreak/>
        <w:t>Таблица 3.3 –  Расчет основной заработной платы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7"/>
        <w:gridCol w:w="1984"/>
        <w:gridCol w:w="992"/>
        <w:gridCol w:w="1276"/>
        <w:gridCol w:w="1891"/>
        <w:gridCol w:w="1369"/>
      </w:tblGrid>
      <w:tr w:rsidR="00BC7ABB">
        <w:tc>
          <w:tcPr>
            <w:tcW w:w="2127" w:type="dxa"/>
            <w:vAlign w:val="center"/>
          </w:tcPr>
          <w:p w:rsidR="00BC7ABB" w:rsidRDefault="00BC7ABB">
            <w:pPr>
              <w:widowControl w:val="0"/>
              <w:ind w:left="-108" w:right="-118"/>
              <w:jc w:val="center"/>
              <w:rPr>
                <w:sz w:val="28"/>
                <w:szCs w:val="28"/>
              </w:rPr>
            </w:pPr>
            <w:r>
              <w:rPr>
                <w:sz w:val="28"/>
                <w:szCs w:val="28"/>
              </w:rPr>
              <w:t>Персонал</w:t>
            </w:r>
          </w:p>
        </w:tc>
        <w:tc>
          <w:tcPr>
            <w:tcW w:w="1984" w:type="dxa"/>
            <w:vAlign w:val="center"/>
          </w:tcPr>
          <w:p w:rsidR="00BC7ABB" w:rsidRDefault="00BC7ABB">
            <w:pPr>
              <w:widowControl w:val="0"/>
              <w:ind w:left="-98" w:right="-130"/>
              <w:jc w:val="center"/>
              <w:rPr>
                <w:sz w:val="28"/>
                <w:szCs w:val="28"/>
              </w:rPr>
            </w:pPr>
            <w:r>
              <w:rPr>
                <w:sz w:val="28"/>
                <w:szCs w:val="28"/>
              </w:rPr>
              <w:t xml:space="preserve">Трудоемкость, </w:t>
            </w:r>
            <w:proofErr w:type="spellStart"/>
            <w:proofErr w:type="gramStart"/>
            <w:r>
              <w:rPr>
                <w:sz w:val="28"/>
                <w:szCs w:val="28"/>
              </w:rPr>
              <w:t>чел-час</w:t>
            </w:r>
            <w:proofErr w:type="spellEnd"/>
            <w:proofErr w:type="gramEnd"/>
          </w:p>
        </w:tc>
        <w:tc>
          <w:tcPr>
            <w:tcW w:w="992" w:type="dxa"/>
            <w:vAlign w:val="center"/>
          </w:tcPr>
          <w:p w:rsidR="00BC7ABB" w:rsidRDefault="00BC7ABB">
            <w:pPr>
              <w:widowControl w:val="0"/>
              <w:ind w:left="-108" w:right="-105"/>
              <w:jc w:val="center"/>
              <w:rPr>
                <w:sz w:val="28"/>
                <w:szCs w:val="28"/>
              </w:rPr>
            </w:pPr>
            <w:r>
              <w:rPr>
                <w:sz w:val="28"/>
                <w:szCs w:val="28"/>
              </w:rPr>
              <w:t>Разряд</w:t>
            </w:r>
          </w:p>
        </w:tc>
        <w:tc>
          <w:tcPr>
            <w:tcW w:w="1276" w:type="dxa"/>
            <w:vAlign w:val="center"/>
          </w:tcPr>
          <w:p w:rsidR="00BC7ABB" w:rsidRDefault="00BC7ABB">
            <w:pPr>
              <w:widowControl w:val="0"/>
              <w:ind w:left="-108"/>
              <w:jc w:val="center"/>
              <w:rPr>
                <w:sz w:val="28"/>
                <w:szCs w:val="28"/>
              </w:rPr>
            </w:pPr>
            <w:r>
              <w:rPr>
                <w:sz w:val="28"/>
                <w:szCs w:val="28"/>
              </w:rPr>
              <w:t xml:space="preserve">Оклад, </w:t>
            </w:r>
            <w:proofErr w:type="spellStart"/>
            <w:r>
              <w:rPr>
                <w:sz w:val="28"/>
                <w:szCs w:val="28"/>
              </w:rPr>
              <w:t>грн</w:t>
            </w:r>
            <w:proofErr w:type="spellEnd"/>
          </w:p>
        </w:tc>
        <w:tc>
          <w:tcPr>
            <w:tcW w:w="1891" w:type="dxa"/>
            <w:vAlign w:val="center"/>
          </w:tcPr>
          <w:p w:rsidR="00BC7ABB" w:rsidRDefault="00BC7ABB">
            <w:pPr>
              <w:widowControl w:val="0"/>
              <w:ind w:left="-108"/>
              <w:jc w:val="center"/>
              <w:rPr>
                <w:sz w:val="28"/>
                <w:szCs w:val="28"/>
              </w:rPr>
            </w:pPr>
            <w:r>
              <w:rPr>
                <w:sz w:val="28"/>
                <w:szCs w:val="28"/>
              </w:rPr>
              <w:t xml:space="preserve">Среднечасовая ставка, </w:t>
            </w:r>
            <w:proofErr w:type="spellStart"/>
            <w:r>
              <w:rPr>
                <w:sz w:val="28"/>
                <w:szCs w:val="28"/>
              </w:rPr>
              <w:t>грн</w:t>
            </w:r>
            <w:proofErr w:type="spellEnd"/>
            <w:r>
              <w:rPr>
                <w:sz w:val="28"/>
                <w:szCs w:val="28"/>
              </w:rPr>
              <w:t>/час</w:t>
            </w:r>
          </w:p>
        </w:tc>
        <w:tc>
          <w:tcPr>
            <w:tcW w:w="1369" w:type="dxa"/>
            <w:vAlign w:val="center"/>
          </w:tcPr>
          <w:p w:rsidR="00BC7ABB" w:rsidRDefault="00BC7ABB">
            <w:pPr>
              <w:widowControl w:val="0"/>
              <w:ind w:left="-156" w:right="-108"/>
              <w:jc w:val="center"/>
              <w:rPr>
                <w:sz w:val="28"/>
                <w:szCs w:val="28"/>
              </w:rPr>
            </w:pPr>
            <w:r>
              <w:rPr>
                <w:sz w:val="28"/>
                <w:szCs w:val="28"/>
              </w:rPr>
              <w:t xml:space="preserve">Сумма,  </w:t>
            </w:r>
            <w:proofErr w:type="spellStart"/>
            <w:r>
              <w:rPr>
                <w:sz w:val="28"/>
                <w:szCs w:val="28"/>
              </w:rPr>
              <w:t>грн</w:t>
            </w:r>
            <w:proofErr w:type="spellEnd"/>
          </w:p>
        </w:tc>
      </w:tr>
      <w:tr w:rsidR="00BC7ABB">
        <w:tc>
          <w:tcPr>
            <w:tcW w:w="2127" w:type="dxa"/>
            <w:vAlign w:val="center"/>
          </w:tcPr>
          <w:p w:rsidR="00BC7ABB" w:rsidRDefault="00BC7ABB">
            <w:pPr>
              <w:widowControl w:val="0"/>
              <w:ind w:right="-108"/>
              <w:rPr>
                <w:sz w:val="28"/>
                <w:szCs w:val="28"/>
              </w:rPr>
            </w:pPr>
            <w:r>
              <w:rPr>
                <w:sz w:val="28"/>
                <w:szCs w:val="28"/>
              </w:rPr>
              <w:t>Инженер-проектировщик</w:t>
            </w:r>
          </w:p>
        </w:tc>
        <w:tc>
          <w:tcPr>
            <w:tcW w:w="1984" w:type="dxa"/>
            <w:vAlign w:val="center"/>
          </w:tcPr>
          <w:p w:rsidR="00BC7ABB" w:rsidRDefault="00BC7ABB">
            <w:pPr>
              <w:widowControl w:val="0"/>
              <w:ind w:left="-108" w:right="-108"/>
              <w:jc w:val="center"/>
              <w:rPr>
                <w:sz w:val="28"/>
                <w:szCs w:val="28"/>
              </w:rPr>
            </w:pPr>
            <w:r>
              <w:rPr>
                <w:sz w:val="28"/>
                <w:szCs w:val="28"/>
              </w:rPr>
              <w:t>15</w:t>
            </w:r>
          </w:p>
        </w:tc>
        <w:tc>
          <w:tcPr>
            <w:tcW w:w="992" w:type="dxa"/>
            <w:vAlign w:val="center"/>
          </w:tcPr>
          <w:p w:rsidR="00BC7ABB" w:rsidRDefault="00BC7ABB">
            <w:pPr>
              <w:widowControl w:val="0"/>
              <w:ind w:left="-108" w:right="-109"/>
              <w:jc w:val="center"/>
              <w:rPr>
                <w:sz w:val="28"/>
                <w:szCs w:val="28"/>
              </w:rPr>
            </w:pPr>
            <w:r>
              <w:rPr>
                <w:sz w:val="28"/>
                <w:szCs w:val="28"/>
              </w:rPr>
              <w:t>-</w:t>
            </w:r>
          </w:p>
        </w:tc>
        <w:tc>
          <w:tcPr>
            <w:tcW w:w="1276" w:type="dxa"/>
            <w:vAlign w:val="center"/>
          </w:tcPr>
          <w:p w:rsidR="00BC7ABB" w:rsidRDefault="00BC7ABB">
            <w:pPr>
              <w:widowControl w:val="0"/>
              <w:ind w:left="-107" w:right="-108"/>
              <w:jc w:val="center"/>
              <w:rPr>
                <w:sz w:val="28"/>
                <w:szCs w:val="28"/>
              </w:rPr>
            </w:pPr>
            <w:r>
              <w:rPr>
                <w:sz w:val="28"/>
                <w:szCs w:val="28"/>
              </w:rPr>
              <w:t>1610,00</w:t>
            </w:r>
          </w:p>
        </w:tc>
        <w:tc>
          <w:tcPr>
            <w:tcW w:w="1891" w:type="dxa"/>
            <w:vAlign w:val="center"/>
          </w:tcPr>
          <w:p w:rsidR="00BC7ABB" w:rsidRDefault="00BC7ABB">
            <w:pPr>
              <w:widowControl w:val="0"/>
              <w:ind w:left="-108" w:right="-60"/>
              <w:jc w:val="center"/>
              <w:rPr>
                <w:sz w:val="28"/>
                <w:szCs w:val="28"/>
              </w:rPr>
            </w:pPr>
            <w:r>
              <w:rPr>
                <w:sz w:val="28"/>
                <w:szCs w:val="28"/>
              </w:rPr>
              <w:t>-</w:t>
            </w:r>
          </w:p>
        </w:tc>
        <w:tc>
          <w:tcPr>
            <w:tcW w:w="1369" w:type="dxa"/>
            <w:vAlign w:val="center"/>
          </w:tcPr>
          <w:p w:rsidR="00BC7ABB" w:rsidRDefault="00BC7ABB">
            <w:pPr>
              <w:ind w:left="-156" w:right="-108"/>
              <w:jc w:val="center"/>
              <w:rPr>
                <w:color w:val="000000"/>
                <w:sz w:val="28"/>
                <w:szCs w:val="28"/>
              </w:rPr>
            </w:pPr>
            <w:r>
              <w:rPr>
                <w:color w:val="000000"/>
                <w:sz w:val="28"/>
                <w:szCs w:val="28"/>
              </w:rPr>
              <w:t>139,59</w:t>
            </w:r>
          </w:p>
        </w:tc>
      </w:tr>
      <w:tr w:rsidR="00BC7ABB">
        <w:tc>
          <w:tcPr>
            <w:tcW w:w="2127" w:type="dxa"/>
            <w:vAlign w:val="center"/>
          </w:tcPr>
          <w:p w:rsidR="00BC7ABB" w:rsidRDefault="00BC7ABB">
            <w:pPr>
              <w:widowControl w:val="0"/>
              <w:ind w:right="-108"/>
              <w:rPr>
                <w:sz w:val="28"/>
                <w:szCs w:val="28"/>
              </w:rPr>
            </w:pPr>
            <w:r>
              <w:rPr>
                <w:sz w:val="28"/>
                <w:szCs w:val="28"/>
              </w:rPr>
              <w:t>Помощник радиомеханика</w:t>
            </w:r>
          </w:p>
        </w:tc>
        <w:tc>
          <w:tcPr>
            <w:tcW w:w="1984" w:type="dxa"/>
            <w:vAlign w:val="center"/>
          </w:tcPr>
          <w:p w:rsidR="00BC7ABB" w:rsidRDefault="00BC7ABB">
            <w:pPr>
              <w:widowControl w:val="0"/>
              <w:ind w:left="-108" w:right="-108"/>
              <w:jc w:val="center"/>
              <w:rPr>
                <w:sz w:val="28"/>
                <w:szCs w:val="28"/>
              </w:rPr>
            </w:pPr>
            <w:r>
              <w:rPr>
                <w:sz w:val="28"/>
                <w:szCs w:val="28"/>
              </w:rPr>
              <w:t>5</w:t>
            </w:r>
          </w:p>
        </w:tc>
        <w:tc>
          <w:tcPr>
            <w:tcW w:w="992" w:type="dxa"/>
            <w:vAlign w:val="center"/>
          </w:tcPr>
          <w:p w:rsidR="00BC7ABB" w:rsidRDefault="00BC7ABB">
            <w:pPr>
              <w:widowControl w:val="0"/>
              <w:ind w:left="-108" w:right="-109"/>
              <w:jc w:val="center"/>
              <w:rPr>
                <w:sz w:val="28"/>
                <w:szCs w:val="28"/>
              </w:rPr>
            </w:pPr>
            <w:r>
              <w:rPr>
                <w:sz w:val="28"/>
                <w:szCs w:val="28"/>
              </w:rPr>
              <w:t>3</w:t>
            </w:r>
          </w:p>
        </w:tc>
        <w:tc>
          <w:tcPr>
            <w:tcW w:w="1276" w:type="dxa"/>
            <w:vAlign w:val="center"/>
          </w:tcPr>
          <w:p w:rsidR="00BC7ABB" w:rsidRDefault="00BC7ABB">
            <w:pPr>
              <w:widowControl w:val="0"/>
              <w:ind w:left="-107" w:right="-108"/>
              <w:jc w:val="center"/>
              <w:rPr>
                <w:sz w:val="28"/>
                <w:szCs w:val="28"/>
              </w:rPr>
            </w:pPr>
            <w:r>
              <w:rPr>
                <w:sz w:val="28"/>
                <w:szCs w:val="28"/>
              </w:rPr>
              <w:t>-</w:t>
            </w:r>
          </w:p>
        </w:tc>
        <w:tc>
          <w:tcPr>
            <w:tcW w:w="1891" w:type="dxa"/>
            <w:vAlign w:val="center"/>
          </w:tcPr>
          <w:p w:rsidR="00BC7ABB" w:rsidRDefault="00BC7ABB">
            <w:pPr>
              <w:widowControl w:val="0"/>
              <w:ind w:left="-108" w:right="-60"/>
              <w:jc w:val="center"/>
              <w:rPr>
                <w:sz w:val="28"/>
                <w:szCs w:val="28"/>
              </w:rPr>
            </w:pPr>
            <w:r>
              <w:rPr>
                <w:sz w:val="28"/>
                <w:szCs w:val="28"/>
              </w:rPr>
              <w:t>7,32</w:t>
            </w:r>
          </w:p>
        </w:tc>
        <w:tc>
          <w:tcPr>
            <w:tcW w:w="1369" w:type="dxa"/>
            <w:vAlign w:val="center"/>
          </w:tcPr>
          <w:p w:rsidR="00BC7ABB" w:rsidRDefault="00BC7ABB">
            <w:pPr>
              <w:ind w:left="-156" w:right="-108"/>
              <w:jc w:val="center"/>
              <w:rPr>
                <w:color w:val="000000"/>
                <w:sz w:val="28"/>
                <w:szCs w:val="28"/>
              </w:rPr>
            </w:pPr>
            <w:r>
              <w:rPr>
                <w:color w:val="000000"/>
                <w:sz w:val="28"/>
                <w:szCs w:val="28"/>
              </w:rPr>
              <w:t>36,60</w:t>
            </w:r>
          </w:p>
        </w:tc>
      </w:tr>
      <w:tr w:rsidR="00BC7ABB">
        <w:tc>
          <w:tcPr>
            <w:tcW w:w="2127" w:type="dxa"/>
            <w:vAlign w:val="center"/>
          </w:tcPr>
          <w:p w:rsidR="00BC7ABB" w:rsidRDefault="00BC7ABB">
            <w:pPr>
              <w:widowControl w:val="0"/>
              <w:ind w:right="-108"/>
              <w:rPr>
                <w:sz w:val="28"/>
                <w:szCs w:val="28"/>
              </w:rPr>
            </w:pPr>
            <w:r>
              <w:rPr>
                <w:sz w:val="28"/>
                <w:szCs w:val="28"/>
              </w:rPr>
              <w:t>Радиомеханик</w:t>
            </w:r>
          </w:p>
        </w:tc>
        <w:tc>
          <w:tcPr>
            <w:tcW w:w="1984" w:type="dxa"/>
            <w:vAlign w:val="center"/>
          </w:tcPr>
          <w:p w:rsidR="00BC7ABB" w:rsidRDefault="00BC7ABB">
            <w:pPr>
              <w:widowControl w:val="0"/>
              <w:ind w:left="-108" w:right="-108"/>
              <w:jc w:val="center"/>
              <w:rPr>
                <w:sz w:val="28"/>
                <w:szCs w:val="28"/>
              </w:rPr>
            </w:pPr>
            <w:r>
              <w:rPr>
                <w:sz w:val="28"/>
                <w:szCs w:val="28"/>
              </w:rPr>
              <w:t>20</w:t>
            </w:r>
          </w:p>
        </w:tc>
        <w:tc>
          <w:tcPr>
            <w:tcW w:w="992" w:type="dxa"/>
            <w:vAlign w:val="center"/>
          </w:tcPr>
          <w:p w:rsidR="00BC7ABB" w:rsidRDefault="00BC7ABB">
            <w:pPr>
              <w:widowControl w:val="0"/>
              <w:ind w:left="-108" w:right="-109"/>
              <w:jc w:val="center"/>
              <w:rPr>
                <w:sz w:val="28"/>
                <w:szCs w:val="28"/>
              </w:rPr>
            </w:pPr>
            <w:r>
              <w:rPr>
                <w:sz w:val="28"/>
                <w:szCs w:val="28"/>
              </w:rPr>
              <w:t>5</w:t>
            </w:r>
          </w:p>
        </w:tc>
        <w:tc>
          <w:tcPr>
            <w:tcW w:w="1276" w:type="dxa"/>
            <w:vAlign w:val="center"/>
          </w:tcPr>
          <w:p w:rsidR="00BC7ABB" w:rsidRDefault="00BC7ABB">
            <w:pPr>
              <w:widowControl w:val="0"/>
              <w:ind w:left="-107" w:right="-108"/>
              <w:jc w:val="center"/>
              <w:rPr>
                <w:sz w:val="28"/>
                <w:szCs w:val="28"/>
              </w:rPr>
            </w:pPr>
            <w:r>
              <w:rPr>
                <w:sz w:val="28"/>
                <w:szCs w:val="28"/>
              </w:rPr>
              <w:t>-</w:t>
            </w:r>
          </w:p>
        </w:tc>
        <w:tc>
          <w:tcPr>
            <w:tcW w:w="1891" w:type="dxa"/>
            <w:vAlign w:val="center"/>
          </w:tcPr>
          <w:p w:rsidR="00BC7ABB" w:rsidRDefault="00BC7ABB">
            <w:pPr>
              <w:widowControl w:val="0"/>
              <w:ind w:left="-108" w:right="-60"/>
              <w:jc w:val="center"/>
              <w:rPr>
                <w:sz w:val="28"/>
                <w:szCs w:val="28"/>
              </w:rPr>
            </w:pPr>
            <w:r>
              <w:rPr>
                <w:sz w:val="28"/>
                <w:szCs w:val="28"/>
              </w:rPr>
              <w:t>8,20</w:t>
            </w:r>
          </w:p>
        </w:tc>
        <w:tc>
          <w:tcPr>
            <w:tcW w:w="1369" w:type="dxa"/>
            <w:vAlign w:val="center"/>
          </w:tcPr>
          <w:p w:rsidR="00BC7ABB" w:rsidRDefault="00BC7ABB">
            <w:pPr>
              <w:ind w:left="-156" w:right="-108"/>
              <w:jc w:val="center"/>
              <w:rPr>
                <w:color w:val="000000"/>
                <w:sz w:val="28"/>
                <w:szCs w:val="28"/>
              </w:rPr>
            </w:pPr>
            <w:r>
              <w:rPr>
                <w:color w:val="000000"/>
                <w:sz w:val="28"/>
                <w:szCs w:val="28"/>
              </w:rPr>
              <w:t>164,00</w:t>
            </w:r>
          </w:p>
        </w:tc>
      </w:tr>
      <w:tr w:rsidR="00BC7ABB">
        <w:tc>
          <w:tcPr>
            <w:tcW w:w="2127" w:type="dxa"/>
            <w:vAlign w:val="center"/>
          </w:tcPr>
          <w:p w:rsidR="00BC7ABB" w:rsidRDefault="00BC7ABB">
            <w:pPr>
              <w:widowControl w:val="0"/>
              <w:ind w:right="-108"/>
              <w:rPr>
                <w:sz w:val="28"/>
                <w:szCs w:val="28"/>
              </w:rPr>
            </w:pPr>
            <w:r>
              <w:rPr>
                <w:sz w:val="28"/>
                <w:szCs w:val="28"/>
              </w:rPr>
              <w:t>Программист</w:t>
            </w:r>
          </w:p>
        </w:tc>
        <w:tc>
          <w:tcPr>
            <w:tcW w:w="1984" w:type="dxa"/>
            <w:vAlign w:val="center"/>
          </w:tcPr>
          <w:p w:rsidR="00BC7ABB" w:rsidRDefault="00BC7ABB">
            <w:pPr>
              <w:widowControl w:val="0"/>
              <w:ind w:left="-108" w:right="-108"/>
              <w:jc w:val="center"/>
              <w:rPr>
                <w:sz w:val="28"/>
                <w:szCs w:val="28"/>
              </w:rPr>
            </w:pPr>
            <w:r>
              <w:rPr>
                <w:sz w:val="28"/>
                <w:szCs w:val="28"/>
              </w:rPr>
              <w:t>10</w:t>
            </w:r>
          </w:p>
        </w:tc>
        <w:tc>
          <w:tcPr>
            <w:tcW w:w="992" w:type="dxa"/>
            <w:vAlign w:val="center"/>
          </w:tcPr>
          <w:p w:rsidR="00BC7ABB" w:rsidRDefault="00BC7ABB">
            <w:pPr>
              <w:widowControl w:val="0"/>
              <w:ind w:left="-108" w:right="-109"/>
              <w:jc w:val="center"/>
              <w:rPr>
                <w:sz w:val="28"/>
                <w:szCs w:val="28"/>
              </w:rPr>
            </w:pPr>
            <w:r>
              <w:rPr>
                <w:sz w:val="28"/>
                <w:szCs w:val="28"/>
              </w:rPr>
              <w:t>-</w:t>
            </w:r>
          </w:p>
        </w:tc>
        <w:tc>
          <w:tcPr>
            <w:tcW w:w="1276" w:type="dxa"/>
            <w:vAlign w:val="center"/>
          </w:tcPr>
          <w:p w:rsidR="00BC7ABB" w:rsidRDefault="00BC7ABB">
            <w:pPr>
              <w:widowControl w:val="0"/>
              <w:ind w:left="-107" w:right="-108"/>
              <w:jc w:val="center"/>
              <w:rPr>
                <w:sz w:val="28"/>
                <w:szCs w:val="28"/>
              </w:rPr>
            </w:pPr>
            <w:r>
              <w:rPr>
                <w:sz w:val="28"/>
                <w:szCs w:val="28"/>
              </w:rPr>
              <w:t>2000,00</w:t>
            </w:r>
          </w:p>
        </w:tc>
        <w:tc>
          <w:tcPr>
            <w:tcW w:w="1891" w:type="dxa"/>
            <w:vAlign w:val="center"/>
          </w:tcPr>
          <w:p w:rsidR="00BC7ABB" w:rsidRDefault="00BC7ABB">
            <w:pPr>
              <w:widowControl w:val="0"/>
              <w:ind w:left="-108" w:right="-60"/>
              <w:jc w:val="center"/>
              <w:rPr>
                <w:sz w:val="28"/>
                <w:szCs w:val="28"/>
              </w:rPr>
            </w:pPr>
            <w:r>
              <w:rPr>
                <w:sz w:val="28"/>
                <w:szCs w:val="28"/>
              </w:rPr>
              <w:t>-</w:t>
            </w:r>
          </w:p>
        </w:tc>
        <w:tc>
          <w:tcPr>
            <w:tcW w:w="1369" w:type="dxa"/>
            <w:vAlign w:val="center"/>
          </w:tcPr>
          <w:p w:rsidR="00BC7ABB" w:rsidRDefault="00BC7ABB">
            <w:pPr>
              <w:ind w:left="-156" w:right="-108"/>
              <w:jc w:val="center"/>
              <w:rPr>
                <w:color w:val="000000"/>
                <w:sz w:val="28"/>
                <w:szCs w:val="28"/>
              </w:rPr>
            </w:pPr>
            <w:r>
              <w:rPr>
                <w:color w:val="000000"/>
                <w:sz w:val="28"/>
                <w:szCs w:val="28"/>
              </w:rPr>
              <w:t>115,60</w:t>
            </w:r>
          </w:p>
        </w:tc>
      </w:tr>
      <w:tr w:rsidR="00BC7ABB">
        <w:tc>
          <w:tcPr>
            <w:tcW w:w="2127" w:type="dxa"/>
            <w:vAlign w:val="center"/>
          </w:tcPr>
          <w:p w:rsidR="00BC7ABB" w:rsidRDefault="00BC7ABB">
            <w:pPr>
              <w:widowControl w:val="0"/>
              <w:ind w:right="-108"/>
              <w:rPr>
                <w:sz w:val="28"/>
                <w:szCs w:val="28"/>
              </w:rPr>
            </w:pPr>
            <w:r>
              <w:rPr>
                <w:sz w:val="28"/>
                <w:szCs w:val="28"/>
              </w:rPr>
              <w:t>Инженер-лаборант</w:t>
            </w:r>
          </w:p>
        </w:tc>
        <w:tc>
          <w:tcPr>
            <w:tcW w:w="1984" w:type="dxa"/>
            <w:vAlign w:val="center"/>
          </w:tcPr>
          <w:p w:rsidR="00BC7ABB" w:rsidRDefault="00BC7ABB">
            <w:pPr>
              <w:widowControl w:val="0"/>
              <w:ind w:left="-108" w:right="-108"/>
              <w:jc w:val="center"/>
              <w:rPr>
                <w:sz w:val="28"/>
                <w:szCs w:val="28"/>
              </w:rPr>
            </w:pPr>
            <w:r>
              <w:rPr>
                <w:sz w:val="28"/>
                <w:szCs w:val="28"/>
              </w:rPr>
              <w:t>4</w:t>
            </w:r>
          </w:p>
        </w:tc>
        <w:tc>
          <w:tcPr>
            <w:tcW w:w="992" w:type="dxa"/>
            <w:vAlign w:val="center"/>
          </w:tcPr>
          <w:p w:rsidR="00BC7ABB" w:rsidRDefault="00BC7ABB">
            <w:pPr>
              <w:widowControl w:val="0"/>
              <w:ind w:left="-108" w:right="-109"/>
              <w:jc w:val="center"/>
              <w:rPr>
                <w:sz w:val="28"/>
                <w:szCs w:val="28"/>
              </w:rPr>
            </w:pPr>
            <w:r>
              <w:rPr>
                <w:sz w:val="28"/>
                <w:szCs w:val="28"/>
              </w:rPr>
              <w:t>-</w:t>
            </w:r>
          </w:p>
        </w:tc>
        <w:tc>
          <w:tcPr>
            <w:tcW w:w="1276" w:type="dxa"/>
            <w:vAlign w:val="center"/>
          </w:tcPr>
          <w:p w:rsidR="00BC7ABB" w:rsidRDefault="00BC7ABB">
            <w:pPr>
              <w:widowControl w:val="0"/>
              <w:ind w:left="-107" w:right="-108"/>
              <w:jc w:val="center"/>
              <w:rPr>
                <w:sz w:val="28"/>
                <w:szCs w:val="28"/>
              </w:rPr>
            </w:pPr>
            <w:r>
              <w:rPr>
                <w:sz w:val="28"/>
                <w:szCs w:val="28"/>
              </w:rPr>
              <w:t>1350,00</w:t>
            </w:r>
          </w:p>
        </w:tc>
        <w:tc>
          <w:tcPr>
            <w:tcW w:w="1891" w:type="dxa"/>
            <w:vAlign w:val="center"/>
          </w:tcPr>
          <w:p w:rsidR="00BC7ABB" w:rsidRDefault="00BC7ABB">
            <w:pPr>
              <w:widowControl w:val="0"/>
              <w:ind w:left="-108" w:right="-60"/>
              <w:jc w:val="center"/>
              <w:rPr>
                <w:sz w:val="28"/>
                <w:szCs w:val="28"/>
              </w:rPr>
            </w:pPr>
            <w:r>
              <w:rPr>
                <w:sz w:val="28"/>
                <w:szCs w:val="28"/>
              </w:rPr>
              <w:t>-</w:t>
            </w:r>
          </w:p>
        </w:tc>
        <w:tc>
          <w:tcPr>
            <w:tcW w:w="1369" w:type="dxa"/>
            <w:vAlign w:val="center"/>
          </w:tcPr>
          <w:p w:rsidR="00BC7ABB" w:rsidRDefault="00BC7ABB">
            <w:pPr>
              <w:ind w:left="-156" w:right="-108"/>
              <w:jc w:val="center"/>
              <w:rPr>
                <w:color w:val="000000"/>
                <w:sz w:val="28"/>
                <w:szCs w:val="28"/>
              </w:rPr>
            </w:pPr>
            <w:r>
              <w:rPr>
                <w:color w:val="000000"/>
                <w:sz w:val="28"/>
                <w:szCs w:val="28"/>
              </w:rPr>
              <w:t>31,19</w:t>
            </w:r>
          </w:p>
        </w:tc>
      </w:tr>
      <w:tr w:rsidR="00BC7ABB">
        <w:tc>
          <w:tcPr>
            <w:tcW w:w="2127" w:type="dxa"/>
            <w:vAlign w:val="center"/>
          </w:tcPr>
          <w:p w:rsidR="00BC7ABB" w:rsidRDefault="00BC7ABB">
            <w:pPr>
              <w:widowControl w:val="0"/>
              <w:ind w:right="-108"/>
              <w:rPr>
                <w:sz w:val="28"/>
                <w:szCs w:val="28"/>
              </w:rPr>
            </w:pPr>
            <w:proofErr w:type="spellStart"/>
            <w:r>
              <w:rPr>
                <w:sz w:val="28"/>
                <w:szCs w:val="28"/>
              </w:rPr>
              <w:t>Тестировщик</w:t>
            </w:r>
            <w:proofErr w:type="spellEnd"/>
          </w:p>
        </w:tc>
        <w:tc>
          <w:tcPr>
            <w:tcW w:w="1984" w:type="dxa"/>
            <w:vAlign w:val="center"/>
          </w:tcPr>
          <w:p w:rsidR="00BC7ABB" w:rsidRDefault="00BC7ABB">
            <w:pPr>
              <w:widowControl w:val="0"/>
              <w:ind w:left="-108" w:right="-108"/>
              <w:jc w:val="center"/>
              <w:rPr>
                <w:sz w:val="28"/>
                <w:szCs w:val="28"/>
              </w:rPr>
            </w:pPr>
            <w:r>
              <w:rPr>
                <w:sz w:val="28"/>
                <w:szCs w:val="28"/>
              </w:rPr>
              <w:t>2</w:t>
            </w:r>
          </w:p>
        </w:tc>
        <w:tc>
          <w:tcPr>
            <w:tcW w:w="992" w:type="dxa"/>
            <w:vAlign w:val="center"/>
          </w:tcPr>
          <w:p w:rsidR="00BC7ABB" w:rsidRDefault="00BC7ABB">
            <w:pPr>
              <w:widowControl w:val="0"/>
              <w:ind w:left="-108" w:right="-109"/>
              <w:jc w:val="center"/>
              <w:rPr>
                <w:sz w:val="28"/>
                <w:szCs w:val="28"/>
              </w:rPr>
            </w:pPr>
            <w:r>
              <w:rPr>
                <w:sz w:val="28"/>
                <w:szCs w:val="28"/>
              </w:rPr>
              <w:t>-</w:t>
            </w:r>
          </w:p>
        </w:tc>
        <w:tc>
          <w:tcPr>
            <w:tcW w:w="1276" w:type="dxa"/>
            <w:vAlign w:val="center"/>
          </w:tcPr>
          <w:p w:rsidR="00BC7ABB" w:rsidRDefault="00BC7ABB">
            <w:pPr>
              <w:widowControl w:val="0"/>
              <w:ind w:left="-107" w:right="-108"/>
              <w:jc w:val="center"/>
              <w:rPr>
                <w:sz w:val="28"/>
                <w:szCs w:val="28"/>
              </w:rPr>
            </w:pPr>
            <w:r>
              <w:rPr>
                <w:sz w:val="28"/>
                <w:szCs w:val="28"/>
              </w:rPr>
              <w:t>1560,00</w:t>
            </w:r>
          </w:p>
        </w:tc>
        <w:tc>
          <w:tcPr>
            <w:tcW w:w="1891" w:type="dxa"/>
            <w:vAlign w:val="center"/>
          </w:tcPr>
          <w:p w:rsidR="00BC7ABB" w:rsidRDefault="00BC7ABB">
            <w:pPr>
              <w:widowControl w:val="0"/>
              <w:ind w:left="-108" w:right="-60"/>
              <w:jc w:val="center"/>
              <w:rPr>
                <w:sz w:val="28"/>
                <w:szCs w:val="28"/>
              </w:rPr>
            </w:pPr>
          </w:p>
        </w:tc>
        <w:tc>
          <w:tcPr>
            <w:tcW w:w="1369" w:type="dxa"/>
            <w:vAlign w:val="center"/>
          </w:tcPr>
          <w:p w:rsidR="00BC7ABB" w:rsidRDefault="00BC7ABB">
            <w:pPr>
              <w:ind w:left="-156" w:right="-108"/>
              <w:jc w:val="center"/>
              <w:rPr>
                <w:color w:val="000000"/>
                <w:sz w:val="28"/>
                <w:szCs w:val="28"/>
              </w:rPr>
            </w:pPr>
            <w:r>
              <w:rPr>
                <w:color w:val="000000"/>
                <w:sz w:val="28"/>
                <w:szCs w:val="28"/>
              </w:rPr>
              <w:t>18,10</w:t>
            </w:r>
          </w:p>
        </w:tc>
      </w:tr>
      <w:tr w:rsidR="00BC7ABB">
        <w:tc>
          <w:tcPr>
            <w:tcW w:w="8270" w:type="dxa"/>
            <w:gridSpan w:val="5"/>
          </w:tcPr>
          <w:p w:rsidR="00BC7ABB" w:rsidRDefault="00BC7ABB">
            <w:pPr>
              <w:widowControl w:val="0"/>
              <w:rPr>
                <w:sz w:val="28"/>
                <w:szCs w:val="28"/>
              </w:rPr>
            </w:pPr>
            <w:r>
              <w:rPr>
                <w:sz w:val="28"/>
                <w:szCs w:val="28"/>
              </w:rPr>
              <w:t>Итого</w:t>
            </w:r>
          </w:p>
        </w:tc>
        <w:tc>
          <w:tcPr>
            <w:tcW w:w="1369" w:type="dxa"/>
            <w:vAlign w:val="center"/>
          </w:tcPr>
          <w:p w:rsidR="00BC7ABB" w:rsidRDefault="00BC7ABB">
            <w:pPr>
              <w:ind w:left="-156" w:right="-108"/>
              <w:jc w:val="center"/>
              <w:rPr>
                <w:color w:val="000000"/>
                <w:sz w:val="28"/>
                <w:szCs w:val="28"/>
              </w:rPr>
            </w:pPr>
            <w:r>
              <w:rPr>
                <w:color w:val="000000"/>
                <w:sz w:val="28"/>
                <w:szCs w:val="28"/>
              </w:rPr>
              <w:t>505,08</w:t>
            </w:r>
          </w:p>
        </w:tc>
      </w:tr>
    </w:tbl>
    <w:p w:rsidR="00BC7ABB" w:rsidRDefault="00BC7ABB" w:rsidP="00350656">
      <w:pPr>
        <w:jc w:val="both"/>
        <w:rPr>
          <w:sz w:val="28"/>
          <w:szCs w:val="28"/>
        </w:rPr>
      </w:pPr>
    </w:p>
    <w:p w:rsidR="00BC7ABB" w:rsidRDefault="00BC7ABB" w:rsidP="00350656">
      <w:pPr>
        <w:ind w:firstLine="708"/>
        <w:jc w:val="both"/>
        <w:rPr>
          <w:sz w:val="28"/>
          <w:szCs w:val="28"/>
        </w:rPr>
      </w:pPr>
      <w:r>
        <w:rPr>
          <w:sz w:val="28"/>
          <w:szCs w:val="28"/>
        </w:rPr>
        <w:t>Основная заработная плата составила 505,08 </w:t>
      </w:r>
      <w:proofErr w:type="spellStart"/>
      <w:r>
        <w:rPr>
          <w:sz w:val="28"/>
          <w:szCs w:val="28"/>
        </w:rPr>
        <w:t>грн</w:t>
      </w:r>
      <w:proofErr w:type="spellEnd"/>
      <w:r>
        <w:rPr>
          <w:sz w:val="28"/>
          <w:szCs w:val="28"/>
        </w:rPr>
        <w:t>. Калькуляция себестоимости и рыночной цены лабораторного стенда для цифрового генератора НЧ сигналов  представлена в таблице 3.4.</w:t>
      </w:r>
    </w:p>
    <w:p w:rsidR="00BC7ABB" w:rsidRDefault="00BC7ABB" w:rsidP="00350656">
      <w:pPr>
        <w:jc w:val="both"/>
        <w:rPr>
          <w:sz w:val="28"/>
          <w:szCs w:val="28"/>
        </w:rPr>
      </w:pPr>
    </w:p>
    <w:p w:rsidR="00BC7ABB" w:rsidRDefault="00BC7ABB" w:rsidP="00350656">
      <w:pPr>
        <w:spacing w:line="360" w:lineRule="auto"/>
        <w:jc w:val="center"/>
        <w:rPr>
          <w:sz w:val="28"/>
          <w:szCs w:val="28"/>
        </w:rPr>
      </w:pPr>
      <w:r>
        <w:rPr>
          <w:sz w:val="28"/>
          <w:szCs w:val="28"/>
        </w:rPr>
        <w:t xml:space="preserve">Таблица 3.4 – Калькуляция себестоимости и цены </w:t>
      </w:r>
      <w:r w:rsidR="009310D9">
        <w:rPr>
          <w:sz w:val="28"/>
          <w:szCs w:val="28"/>
        </w:rPr>
        <w:t>генератора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48"/>
        <w:gridCol w:w="4906"/>
        <w:gridCol w:w="1786"/>
        <w:gridCol w:w="2797"/>
      </w:tblGrid>
      <w:tr w:rsidR="00BC7ABB">
        <w:tc>
          <w:tcPr>
            <w:tcW w:w="648" w:type="dxa"/>
          </w:tcPr>
          <w:p w:rsidR="00BC7ABB" w:rsidRDefault="00BC7ABB">
            <w:pPr>
              <w:jc w:val="center"/>
              <w:rPr>
                <w:sz w:val="28"/>
                <w:szCs w:val="28"/>
              </w:rPr>
            </w:pPr>
            <w:r>
              <w:rPr>
                <w:sz w:val="28"/>
                <w:szCs w:val="28"/>
              </w:rPr>
              <w:t xml:space="preserve">№ </w:t>
            </w:r>
            <w:proofErr w:type="spellStart"/>
            <w:r>
              <w:rPr>
                <w:sz w:val="28"/>
                <w:szCs w:val="28"/>
              </w:rPr>
              <w:t>пп</w:t>
            </w:r>
            <w:proofErr w:type="spellEnd"/>
          </w:p>
        </w:tc>
        <w:tc>
          <w:tcPr>
            <w:tcW w:w="4906" w:type="dxa"/>
            <w:vAlign w:val="center"/>
          </w:tcPr>
          <w:p w:rsidR="00BC7ABB" w:rsidRDefault="00BC7ABB">
            <w:pPr>
              <w:jc w:val="center"/>
              <w:rPr>
                <w:sz w:val="28"/>
                <w:szCs w:val="28"/>
              </w:rPr>
            </w:pPr>
            <w:r>
              <w:rPr>
                <w:sz w:val="28"/>
                <w:szCs w:val="28"/>
              </w:rPr>
              <w:t>Статья калькуляции</w:t>
            </w:r>
          </w:p>
        </w:tc>
        <w:tc>
          <w:tcPr>
            <w:tcW w:w="1786" w:type="dxa"/>
          </w:tcPr>
          <w:p w:rsidR="00BC7ABB" w:rsidRDefault="00BC7ABB">
            <w:pPr>
              <w:jc w:val="center"/>
              <w:rPr>
                <w:sz w:val="28"/>
                <w:szCs w:val="28"/>
              </w:rPr>
            </w:pPr>
            <w:r>
              <w:rPr>
                <w:sz w:val="28"/>
                <w:szCs w:val="28"/>
              </w:rPr>
              <w:t xml:space="preserve">Затраты на единицу, </w:t>
            </w:r>
            <w:proofErr w:type="spellStart"/>
            <w:r>
              <w:rPr>
                <w:sz w:val="28"/>
                <w:szCs w:val="28"/>
              </w:rPr>
              <w:t>грн</w:t>
            </w:r>
            <w:proofErr w:type="spellEnd"/>
          </w:p>
        </w:tc>
        <w:tc>
          <w:tcPr>
            <w:tcW w:w="2797" w:type="dxa"/>
            <w:vAlign w:val="center"/>
          </w:tcPr>
          <w:p w:rsidR="00BC7ABB" w:rsidRDefault="00BC7ABB">
            <w:pPr>
              <w:jc w:val="center"/>
              <w:rPr>
                <w:sz w:val="28"/>
                <w:szCs w:val="28"/>
              </w:rPr>
            </w:pPr>
            <w:r>
              <w:rPr>
                <w:sz w:val="28"/>
                <w:szCs w:val="28"/>
              </w:rPr>
              <w:t>Примечание</w:t>
            </w:r>
          </w:p>
        </w:tc>
      </w:tr>
      <w:tr w:rsidR="00BC7ABB">
        <w:tc>
          <w:tcPr>
            <w:tcW w:w="648" w:type="dxa"/>
          </w:tcPr>
          <w:p w:rsidR="00BC7ABB" w:rsidRDefault="00BC7ABB">
            <w:pPr>
              <w:jc w:val="center"/>
              <w:rPr>
                <w:sz w:val="28"/>
                <w:szCs w:val="28"/>
              </w:rPr>
            </w:pPr>
            <w:r>
              <w:rPr>
                <w:sz w:val="28"/>
                <w:szCs w:val="28"/>
              </w:rPr>
              <w:t>1</w:t>
            </w:r>
          </w:p>
        </w:tc>
        <w:tc>
          <w:tcPr>
            <w:tcW w:w="4906" w:type="dxa"/>
            <w:vAlign w:val="center"/>
          </w:tcPr>
          <w:p w:rsidR="00BC7ABB" w:rsidRDefault="00BC7ABB">
            <w:pPr>
              <w:ind w:left="-108" w:right="-108" w:firstLine="108"/>
              <w:jc w:val="both"/>
              <w:rPr>
                <w:sz w:val="28"/>
                <w:szCs w:val="28"/>
              </w:rPr>
            </w:pPr>
            <w:r>
              <w:rPr>
                <w:sz w:val="28"/>
                <w:szCs w:val="28"/>
              </w:rPr>
              <w:t>Покупные элементы (изделия)</w:t>
            </w:r>
          </w:p>
        </w:tc>
        <w:tc>
          <w:tcPr>
            <w:tcW w:w="1786" w:type="dxa"/>
            <w:vAlign w:val="center"/>
          </w:tcPr>
          <w:p w:rsidR="00BC7ABB" w:rsidRDefault="00BC7ABB">
            <w:pPr>
              <w:ind w:left="-108" w:right="-108"/>
              <w:jc w:val="center"/>
              <w:rPr>
                <w:sz w:val="28"/>
                <w:szCs w:val="28"/>
              </w:rPr>
            </w:pPr>
            <w:r>
              <w:rPr>
                <w:sz w:val="28"/>
                <w:szCs w:val="28"/>
              </w:rPr>
              <w:t>452,31</w:t>
            </w:r>
          </w:p>
        </w:tc>
        <w:tc>
          <w:tcPr>
            <w:tcW w:w="2797" w:type="dxa"/>
            <w:vAlign w:val="center"/>
          </w:tcPr>
          <w:p w:rsidR="00BC7ABB" w:rsidRDefault="00BC7ABB">
            <w:pPr>
              <w:ind w:left="-108" w:right="-144"/>
              <w:jc w:val="center"/>
              <w:rPr>
                <w:sz w:val="28"/>
                <w:szCs w:val="28"/>
              </w:rPr>
            </w:pPr>
            <w:r>
              <w:rPr>
                <w:sz w:val="28"/>
                <w:szCs w:val="28"/>
              </w:rPr>
              <w:t xml:space="preserve">табл. </w:t>
            </w:r>
            <w:r>
              <w:rPr>
                <w:rFonts w:hint="eastAsia"/>
                <w:sz w:val="28"/>
                <w:szCs w:val="28"/>
                <w:lang w:eastAsia="zh-CN"/>
              </w:rPr>
              <w:t>3</w:t>
            </w:r>
            <w:r>
              <w:rPr>
                <w:sz w:val="28"/>
                <w:szCs w:val="28"/>
              </w:rPr>
              <w:t>.2</w:t>
            </w:r>
          </w:p>
        </w:tc>
      </w:tr>
      <w:tr w:rsidR="00BC7ABB">
        <w:tc>
          <w:tcPr>
            <w:tcW w:w="648" w:type="dxa"/>
          </w:tcPr>
          <w:p w:rsidR="00BC7ABB" w:rsidRDefault="00BC7ABB">
            <w:pPr>
              <w:jc w:val="center"/>
              <w:rPr>
                <w:sz w:val="28"/>
                <w:szCs w:val="28"/>
              </w:rPr>
            </w:pPr>
            <w:r>
              <w:rPr>
                <w:sz w:val="28"/>
                <w:szCs w:val="28"/>
              </w:rPr>
              <w:t>2</w:t>
            </w:r>
          </w:p>
        </w:tc>
        <w:tc>
          <w:tcPr>
            <w:tcW w:w="4906" w:type="dxa"/>
            <w:vAlign w:val="center"/>
          </w:tcPr>
          <w:p w:rsidR="00BC7ABB" w:rsidRDefault="00BC7ABB">
            <w:pPr>
              <w:ind w:left="-108" w:right="-108" w:firstLine="108"/>
              <w:jc w:val="both"/>
              <w:rPr>
                <w:sz w:val="28"/>
                <w:szCs w:val="28"/>
              </w:rPr>
            </w:pPr>
            <w:r>
              <w:rPr>
                <w:sz w:val="28"/>
                <w:szCs w:val="28"/>
              </w:rPr>
              <w:t>Основная заработная плата, ОЗП</w:t>
            </w:r>
          </w:p>
        </w:tc>
        <w:tc>
          <w:tcPr>
            <w:tcW w:w="1786" w:type="dxa"/>
            <w:vAlign w:val="center"/>
          </w:tcPr>
          <w:p w:rsidR="00BC7ABB" w:rsidRDefault="00BC7ABB">
            <w:pPr>
              <w:ind w:left="-108" w:right="-108"/>
              <w:jc w:val="center"/>
              <w:rPr>
                <w:sz w:val="28"/>
                <w:szCs w:val="28"/>
              </w:rPr>
            </w:pPr>
            <w:r>
              <w:rPr>
                <w:sz w:val="28"/>
                <w:szCs w:val="28"/>
              </w:rPr>
              <w:t>505,08</w:t>
            </w:r>
          </w:p>
        </w:tc>
        <w:tc>
          <w:tcPr>
            <w:tcW w:w="2797" w:type="dxa"/>
            <w:vAlign w:val="center"/>
          </w:tcPr>
          <w:p w:rsidR="00BC7ABB" w:rsidRDefault="00BC7ABB">
            <w:pPr>
              <w:ind w:left="-108" w:right="-144"/>
              <w:jc w:val="center"/>
              <w:rPr>
                <w:sz w:val="28"/>
                <w:szCs w:val="28"/>
              </w:rPr>
            </w:pPr>
            <w:r>
              <w:rPr>
                <w:sz w:val="28"/>
                <w:szCs w:val="28"/>
              </w:rPr>
              <w:t xml:space="preserve">табл. </w:t>
            </w:r>
            <w:r>
              <w:rPr>
                <w:rFonts w:hint="eastAsia"/>
                <w:sz w:val="28"/>
                <w:szCs w:val="28"/>
                <w:lang w:eastAsia="zh-CN"/>
              </w:rPr>
              <w:t>3</w:t>
            </w:r>
            <w:r>
              <w:rPr>
                <w:sz w:val="28"/>
                <w:szCs w:val="28"/>
              </w:rPr>
              <w:t>.3</w:t>
            </w:r>
          </w:p>
        </w:tc>
      </w:tr>
      <w:tr w:rsidR="00BC7ABB">
        <w:tc>
          <w:tcPr>
            <w:tcW w:w="648" w:type="dxa"/>
          </w:tcPr>
          <w:p w:rsidR="00BC7ABB" w:rsidRDefault="00BC7ABB">
            <w:pPr>
              <w:jc w:val="center"/>
              <w:rPr>
                <w:sz w:val="28"/>
                <w:szCs w:val="28"/>
              </w:rPr>
            </w:pPr>
            <w:r>
              <w:rPr>
                <w:sz w:val="28"/>
                <w:szCs w:val="28"/>
              </w:rPr>
              <w:t>3</w:t>
            </w:r>
          </w:p>
        </w:tc>
        <w:tc>
          <w:tcPr>
            <w:tcW w:w="4906" w:type="dxa"/>
            <w:vAlign w:val="center"/>
          </w:tcPr>
          <w:p w:rsidR="00BC7ABB" w:rsidRDefault="00BC7ABB">
            <w:pPr>
              <w:ind w:left="-108" w:right="-108" w:firstLine="108"/>
              <w:jc w:val="both"/>
              <w:rPr>
                <w:sz w:val="28"/>
                <w:szCs w:val="28"/>
              </w:rPr>
            </w:pPr>
            <w:r>
              <w:rPr>
                <w:sz w:val="28"/>
                <w:szCs w:val="28"/>
              </w:rPr>
              <w:t>Дополнительная заработная плата, ДЗП</w:t>
            </w:r>
          </w:p>
        </w:tc>
        <w:tc>
          <w:tcPr>
            <w:tcW w:w="1786" w:type="dxa"/>
            <w:vAlign w:val="center"/>
          </w:tcPr>
          <w:p w:rsidR="00BC7ABB" w:rsidRDefault="00BC7ABB">
            <w:pPr>
              <w:ind w:left="-108" w:right="-108"/>
              <w:jc w:val="center"/>
              <w:rPr>
                <w:sz w:val="28"/>
                <w:szCs w:val="28"/>
              </w:rPr>
            </w:pPr>
            <w:r>
              <w:rPr>
                <w:sz w:val="28"/>
                <w:szCs w:val="28"/>
              </w:rPr>
              <w:t>126,27</w:t>
            </w:r>
          </w:p>
        </w:tc>
        <w:tc>
          <w:tcPr>
            <w:tcW w:w="2797" w:type="dxa"/>
            <w:vAlign w:val="center"/>
          </w:tcPr>
          <w:p w:rsidR="00BC7ABB" w:rsidRDefault="00BC7ABB">
            <w:pPr>
              <w:ind w:left="-108" w:right="-144"/>
              <w:jc w:val="center"/>
              <w:rPr>
                <w:sz w:val="28"/>
                <w:szCs w:val="28"/>
              </w:rPr>
            </w:pPr>
            <w:r>
              <w:rPr>
                <w:sz w:val="28"/>
                <w:szCs w:val="28"/>
              </w:rPr>
              <w:t>25% от ОЗП</w:t>
            </w:r>
          </w:p>
        </w:tc>
      </w:tr>
      <w:tr w:rsidR="00BC7ABB">
        <w:tc>
          <w:tcPr>
            <w:tcW w:w="648" w:type="dxa"/>
          </w:tcPr>
          <w:p w:rsidR="00BC7ABB" w:rsidRDefault="00BC7ABB">
            <w:pPr>
              <w:jc w:val="center"/>
              <w:rPr>
                <w:sz w:val="28"/>
                <w:szCs w:val="28"/>
              </w:rPr>
            </w:pPr>
            <w:r>
              <w:rPr>
                <w:sz w:val="28"/>
                <w:szCs w:val="28"/>
              </w:rPr>
              <w:t>4</w:t>
            </w:r>
          </w:p>
        </w:tc>
        <w:tc>
          <w:tcPr>
            <w:tcW w:w="4906" w:type="dxa"/>
            <w:vAlign w:val="center"/>
          </w:tcPr>
          <w:p w:rsidR="00BC7ABB" w:rsidRDefault="00BC7ABB">
            <w:pPr>
              <w:ind w:left="-108" w:right="-108" w:firstLine="108"/>
              <w:jc w:val="both"/>
              <w:rPr>
                <w:sz w:val="28"/>
                <w:szCs w:val="28"/>
              </w:rPr>
            </w:pPr>
            <w:r>
              <w:rPr>
                <w:sz w:val="28"/>
                <w:szCs w:val="28"/>
              </w:rPr>
              <w:t>Начисления на заработную плату</w:t>
            </w:r>
          </w:p>
        </w:tc>
        <w:tc>
          <w:tcPr>
            <w:tcW w:w="1786" w:type="dxa"/>
            <w:vAlign w:val="center"/>
          </w:tcPr>
          <w:p w:rsidR="00BC7ABB" w:rsidRDefault="00BC7ABB">
            <w:pPr>
              <w:ind w:left="-108" w:right="-108"/>
              <w:jc w:val="center"/>
              <w:rPr>
                <w:sz w:val="28"/>
                <w:szCs w:val="28"/>
              </w:rPr>
            </w:pPr>
            <w:r>
              <w:rPr>
                <w:sz w:val="28"/>
                <w:szCs w:val="28"/>
              </w:rPr>
              <w:t>236,76</w:t>
            </w:r>
          </w:p>
        </w:tc>
        <w:tc>
          <w:tcPr>
            <w:tcW w:w="2797" w:type="dxa"/>
            <w:vAlign w:val="center"/>
          </w:tcPr>
          <w:p w:rsidR="00BC7ABB" w:rsidRDefault="00BC7ABB">
            <w:pPr>
              <w:ind w:left="-108" w:right="-144"/>
              <w:jc w:val="center"/>
              <w:rPr>
                <w:sz w:val="28"/>
                <w:szCs w:val="28"/>
              </w:rPr>
            </w:pPr>
            <w:r>
              <w:rPr>
                <w:sz w:val="28"/>
                <w:szCs w:val="28"/>
              </w:rPr>
              <w:t>37,5% от (ОЗП + ДЗП)</w:t>
            </w:r>
          </w:p>
        </w:tc>
      </w:tr>
      <w:tr w:rsidR="00BC7ABB">
        <w:tc>
          <w:tcPr>
            <w:tcW w:w="648" w:type="dxa"/>
          </w:tcPr>
          <w:p w:rsidR="00BC7ABB" w:rsidRDefault="00BC7ABB">
            <w:pPr>
              <w:jc w:val="center"/>
              <w:rPr>
                <w:sz w:val="28"/>
                <w:szCs w:val="28"/>
              </w:rPr>
            </w:pPr>
            <w:r>
              <w:rPr>
                <w:sz w:val="28"/>
                <w:szCs w:val="28"/>
              </w:rPr>
              <w:t>5</w:t>
            </w:r>
          </w:p>
        </w:tc>
        <w:tc>
          <w:tcPr>
            <w:tcW w:w="4906" w:type="dxa"/>
            <w:vAlign w:val="center"/>
          </w:tcPr>
          <w:p w:rsidR="00BC7ABB" w:rsidRDefault="00BC7ABB">
            <w:pPr>
              <w:ind w:left="-108" w:right="-108" w:firstLine="108"/>
              <w:jc w:val="both"/>
              <w:rPr>
                <w:sz w:val="28"/>
                <w:szCs w:val="28"/>
              </w:rPr>
            </w:pPr>
            <w:r>
              <w:rPr>
                <w:sz w:val="28"/>
                <w:szCs w:val="28"/>
              </w:rPr>
              <w:t>Аренда помещения</w:t>
            </w:r>
          </w:p>
        </w:tc>
        <w:tc>
          <w:tcPr>
            <w:tcW w:w="1786" w:type="dxa"/>
            <w:vAlign w:val="center"/>
          </w:tcPr>
          <w:p w:rsidR="00BC7ABB" w:rsidRDefault="00BC7ABB">
            <w:pPr>
              <w:ind w:left="-108" w:right="-108"/>
              <w:jc w:val="center"/>
              <w:rPr>
                <w:sz w:val="28"/>
                <w:szCs w:val="28"/>
              </w:rPr>
            </w:pPr>
            <w:r>
              <w:rPr>
                <w:sz w:val="28"/>
                <w:szCs w:val="28"/>
              </w:rPr>
              <w:t>1270,00</w:t>
            </w:r>
          </w:p>
        </w:tc>
        <w:tc>
          <w:tcPr>
            <w:tcW w:w="2797" w:type="dxa"/>
            <w:vAlign w:val="center"/>
          </w:tcPr>
          <w:p w:rsidR="00BC7ABB" w:rsidRDefault="00BC7ABB">
            <w:pPr>
              <w:ind w:left="-108" w:right="-144"/>
              <w:jc w:val="center"/>
              <w:rPr>
                <w:sz w:val="28"/>
                <w:szCs w:val="28"/>
              </w:rPr>
            </w:pPr>
          </w:p>
        </w:tc>
      </w:tr>
      <w:tr w:rsidR="00BC7ABB">
        <w:tc>
          <w:tcPr>
            <w:tcW w:w="648" w:type="dxa"/>
          </w:tcPr>
          <w:p w:rsidR="00BC7ABB" w:rsidRDefault="00BC7ABB">
            <w:pPr>
              <w:jc w:val="center"/>
              <w:rPr>
                <w:sz w:val="28"/>
                <w:szCs w:val="28"/>
              </w:rPr>
            </w:pPr>
            <w:r>
              <w:rPr>
                <w:sz w:val="28"/>
                <w:szCs w:val="28"/>
              </w:rPr>
              <w:t>6</w:t>
            </w:r>
          </w:p>
        </w:tc>
        <w:tc>
          <w:tcPr>
            <w:tcW w:w="4906" w:type="dxa"/>
            <w:vAlign w:val="center"/>
          </w:tcPr>
          <w:p w:rsidR="00BC7ABB" w:rsidRDefault="00BC7ABB">
            <w:pPr>
              <w:ind w:left="-108" w:right="-108" w:firstLine="108"/>
              <w:jc w:val="both"/>
              <w:rPr>
                <w:sz w:val="28"/>
                <w:szCs w:val="28"/>
              </w:rPr>
            </w:pPr>
            <w:r>
              <w:rPr>
                <w:sz w:val="28"/>
                <w:szCs w:val="28"/>
              </w:rPr>
              <w:t>Прочие расходы</w:t>
            </w:r>
          </w:p>
        </w:tc>
        <w:tc>
          <w:tcPr>
            <w:tcW w:w="1786" w:type="dxa"/>
            <w:vAlign w:val="center"/>
          </w:tcPr>
          <w:p w:rsidR="00BC7ABB" w:rsidRDefault="00BC7ABB">
            <w:pPr>
              <w:ind w:left="-108" w:right="-108"/>
              <w:jc w:val="center"/>
              <w:rPr>
                <w:sz w:val="28"/>
                <w:szCs w:val="28"/>
              </w:rPr>
            </w:pPr>
            <w:r>
              <w:rPr>
                <w:sz w:val="28"/>
                <w:szCs w:val="28"/>
              </w:rPr>
              <w:t>404,06</w:t>
            </w:r>
          </w:p>
        </w:tc>
        <w:tc>
          <w:tcPr>
            <w:tcW w:w="2797" w:type="dxa"/>
            <w:vAlign w:val="center"/>
          </w:tcPr>
          <w:p w:rsidR="00BC7ABB" w:rsidRDefault="00BC7ABB">
            <w:pPr>
              <w:ind w:left="-108" w:right="-144"/>
              <w:jc w:val="center"/>
              <w:rPr>
                <w:sz w:val="28"/>
                <w:szCs w:val="28"/>
              </w:rPr>
            </w:pPr>
            <w:r>
              <w:rPr>
                <w:sz w:val="28"/>
                <w:szCs w:val="28"/>
              </w:rPr>
              <w:t>80% от ОЗП</w:t>
            </w:r>
          </w:p>
        </w:tc>
      </w:tr>
      <w:tr w:rsidR="00BC7ABB">
        <w:tc>
          <w:tcPr>
            <w:tcW w:w="648" w:type="dxa"/>
          </w:tcPr>
          <w:p w:rsidR="00BC7ABB" w:rsidRDefault="00BC7ABB">
            <w:pPr>
              <w:jc w:val="center"/>
              <w:rPr>
                <w:sz w:val="28"/>
                <w:szCs w:val="28"/>
              </w:rPr>
            </w:pPr>
            <w:r>
              <w:rPr>
                <w:sz w:val="28"/>
                <w:szCs w:val="28"/>
              </w:rPr>
              <w:t>7</w:t>
            </w:r>
          </w:p>
        </w:tc>
        <w:tc>
          <w:tcPr>
            <w:tcW w:w="4906" w:type="dxa"/>
            <w:vAlign w:val="center"/>
          </w:tcPr>
          <w:p w:rsidR="00BC7ABB" w:rsidRDefault="00BC7ABB">
            <w:pPr>
              <w:ind w:left="-108" w:right="-108" w:firstLine="108"/>
              <w:jc w:val="both"/>
              <w:rPr>
                <w:sz w:val="28"/>
                <w:szCs w:val="28"/>
              </w:rPr>
            </w:pPr>
            <w:r>
              <w:rPr>
                <w:sz w:val="28"/>
                <w:szCs w:val="28"/>
              </w:rPr>
              <w:t>В сумме: себестоимость</w:t>
            </w:r>
          </w:p>
        </w:tc>
        <w:tc>
          <w:tcPr>
            <w:tcW w:w="1786" w:type="dxa"/>
            <w:vAlign w:val="center"/>
          </w:tcPr>
          <w:p w:rsidR="00BC7ABB" w:rsidRDefault="00BC7ABB">
            <w:pPr>
              <w:ind w:left="-108" w:right="-108"/>
              <w:jc w:val="center"/>
              <w:rPr>
                <w:sz w:val="28"/>
                <w:szCs w:val="28"/>
              </w:rPr>
            </w:pPr>
            <w:r>
              <w:rPr>
                <w:sz w:val="28"/>
                <w:szCs w:val="28"/>
              </w:rPr>
              <w:t>2994,48</w:t>
            </w:r>
          </w:p>
        </w:tc>
        <w:tc>
          <w:tcPr>
            <w:tcW w:w="2797" w:type="dxa"/>
            <w:vAlign w:val="center"/>
          </w:tcPr>
          <w:p w:rsidR="00BC7ABB" w:rsidRDefault="00BC7ABB">
            <w:pPr>
              <w:ind w:left="-108" w:right="-144"/>
              <w:jc w:val="center"/>
              <w:rPr>
                <w:sz w:val="28"/>
                <w:szCs w:val="28"/>
              </w:rPr>
            </w:pPr>
            <w:r>
              <w:rPr>
                <w:sz w:val="28"/>
                <w:szCs w:val="28"/>
              </w:rPr>
              <w:t>∑ п.1-6</w:t>
            </w:r>
          </w:p>
        </w:tc>
      </w:tr>
      <w:tr w:rsidR="00BC7ABB">
        <w:tc>
          <w:tcPr>
            <w:tcW w:w="648" w:type="dxa"/>
          </w:tcPr>
          <w:p w:rsidR="00BC7ABB" w:rsidRDefault="00BC7ABB">
            <w:pPr>
              <w:jc w:val="center"/>
              <w:rPr>
                <w:sz w:val="28"/>
                <w:szCs w:val="28"/>
              </w:rPr>
            </w:pPr>
            <w:r>
              <w:rPr>
                <w:sz w:val="28"/>
                <w:szCs w:val="28"/>
              </w:rPr>
              <w:t>8</w:t>
            </w:r>
          </w:p>
        </w:tc>
        <w:tc>
          <w:tcPr>
            <w:tcW w:w="4906" w:type="dxa"/>
            <w:vAlign w:val="center"/>
          </w:tcPr>
          <w:p w:rsidR="00BC7ABB" w:rsidRDefault="00BC7ABB">
            <w:pPr>
              <w:ind w:left="-108" w:right="-108" w:firstLine="108"/>
              <w:jc w:val="both"/>
              <w:rPr>
                <w:sz w:val="28"/>
                <w:szCs w:val="28"/>
              </w:rPr>
            </w:pPr>
            <w:r>
              <w:rPr>
                <w:sz w:val="28"/>
                <w:szCs w:val="28"/>
              </w:rPr>
              <w:t>Внепроизводственные затраты</w:t>
            </w:r>
          </w:p>
        </w:tc>
        <w:tc>
          <w:tcPr>
            <w:tcW w:w="1786" w:type="dxa"/>
            <w:vAlign w:val="center"/>
          </w:tcPr>
          <w:p w:rsidR="00BC7ABB" w:rsidRDefault="00BC7ABB">
            <w:pPr>
              <w:ind w:left="-108" w:right="-108"/>
              <w:jc w:val="center"/>
              <w:rPr>
                <w:sz w:val="28"/>
                <w:szCs w:val="28"/>
              </w:rPr>
            </w:pPr>
            <w:r>
              <w:rPr>
                <w:sz w:val="28"/>
                <w:szCs w:val="28"/>
              </w:rPr>
              <w:t>61,86</w:t>
            </w:r>
          </w:p>
        </w:tc>
        <w:tc>
          <w:tcPr>
            <w:tcW w:w="2797" w:type="dxa"/>
            <w:vAlign w:val="center"/>
          </w:tcPr>
          <w:p w:rsidR="00BC7ABB" w:rsidRDefault="00BC7ABB">
            <w:pPr>
              <w:ind w:left="-108" w:right="-144"/>
              <w:jc w:val="center"/>
              <w:rPr>
                <w:sz w:val="28"/>
                <w:szCs w:val="28"/>
              </w:rPr>
            </w:pPr>
            <w:r>
              <w:rPr>
                <w:sz w:val="28"/>
                <w:szCs w:val="28"/>
              </w:rPr>
              <w:t>2% от Себестоимости</w:t>
            </w:r>
          </w:p>
        </w:tc>
      </w:tr>
      <w:tr w:rsidR="00BC7ABB">
        <w:tc>
          <w:tcPr>
            <w:tcW w:w="648" w:type="dxa"/>
          </w:tcPr>
          <w:p w:rsidR="00BC7ABB" w:rsidRDefault="00BC7ABB">
            <w:pPr>
              <w:jc w:val="center"/>
              <w:rPr>
                <w:sz w:val="28"/>
                <w:szCs w:val="28"/>
              </w:rPr>
            </w:pPr>
            <w:r>
              <w:rPr>
                <w:sz w:val="28"/>
                <w:szCs w:val="28"/>
              </w:rPr>
              <w:t>9</w:t>
            </w:r>
          </w:p>
        </w:tc>
        <w:tc>
          <w:tcPr>
            <w:tcW w:w="4906" w:type="dxa"/>
            <w:vAlign w:val="center"/>
          </w:tcPr>
          <w:p w:rsidR="00BC7ABB" w:rsidRDefault="00BC7ABB">
            <w:pPr>
              <w:ind w:left="-108" w:right="-108" w:firstLine="108"/>
              <w:jc w:val="both"/>
              <w:rPr>
                <w:sz w:val="28"/>
                <w:szCs w:val="28"/>
              </w:rPr>
            </w:pPr>
            <w:r>
              <w:rPr>
                <w:sz w:val="28"/>
                <w:szCs w:val="28"/>
              </w:rPr>
              <w:t>Полная себестоимость, ПС</w:t>
            </w:r>
          </w:p>
        </w:tc>
        <w:tc>
          <w:tcPr>
            <w:tcW w:w="1786" w:type="dxa"/>
            <w:vAlign w:val="center"/>
          </w:tcPr>
          <w:p w:rsidR="00BC7ABB" w:rsidRDefault="00BC7ABB">
            <w:pPr>
              <w:ind w:left="-108" w:right="-108"/>
              <w:jc w:val="center"/>
              <w:rPr>
                <w:sz w:val="28"/>
                <w:szCs w:val="28"/>
              </w:rPr>
            </w:pPr>
            <w:r>
              <w:rPr>
                <w:sz w:val="28"/>
                <w:szCs w:val="28"/>
              </w:rPr>
              <w:t>3056,34</w:t>
            </w:r>
          </w:p>
        </w:tc>
        <w:tc>
          <w:tcPr>
            <w:tcW w:w="2797" w:type="dxa"/>
            <w:vAlign w:val="center"/>
          </w:tcPr>
          <w:p w:rsidR="00BC7ABB" w:rsidRDefault="00BC7ABB">
            <w:pPr>
              <w:ind w:left="-108" w:right="-144"/>
              <w:jc w:val="center"/>
              <w:rPr>
                <w:sz w:val="28"/>
                <w:szCs w:val="28"/>
              </w:rPr>
            </w:pPr>
            <w:r>
              <w:rPr>
                <w:sz w:val="28"/>
                <w:szCs w:val="28"/>
              </w:rPr>
              <w:t>∑ п.7-8</w:t>
            </w:r>
          </w:p>
        </w:tc>
      </w:tr>
      <w:tr w:rsidR="00BC7ABB">
        <w:tc>
          <w:tcPr>
            <w:tcW w:w="648" w:type="dxa"/>
          </w:tcPr>
          <w:p w:rsidR="00BC7ABB" w:rsidRDefault="00BC7ABB">
            <w:pPr>
              <w:jc w:val="center"/>
              <w:rPr>
                <w:sz w:val="28"/>
                <w:szCs w:val="28"/>
              </w:rPr>
            </w:pPr>
            <w:r>
              <w:rPr>
                <w:sz w:val="28"/>
                <w:szCs w:val="28"/>
              </w:rPr>
              <w:t>10</w:t>
            </w:r>
          </w:p>
        </w:tc>
        <w:tc>
          <w:tcPr>
            <w:tcW w:w="4906" w:type="dxa"/>
            <w:vAlign w:val="center"/>
          </w:tcPr>
          <w:p w:rsidR="00BC7ABB" w:rsidRDefault="00BC7ABB">
            <w:pPr>
              <w:ind w:left="-108" w:right="-108" w:firstLine="108"/>
              <w:jc w:val="both"/>
              <w:rPr>
                <w:sz w:val="28"/>
                <w:szCs w:val="28"/>
              </w:rPr>
            </w:pPr>
            <w:r>
              <w:rPr>
                <w:sz w:val="28"/>
                <w:szCs w:val="28"/>
              </w:rPr>
              <w:t>Прибыль</w:t>
            </w:r>
          </w:p>
        </w:tc>
        <w:tc>
          <w:tcPr>
            <w:tcW w:w="1786" w:type="dxa"/>
            <w:vAlign w:val="center"/>
          </w:tcPr>
          <w:p w:rsidR="00BC7ABB" w:rsidRDefault="00BC7ABB">
            <w:pPr>
              <w:ind w:left="-108" w:right="-108"/>
              <w:jc w:val="center"/>
              <w:rPr>
                <w:sz w:val="28"/>
                <w:szCs w:val="28"/>
              </w:rPr>
            </w:pPr>
            <w:r>
              <w:rPr>
                <w:sz w:val="28"/>
                <w:szCs w:val="28"/>
              </w:rPr>
              <w:t>631,00</w:t>
            </w:r>
          </w:p>
        </w:tc>
        <w:tc>
          <w:tcPr>
            <w:tcW w:w="2797" w:type="dxa"/>
            <w:vAlign w:val="center"/>
          </w:tcPr>
          <w:p w:rsidR="00BC7ABB" w:rsidRDefault="00BC7ABB">
            <w:pPr>
              <w:ind w:left="-108" w:right="-144"/>
              <w:jc w:val="center"/>
              <w:rPr>
                <w:sz w:val="28"/>
                <w:szCs w:val="28"/>
              </w:rPr>
            </w:pPr>
            <w:r>
              <w:rPr>
                <w:sz w:val="28"/>
                <w:szCs w:val="28"/>
              </w:rPr>
              <w:t>20% от ПС</w:t>
            </w:r>
          </w:p>
        </w:tc>
      </w:tr>
      <w:tr w:rsidR="00BC7ABB">
        <w:tc>
          <w:tcPr>
            <w:tcW w:w="648" w:type="dxa"/>
          </w:tcPr>
          <w:p w:rsidR="00BC7ABB" w:rsidRDefault="00BC7ABB">
            <w:pPr>
              <w:jc w:val="center"/>
              <w:rPr>
                <w:sz w:val="28"/>
                <w:szCs w:val="28"/>
              </w:rPr>
            </w:pPr>
            <w:r>
              <w:rPr>
                <w:sz w:val="28"/>
                <w:szCs w:val="28"/>
              </w:rPr>
              <w:t>11</w:t>
            </w:r>
          </w:p>
        </w:tc>
        <w:tc>
          <w:tcPr>
            <w:tcW w:w="4906" w:type="dxa"/>
            <w:vAlign w:val="center"/>
          </w:tcPr>
          <w:p w:rsidR="00BC7ABB" w:rsidRDefault="00BC7ABB">
            <w:pPr>
              <w:ind w:left="-108" w:right="-108" w:firstLine="108"/>
              <w:jc w:val="both"/>
              <w:rPr>
                <w:sz w:val="28"/>
                <w:szCs w:val="28"/>
              </w:rPr>
            </w:pPr>
            <w:r>
              <w:rPr>
                <w:sz w:val="28"/>
                <w:szCs w:val="28"/>
              </w:rPr>
              <w:t>Цена изготовления</w:t>
            </w:r>
          </w:p>
        </w:tc>
        <w:tc>
          <w:tcPr>
            <w:tcW w:w="1786" w:type="dxa"/>
            <w:vAlign w:val="center"/>
          </w:tcPr>
          <w:p w:rsidR="00BC7ABB" w:rsidRDefault="00BC7ABB">
            <w:pPr>
              <w:ind w:left="-108" w:right="-108"/>
              <w:jc w:val="center"/>
              <w:rPr>
                <w:sz w:val="28"/>
                <w:szCs w:val="28"/>
              </w:rPr>
            </w:pPr>
            <w:r>
              <w:rPr>
                <w:sz w:val="28"/>
                <w:szCs w:val="28"/>
              </w:rPr>
              <w:t>3687,34</w:t>
            </w:r>
          </w:p>
        </w:tc>
        <w:tc>
          <w:tcPr>
            <w:tcW w:w="2797" w:type="dxa"/>
            <w:vAlign w:val="center"/>
          </w:tcPr>
          <w:p w:rsidR="00BC7ABB" w:rsidRDefault="00BC7ABB">
            <w:pPr>
              <w:ind w:left="-108" w:right="-144"/>
              <w:jc w:val="center"/>
              <w:rPr>
                <w:sz w:val="28"/>
                <w:szCs w:val="28"/>
              </w:rPr>
            </w:pPr>
            <w:r>
              <w:rPr>
                <w:sz w:val="28"/>
                <w:szCs w:val="28"/>
              </w:rPr>
              <w:t>ПС+ Прибыль</w:t>
            </w:r>
          </w:p>
        </w:tc>
      </w:tr>
      <w:tr w:rsidR="00BC7ABB">
        <w:tc>
          <w:tcPr>
            <w:tcW w:w="648" w:type="dxa"/>
          </w:tcPr>
          <w:p w:rsidR="00BC7ABB" w:rsidRDefault="00BC7ABB">
            <w:pPr>
              <w:jc w:val="center"/>
              <w:rPr>
                <w:sz w:val="28"/>
                <w:szCs w:val="28"/>
              </w:rPr>
            </w:pPr>
            <w:r>
              <w:rPr>
                <w:sz w:val="28"/>
                <w:szCs w:val="28"/>
              </w:rPr>
              <w:t>12</w:t>
            </w:r>
          </w:p>
        </w:tc>
        <w:tc>
          <w:tcPr>
            <w:tcW w:w="4906" w:type="dxa"/>
            <w:vAlign w:val="center"/>
          </w:tcPr>
          <w:p w:rsidR="00BC7ABB" w:rsidRDefault="00BC7ABB">
            <w:pPr>
              <w:ind w:left="-108" w:right="-108" w:firstLine="108"/>
              <w:jc w:val="both"/>
              <w:rPr>
                <w:sz w:val="28"/>
                <w:szCs w:val="28"/>
              </w:rPr>
            </w:pPr>
            <w:r>
              <w:rPr>
                <w:sz w:val="28"/>
                <w:szCs w:val="28"/>
              </w:rPr>
              <w:t>Налог на добавленную стоимость (НДС)</w:t>
            </w:r>
          </w:p>
        </w:tc>
        <w:tc>
          <w:tcPr>
            <w:tcW w:w="1786" w:type="dxa"/>
            <w:vAlign w:val="center"/>
          </w:tcPr>
          <w:p w:rsidR="00BC7ABB" w:rsidRDefault="00BC7ABB">
            <w:pPr>
              <w:ind w:left="-108" w:right="-108"/>
              <w:jc w:val="center"/>
              <w:rPr>
                <w:sz w:val="28"/>
                <w:szCs w:val="28"/>
              </w:rPr>
            </w:pPr>
            <w:r>
              <w:rPr>
                <w:sz w:val="28"/>
                <w:szCs w:val="28"/>
              </w:rPr>
              <w:t>757,20</w:t>
            </w:r>
          </w:p>
        </w:tc>
        <w:tc>
          <w:tcPr>
            <w:tcW w:w="2797" w:type="dxa"/>
            <w:vAlign w:val="center"/>
          </w:tcPr>
          <w:p w:rsidR="00BC7ABB" w:rsidRDefault="00BC7ABB">
            <w:pPr>
              <w:ind w:left="-108" w:right="-144"/>
              <w:jc w:val="center"/>
              <w:rPr>
                <w:sz w:val="28"/>
                <w:szCs w:val="28"/>
              </w:rPr>
            </w:pPr>
            <w:r>
              <w:rPr>
                <w:sz w:val="28"/>
                <w:szCs w:val="28"/>
              </w:rPr>
              <w:t>20% от п.11</w:t>
            </w:r>
          </w:p>
        </w:tc>
      </w:tr>
      <w:tr w:rsidR="00BC7ABB">
        <w:tc>
          <w:tcPr>
            <w:tcW w:w="648" w:type="dxa"/>
          </w:tcPr>
          <w:p w:rsidR="00BC7ABB" w:rsidRDefault="00BC7ABB">
            <w:pPr>
              <w:jc w:val="center"/>
              <w:rPr>
                <w:sz w:val="28"/>
                <w:szCs w:val="28"/>
              </w:rPr>
            </w:pPr>
            <w:r>
              <w:rPr>
                <w:sz w:val="28"/>
                <w:szCs w:val="28"/>
              </w:rPr>
              <w:t>13</w:t>
            </w:r>
          </w:p>
        </w:tc>
        <w:tc>
          <w:tcPr>
            <w:tcW w:w="4906" w:type="dxa"/>
            <w:vAlign w:val="center"/>
          </w:tcPr>
          <w:p w:rsidR="00BC7ABB" w:rsidRDefault="00BC7ABB">
            <w:pPr>
              <w:ind w:left="-108" w:right="-108" w:firstLine="108"/>
              <w:jc w:val="both"/>
              <w:rPr>
                <w:sz w:val="28"/>
                <w:szCs w:val="28"/>
              </w:rPr>
            </w:pPr>
            <w:r>
              <w:rPr>
                <w:sz w:val="28"/>
                <w:szCs w:val="28"/>
              </w:rPr>
              <w:t>Цена с учетом НДС</w:t>
            </w:r>
          </w:p>
        </w:tc>
        <w:tc>
          <w:tcPr>
            <w:tcW w:w="1786" w:type="dxa"/>
            <w:vAlign w:val="center"/>
          </w:tcPr>
          <w:p w:rsidR="00BC7ABB" w:rsidRDefault="00BC7ABB">
            <w:pPr>
              <w:ind w:left="-108" w:right="-108"/>
              <w:jc w:val="center"/>
              <w:rPr>
                <w:sz w:val="28"/>
                <w:szCs w:val="28"/>
              </w:rPr>
            </w:pPr>
            <w:r>
              <w:rPr>
                <w:sz w:val="28"/>
                <w:szCs w:val="28"/>
              </w:rPr>
              <w:t>4444,54</w:t>
            </w:r>
          </w:p>
        </w:tc>
        <w:tc>
          <w:tcPr>
            <w:tcW w:w="2797" w:type="dxa"/>
            <w:vAlign w:val="center"/>
          </w:tcPr>
          <w:p w:rsidR="00BC7ABB" w:rsidRDefault="00BC7ABB">
            <w:pPr>
              <w:ind w:left="-108" w:right="-144"/>
              <w:jc w:val="center"/>
              <w:rPr>
                <w:sz w:val="28"/>
                <w:szCs w:val="28"/>
              </w:rPr>
            </w:pPr>
            <w:r>
              <w:rPr>
                <w:sz w:val="28"/>
                <w:szCs w:val="28"/>
              </w:rPr>
              <w:t>∑ п.11-12</w:t>
            </w:r>
          </w:p>
        </w:tc>
      </w:tr>
    </w:tbl>
    <w:p w:rsidR="00BC7ABB" w:rsidRDefault="00BC7ABB" w:rsidP="00350656">
      <w:pPr>
        <w:ind w:firstLine="709"/>
        <w:jc w:val="both"/>
        <w:rPr>
          <w:sz w:val="28"/>
          <w:szCs w:val="28"/>
        </w:rPr>
      </w:pPr>
    </w:p>
    <w:p w:rsidR="00BC7ABB" w:rsidRDefault="00BC7ABB" w:rsidP="00350656">
      <w:pPr>
        <w:ind w:firstLine="709"/>
        <w:jc w:val="both"/>
        <w:rPr>
          <w:sz w:val="28"/>
          <w:szCs w:val="28"/>
        </w:rPr>
      </w:pPr>
      <w:r>
        <w:rPr>
          <w:sz w:val="28"/>
          <w:szCs w:val="28"/>
        </w:rPr>
        <w:t xml:space="preserve">Таким образом, цена одного </w:t>
      </w:r>
      <w:r w:rsidR="009310D9">
        <w:rPr>
          <w:sz w:val="28"/>
          <w:szCs w:val="28"/>
        </w:rPr>
        <w:t>генератора</w:t>
      </w:r>
      <w:r>
        <w:rPr>
          <w:sz w:val="28"/>
          <w:szCs w:val="28"/>
        </w:rPr>
        <w:t xml:space="preserve"> составляет  4444,54 </w:t>
      </w:r>
      <w:proofErr w:type="spellStart"/>
      <w:r>
        <w:rPr>
          <w:sz w:val="28"/>
          <w:szCs w:val="28"/>
        </w:rPr>
        <w:t>грн</w:t>
      </w:r>
      <w:proofErr w:type="spellEnd"/>
      <w:r>
        <w:rPr>
          <w:sz w:val="28"/>
          <w:szCs w:val="28"/>
        </w:rPr>
        <w:t>.</w:t>
      </w:r>
    </w:p>
    <w:p w:rsidR="00BC7ABB" w:rsidRDefault="0035065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afterAutospacing="1"/>
        <w:jc w:val="center"/>
        <w:rPr>
          <w:rFonts w:ascii="Times New Roman" w:hAnsi="Times New Roman" w:cs="Times New Roman"/>
          <w:b/>
          <w:bCs/>
          <w:color w:val="000000"/>
          <w:sz w:val="28"/>
          <w:lang w:val="ru-RU"/>
        </w:rPr>
      </w:pPr>
      <w:r>
        <w:rPr>
          <w:rFonts w:ascii="Times New Roman" w:hAnsi="Times New Roman" w:cs="Times New Roman"/>
          <w:b/>
          <w:bCs/>
          <w:color w:val="000000"/>
          <w:sz w:val="28"/>
          <w:szCs w:val="28"/>
          <w:lang w:val="ru-RU"/>
        </w:rPr>
        <w:br w:type="page"/>
      </w:r>
      <w:r w:rsidR="00BC7ABB">
        <w:rPr>
          <w:rFonts w:ascii="Times New Roman" w:hAnsi="Times New Roman" w:cs="Times New Roman"/>
          <w:b/>
          <w:bCs/>
          <w:color w:val="000000"/>
          <w:sz w:val="28"/>
          <w:szCs w:val="28"/>
          <w:lang w:val="ru-RU"/>
        </w:rPr>
        <w:lastRenderedPageBreak/>
        <w:t>4 </w:t>
      </w:r>
      <w:r w:rsidR="00BC7ABB">
        <w:rPr>
          <w:rFonts w:ascii="Times New Roman" w:hAnsi="Times New Roman" w:cs="Times New Roman"/>
          <w:b/>
          <w:bCs/>
          <w:color w:val="000000"/>
          <w:sz w:val="28"/>
          <w:lang w:val="ru-RU"/>
        </w:rPr>
        <w:t>ОХРАНА ТРУДА ПРИ РАЗРАБОТКЕ И ИЗГОВЛЕНИИ УСТРОЙСТВА</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700"/>
        <w:rPr>
          <w:rFonts w:ascii="Times New Roman" w:hAnsi="Times New Roman" w:cs="Times New Roman"/>
          <w:b/>
          <w:bCs/>
          <w:color w:val="000000"/>
          <w:sz w:val="28"/>
          <w:szCs w:val="28"/>
          <w:lang w:val="ru-RU"/>
        </w:rPr>
      </w:pPr>
      <w:r>
        <w:rPr>
          <w:rFonts w:ascii="Times New Roman" w:hAnsi="Times New Roman" w:cs="Times New Roman"/>
          <w:b/>
          <w:bCs/>
          <w:color w:val="000000"/>
          <w:sz w:val="28"/>
          <w:szCs w:val="28"/>
          <w:lang w:val="ru-RU"/>
        </w:rPr>
        <w:t xml:space="preserve">4.1  </w:t>
      </w:r>
      <w:r>
        <w:rPr>
          <w:rFonts w:ascii="Times New Roman" w:hAnsi="Times New Roman" w:cs="Times New Roman"/>
          <w:b/>
          <w:bCs/>
          <w:color w:val="000000"/>
          <w:sz w:val="28"/>
          <w:lang w:val="ru-RU"/>
        </w:rPr>
        <w:t>Анализ опасных и вредных факторов при производстве РЭА</w:t>
      </w:r>
    </w:p>
    <w:p w:rsidR="00BC7ABB" w:rsidRDefault="00BC7ABB">
      <w:pPr>
        <w:ind w:firstLine="567"/>
        <w:jc w:val="both"/>
        <w:rPr>
          <w:sz w:val="28"/>
          <w:szCs w:val="28"/>
        </w:rPr>
      </w:pPr>
      <w:r>
        <w:rPr>
          <w:sz w:val="28"/>
          <w:szCs w:val="28"/>
        </w:rPr>
        <w:t>Объектом анализа является конструкторское бюро, занимающееся разработкой и изготовлением опытных образцов РЭА.</w:t>
      </w:r>
    </w:p>
    <w:p w:rsidR="00BC7ABB" w:rsidRDefault="00BC7ABB">
      <w:pPr>
        <w:ind w:firstLine="567"/>
        <w:jc w:val="both"/>
        <w:rPr>
          <w:sz w:val="28"/>
          <w:szCs w:val="28"/>
        </w:rPr>
      </w:pPr>
      <w:r>
        <w:rPr>
          <w:sz w:val="28"/>
          <w:szCs w:val="28"/>
        </w:rPr>
        <w:t>В рассматриваемом помещении используется следующее оборудование:</w:t>
      </w:r>
    </w:p>
    <w:p w:rsidR="00BC7ABB" w:rsidRDefault="00BC7ABB">
      <w:pPr>
        <w:numPr>
          <w:ilvl w:val="0"/>
          <w:numId w:val="4"/>
        </w:numPr>
        <w:tabs>
          <w:tab w:val="left" w:pos="1440"/>
        </w:tabs>
        <w:jc w:val="both"/>
        <w:rPr>
          <w:sz w:val="28"/>
          <w:szCs w:val="28"/>
        </w:rPr>
      </w:pPr>
      <w:r>
        <w:rPr>
          <w:sz w:val="28"/>
          <w:szCs w:val="28"/>
        </w:rPr>
        <w:t>ЭВМ;</w:t>
      </w:r>
    </w:p>
    <w:p w:rsidR="00BC7ABB" w:rsidRDefault="00BC7ABB">
      <w:pPr>
        <w:numPr>
          <w:ilvl w:val="0"/>
          <w:numId w:val="4"/>
        </w:numPr>
        <w:tabs>
          <w:tab w:val="left" w:pos="1440"/>
        </w:tabs>
        <w:jc w:val="both"/>
        <w:rPr>
          <w:sz w:val="28"/>
          <w:szCs w:val="28"/>
        </w:rPr>
      </w:pPr>
      <w:r>
        <w:rPr>
          <w:sz w:val="28"/>
          <w:szCs w:val="28"/>
        </w:rPr>
        <w:t>принтеры;</w:t>
      </w:r>
    </w:p>
    <w:p w:rsidR="00BC7ABB" w:rsidRDefault="00BC7ABB">
      <w:pPr>
        <w:numPr>
          <w:ilvl w:val="0"/>
          <w:numId w:val="4"/>
        </w:numPr>
        <w:tabs>
          <w:tab w:val="left" w:pos="1440"/>
        </w:tabs>
        <w:jc w:val="both"/>
        <w:rPr>
          <w:sz w:val="28"/>
          <w:szCs w:val="28"/>
        </w:rPr>
      </w:pPr>
      <w:r>
        <w:rPr>
          <w:sz w:val="28"/>
          <w:szCs w:val="28"/>
        </w:rPr>
        <w:t>паяльное оборудование;</w:t>
      </w:r>
    </w:p>
    <w:p w:rsidR="00BC7ABB" w:rsidRDefault="00BC7ABB">
      <w:pPr>
        <w:numPr>
          <w:ilvl w:val="0"/>
          <w:numId w:val="4"/>
        </w:numPr>
        <w:tabs>
          <w:tab w:val="left" w:pos="1440"/>
        </w:tabs>
        <w:jc w:val="both"/>
        <w:rPr>
          <w:sz w:val="28"/>
          <w:szCs w:val="28"/>
        </w:rPr>
      </w:pPr>
      <w:r>
        <w:rPr>
          <w:sz w:val="28"/>
          <w:szCs w:val="28"/>
        </w:rPr>
        <w:t>системы кондиционирования;</w:t>
      </w:r>
    </w:p>
    <w:p w:rsidR="00BC7ABB" w:rsidRDefault="00BC7ABB">
      <w:pPr>
        <w:numPr>
          <w:ilvl w:val="0"/>
          <w:numId w:val="4"/>
        </w:numPr>
        <w:tabs>
          <w:tab w:val="left" w:pos="1440"/>
        </w:tabs>
        <w:jc w:val="both"/>
        <w:rPr>
          <w:sz w:val="28"/>
          <w:szCs w:val="28"/>
        </w:rPr>
      </w:pPr>
      <w:r>
        <w:rPr>
          <w:sz w:val="28"/>
          <w:szCs w:val="28"/>
        </w:rPr>
        <w:t>осветительные приборы.</w:t>
      </w:r>
    </w:p>
    <w:p w:rsidR="00BC7ABB" w:rsidRDefault="00BC7ABB">
      <w:pPr>
        <w:ind w:firstLine="567"/>
        <w:jc w:val="both"/>
        <w:rPr>
          <w:sz w:val="28"/>
          <w:szCs w:val="28"/>
        </w:rPr>
      </w:pPr>
      <w:r>
        <w:rPr>
          <w:sz w:val="28"/>
          <w:szCs w:val="28"/>
        </w:rPr>
        <w:t>Перечислим опасные и вредные факторы, характерные для данного помещения.</w:t>
      </w:r>
    </w:p>
    <w:p w:rsidR="00BC7ABB" w:rsidRDefault="00BC7ABB">
      <w:pPr>
        <w:ind w:firstLine="567"/>
        <w:jc w:val="both"/>
        <w:rPr>
          <w:sz w:val="28"/>
          <w:szCs w:val="28"/>
        </w:rPr>
      </w:pPr>
      <w:r>
        <w:rPr>
          <w:sz w:val="28"/>
          <w:szCs w:val="28"/>
        </w:rPr>
        <w:t>Физические опасные и вредные факторы:</w:t>
      </w:r>
    </w:p>
    <w:p w:rsidR="00BC7ABB" w:rsidRDefault="00BC7ABB">
      <w:pPr>
        <w:numPr>
          <w:ilvl w:val="0"/>
          <w:numId w:val="5"/>
        </w:numPr>
        <w:tabs>
          <w:tab w:val="clear" w:pos="1440"/>
          <w:tab w:val="left" w:pos="284"/>
        </w:tabs>
        <w:ind w:left="284" w:hanging="284"/>
        <w:jc w:val="both"/>
        <w:rPr>
          <w:sz w:val="28"/>
          <w:szCs w:val="28"/>
        </w:rPr>
      </w:pPr>
      <w:r>
        <w:rPr>
          <w:sz w:val="28"/>
          <w:szCs w:val="28"/>
        </w:rPr>
        <w:t>повышенный уровень шума на рабочем месте обусловлен работой принтеров, охлаждающих устройств системных блоков персональных компьютеров, систем вентилирования и кондиционирования;</w:t>
      </w:r>
    </w:p>
    <w:p w:rsidR="00BC7ABB" w:rsidRDefault="00BC7ABB">
      <w:pPr>
        <w:numPr>
          <w:ilvl w:val="0"/>
          <w:numId w:val="5"/>
        </w:numPr>
        <w:tabs>
          <w:tab w:val="clear" w:pos="1440"/>
          <w:tab w:val="left" w:pos="284"/>
        </w:tabs>
        <w:ind w:left="284" w:hanging="284"/>
        <w:jc w:val="both"/>
        <w:rPr>
          <w:sz w:val="28"/>
          <w:szCs w:val="28"/>
        </w:rPr>
      </w:pPr>
      <w:r>
        <w:rPr>
          <w:sz w:val="28"/>
          <w:szCs w:val="28"/>
        </w:rPr>
        <w:t>повышенная или пониженная температура воздуха рабочей зоны обусловлена качеством работы системы централизованного отопления и/или систем кондиционирования;</w:t>
      </w:r>
    </w:p>
    <w:p w:rsidR="00BC7ABB" w:rsidRDefault="00BC7ABB">
      <w:pPr>
        <w:numPr>
          <w:ilvl w:val="0"/>
          <w:numId w:val="5"/>
        </w:numPr>
        <w:tabs>
          <w:tab w:val="clear" w:pos="1440"/>
          <w:tab w:val="left" w:pos="284"/>
        </w:tabs>
        <w:ind w:left="284" w:hanging="284"/>
        <w:jc w:val="both"/>
        <w:rPr>
          <w:sz w:val="28"/>
          <w:szCs w:val="28"/>
        </w:rPr>
      </w:pPr>
      <w:r>
        <w:rPr>
          <w:sz w:val="28"/>
          <w:szCs w:val="28"/>
        </w:rPr>
        <w:t>повышенная или пониженная влажность воздуха обусловлена погодными факторами и исправностью систем кондиционирования;</w:t>
      </w:r>
    </w:p>
    <w:p w:rsidR="00BC7ABB" w:rsidRDefault="00BC7ABB">
      <w:pPr>
        <w:numPr>
          <w:ilvl w:val="0"/>
          <w:numId w:val="5"/>
        </w:numPr>
        <w:tabs>
          <w:tab w:val="clear" w:pos="1440"/>
          <w:tab w:val="left" w:pos="284"/>
        </w:tabs>
        <w:ind w:left="284" w:hanging="284"/>
        <w:jc w:val="both"/>
        <w:rPr>
          <w:sz w:val="28"/>
          <w:szCs w:val="28"/>
        </w:rPr>
      </w:pPr>
      <w:r>
        <w:rPr>
          <w:sz w:val="28"/>
          <w:szCs w:val="28"/>
        </w:rPr>
        <w:t xml:space="preserve">повышенное напряжение в электрической цепи, замыкание которой может </w:t>
      </w:r>
      <w:proofErr w:type="gramStart"/>
      <w:r>
        <w:rPr>
          <w:sz w:val="28"/>
          <w:szCs w:val="28"/>
        </w:rPr>
        <w:t>произойти через тело человека обусловлено</w:t>
      </w:r>
      <w:proofErr w:type="gramEnd"/>
      <w:r>
        <w:rPr>
          <w:sz w:val="28"/>
          <w:szCs w:val="28"/>
        </w:rPr>
        <w:t xml:space="preserve"> использованием различного рода электронной аппаратуры;</w:t>
      </w:r>
    </w:p>
    <w:p w:rsidR="00BC7ABB" w:rsidRDefault="00BC7ABB">
      <w:pPr>
        <w:numPr>
          <w:ilvl w:val="0"/>
          <w:numId w:val="5"/>
        </w:numPr>
        <w:tabs>
          <w:tab w:val="clear" w:pos="1440"/>
          <w:tab w:val="left" w:pos="284"/>
        </w:tabs>
        <w:ind w:left="284" w:hanging="284"/>
        <w:jc w:val="both"/>
        <w:rPr>
          <w:sz w:val="28"/>
          <w:szCs w:val="28"/>
        </w:rPr>
      </w:pPr>
      <w:r>
        <w:rPr>
          <w:sz w:val="28"/>
          <w:szCs w:val="28"/>
        </w:rPr>
        <w:t>повышенный уровень статического электричества обусловлен использованием различного рода электронной аппаратуры, способной накапливать статический заряд (мониторы с электронно-лучевой трубкой (ЭЛТ), принтеры и т.п.);</w:t>
      </w:r>
    </w:p>
    <w:p w:rsidR="00BC7ABB" w:rsidRDefault="00BC7ABB">
      <w:pPr>
        <w:numPr>
          <w:ilvl w:val="0"/>
          <w:numId w:val="5"/>
        </w:numPr>
        <w:tabs>
          <w:tab w:val="clear" w:pos="1440"/>
          <w:tab w:val="left" w:pos="284"/>
        </w:tabs>
        <w:ind w:left="284" w:hanging="284"/>
        <w:jc w:val="both"/>
        <w:rPr>
          <w:sz w:val="28"/>
          <w:szCs w:val="28"/>
        </w:rPr>
      </w:pPr>
      <w:r>
        <w:rPr>
          <w:sz w:val="28"/>
          <w:szCs w:val="28"/>
        </w:rPr>
        <w:t>повышенный уровень электромагнитных излучений обусловлен использованием ЭВМ, мониторов с ЭЛТ, радиоэлектронной аппаратуры;</w:t>
      </w:r>
    </w:p>
    <w:p w:rsidR="00BC7ABB" w:rsidRDefault="00BC7ABB">
      <w:pPr>
        <w:numPr>
          <w:ilvl w:val="0"/>
          <w:numId w:val="5"/>
        </w:numPr>
        <w:tabs>
          <w:tab w:val="clear" w:pos="1440"/>
          <w:tab w:val="left" w:pos="284"/>
        </w:tabs>
        <w:ind w:left="284" w:hanging="284"/>
        <w:jc w:val="both"/>
        <w:rPr>
          <w:sz w:val="28"/>
          <w:szCs w:val="28"/>
        </w:rPr>
      </w:pPr>
      <w:r>
        <w:rPr>
          <w:sz w:val="28"/>
          <w:szCs w:val="28"/>
        </w:rPr>
        <w:t>недостаточная освещенность рабочей зоны обусловлена неисправной работой осветительных приборов.</w:t>
      </w:r>
    </w:p>
    <w:p w:rsidR="00BC7ABB" w:rsidRDefault="00BC7ABB">
      <w:pPr>
        <w:ind w:firstLine="567"/>
        <w:jc w:val="both"/>
        <w:rPr>
          <w:sz w:val="28"/>
          <w:szCs w:val="28"/>
        </w:rPr>
      </w:pPr>
      <w:r>
        <w:rPr>
          <w:sz w:val="28"/>
          <w:szCs w:val="28"/>
        </w:rPr>
        <w:t>Психофизиологические опасные и вредные факторы:</w:t>
      </w:r>
    </w:p>
    <w:p w:rsidR="00BC7ABB" w:rsidRDefault="00BC7ABB">
      <w:pPr>
        <w:numPr>
          <w:ilvl w:val="0"/>
          <w:numId w:val="6"/>
        </w:numPr>
        <w:tabs>
          <w:tab w:val="left" w:pos="1440"/>
        </w:tabs>
        <w:jc w:val="both"/>
        <w:rPr>
          <w:sz w:val="28"/>
          <w:szCs w:val="28"/>
        </w:rPr>
      </w:pPr>
      <w:r>
        <w:rPr>
          <w:sz w:val="28"/>
          <w:szCs w:val="28"/>
        </w:rPr>
        <w:t>умственное перенапряжение;</w:t>
      </w:r>
    </w:p>
    <w:p w:rsidR="00BC7ABB" w:rsidRDefault="00BC7ABB">
      <w:pPr>
        <w:numPr>
          <w:ilvl w:val="0"/>
          <w:numId w:val="6"/>
        </w:numPr>
        <w:tabs>
          <w:tab w:val="left" w:pos="1440"/>
        </w:tabs>
        <w:jc w:val="both"/>
        <w:rPr>
          <w:sz w:val="28"/>
          <w:szCs w:val="28"/>
        </w:rPr>
      </w:pPr>
      <w:r>
        <w:rPr>
          <w:sz w:val="28"/>
          <w:szCs w:val="28"/>
        </w:rPr>
        <w:t>перенапряжение анализаторов;</w:t>
      </w:r>
    </w:p>
    <w:p w:rsidR="00BC7ABB" w:rsidRDefault="00BC7ABB">
      <w:pPr>
        <w:numPr>
          <w:ilvl w:val="0"/>
          <w:numId w:val="6"/>
        </w:numPr>
        <w:tabs>
          <w:tab w:val="left" w:pos="1440"/>
        </w:tabs>
        <w:jc w:val="both"/>
        <w:rPr>
          <w:sz w:val="28"/>
          <w:szCs w:val="28"/>
        </w:rPr>
      </w:pPr>
      <w:r>
        <w:rPr>
          <w:sz w:val="28"/>
          <w:szCs w:val="28"/>
        </w:rPr>
        <w:t>монотонность труда;</w:t>
      </w:r>
    </w:p>
    <w:p w:rsidR="00BC7ABB" w:rsidRDefault="00BC7ABB">
      <w:pPr>
        <w:numPr>
          <w:ilvl w:val="0"/>
          <w:numId w:val="6"/>
        </w:numPr>
        <w:tabs>
          <w:tab w:val="left" w:pos="1440"/>
        </w:tabs>
        <w:jc w:val="both"/>
        <w:rPr>
          <w:sz w:val="28"/>
          <w:szCs w:val="28"/>
        </w:rPr>
      </w:pPr>
      <w:r>
        <w:rPr>
          <w:sz w:val="28"/>
          <w:szCs w:val="28"/>
        </w:rPr>
        <w:t>эмоциональные перегрузки.</w:t>
      </w:r>
    </w:p>
    <w:p w:rsidR="00BC7ABB" w:rsidRDefault="00BC7ABB" w:rsidP="00C6093F">
      <w:pPr>
        <w:ind w:firstLine="567"/>
        <w:jc w:val="both"/>
        <w:rPr>
          <w:sz w:val="28"/>
          <w:szCs w:val="28"/>
        </w:rPr>
      </w:pPr>
      <w:r>
        <w:rPr>
          <w:sz w:val="28"/>
          <w:szCs w:val="28"/>
        </w:rPr>
        <w:t>Наиболее существенным опасным фактором в процессе работы сотрудников в таком конструкторском бюро является поражение электрическим током.</w:t>
      </w:r>
    </w:p>
    <w:p w:rsidR="0047583E" w:rsidRPr="00C6093F" w:rsidRDefault="0047583E" w:rsidP="00C6093F">
      <w:pPr>
        <w:ind w:firstLine="567"/>
        <w:jc w:val="both"/>
        <w:rPr>
          <w:sz w:val="28"/>
          <w:szCs w:val="28"/>
          <w:lang w:eastAsia="zh-CN"/>
        </w:rPr>
      </w:pPr>
    </w:p>
    <w:p w:rsidR="00BC7ABB" w:rsidRPr="002C5593"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700"/>
        <w:rPr>
          <w:rFonts w:eastAsia="Times New Roman"/>
          <w:b/>
          <w:sz w:val="28"/>
          <w:lang w:val="ru-RU"/>
        </w:rPr>
      </w:pPr>
      <w:r>
        <w:rPr>
          <w:rFonts w:ascii="Times New Roman" w:hAnsi="Times New Roman" w:cs="Times New Roman"/>
          <w:b/>
          <w:bCs/>
          <w:color w:val="000000"/>
          <w:sz w:val="28"/>
          <w:szCs w:val="28"/>
          <w:lang w:val="ru-RU"/>
        </w:rPr>
        <w:lastRenderedPageBreak/>
        <w:t xml:space="preserve">4.2.  </w:t>
      </w:r>
      <w:r>
        <w:rPr>
          <w:rFonts w:ascii="Times New Roman" w:hAnsi="Times New Roman" w:cs="Times New Roman"/>
          <w:b/>
          <w:bCs/>
          <w:color w:val="000000"/>
          <w:sz w:val="28"/>
          <w:lang w:val="ru-RU"/>
        </w:rPr>
        <w:t xml:space="preserve">Расчет системы заземления </w:t>
      </w:r>
    </w:p>
    <w:p w:rsidR="00BC7ABB" w:rsidRDefault="00BC7ABB">
      <w:pPr>
        <w:ind w:firstLine="567"/>
        <w:jc w:val="both"/>
        <w:rPr>
          <w:sz w:val="28"/>
        </w:rPr>
      </w:pPr>
      <w:r>
        <w:rPr>
          <w:sz w:val="28"/>
        </w:rPr>
        <w:t>Защитным заземлением называется преднамеренное электрическое соединение с землей металлических нетоковедущих частей электроустановок, которые могут оказаться под напряжением.</w:t>
      </w:r>
    </w:p>
    <w:p w:rsidR="00BC7ABB" w:rsidRDefault="00BC7ABB">
      <w:pPr>
        <w:ind w:firstLine="567"/>
        <w:jc w:val="both"/>
        <w:rPr>
          <w:sz w:val="28"/>
        </w:rPr>
      </w:pPr>
      <w:r>
        <w:rPr>
          <w:sz w:val="28"/>
        </w:rPr>
        <w:t xml:space="preserve">Защитному заземлению подлежат металлические части электроустановок, доступные для прикосновения человека, не имеющих других видов защиты и обеспечивающих </w:t>
      </w:r>
      <w:proofErr w:type="spellStart"/>
      <w:r>
        <w:rPr>
          <w:sz w:val="28"/>
        </w:rPr>
        <w:t>электробезопасность</w:t>
      </w:r>
      <w:proofErr w:type="spellEnd"/>
      <w:r>
        <w:rPr>
          <w:sz w:val="28"/>
        </w:rPr>
        <w:t>. Защитное заземление применяется в сетях до 1000</w:t>
      </w:r>
      <w:proofErr w:type="gramStart"/>
      <w:r>
        <w:rPr>
          <w:sz w:val="28"/>
        </w:rPr>
        <w:t xml:space="preserve"> В</w:t>
      </w:r>
      <w:proofErr w:type="gramEnd"/>
      <w:r>
        <w:rPr>
          <w:sz w:val="28"/>
        </w:rPr>
        <w:t xml:space="preserve"> с изолированной </w:t>
      </w:r>
      <w:proofErr w:type="spellStart"/>
      <w:r>
        <w:rPr>
          <w:sz w:val="28"/>
        </w:rPr>
        <w:t>нейтралью</w:t>
      </w:r>
      <w:proofErr w:type="spellEnd"/>
      <w:r>
        <w:rPr>
          <w:sz w:val="28"/>
        </w:rPr>
        <w:t xml:space="preserve"> и выше 1000 В с любым режимом </w:t>
      </w:r>
      <w:proofErr w:type="spellStart"/>
      <w:r>
        <w:rPr>
          <w:sz w:val="28"/>
        </w:rPr>
        <w:t>нейтрали</w:t>
      </w:r>
      <w:proofErr w:type="spellEnd"/>
      <w:r>
        <w:rPr>
          <w:sz w:val="28"/>
        </w:rPr>
        <w:t>.</w:t>
      </w:r>
    </w:p>
    <w:p w:rsidR="00BC7ABB" w:rsidRDefault="00BC7ABB">
      <w:pPr>
        <w:ind w:firstLine="567"/>
        <w:jc w:val="both"/>
        <w:rPr>
          <w:sz w:val="28"/>
        </w:rPr>
      </w:pPr>
      <w:r>
        <w:rPr>
          <w:sz w:val="28"/>
        </w:rPr>
        <w:t xml:space="preserve">Заземляющее устройство представляет собой совокупность </w:t>
      </w:r>
      <w:proofErr w:type="spellStart"/>
      <w:r>
        <w:rPr>
          <w:sz w:val="28"/>
        </w:rPr>
        <w:t>заземлителя</w:t>
      </w:r>
      <w:proofErr w:type="spellEnd"/>
      <w:r>
        <w:rPr>
          <w:sz w:val="28"/>
        </w:rPr>
        <w:t xml:space="preserve"> (металлического проводника или группы проводников, находящихся в непосредственном соприкосновении с грунтом) и заземляющих проводников, соединяющих заземляемые части электроустановки с </w:t>
      </w:r>
      <w:proofErr w:type="spellStart"/>
      <w:r>
        <w:rPr>
          <w:sz w:val="28"/>
        </w:rPr>
        <w:t>заземлителем</w:t>
      </w:r>
      <w:proofErr w:type="spellEnd"/>
      <w:r>
        <w:rPr>
          <w:sz w:val="28"/>
        </w:rPr>
        <w:t>.</w:t>
      </w:r>
    </w:p>
    <w:p w:rsidR="00BC7ABB" w:rsidRDefault="00BC7ABB">
      <w:pPr>
        <w:ind w:firstLine="567"/>
        <w:jc w:val="both"/>
        <w:rPr>
          <w:sz w:val="28"/>
        </w:rPr>
      </w:pPr>
      <w:r>
        <w:rPr>
          <w:sz w:val="28"/>
        </w:rPr>
        <w:t>Защитное действие заземления основано на том, что при прикосновении к незаземленному корпусу электрооборудования, находящемуся под напряжением, человек попадает под напряжение, равное разности потенциала на корпусе электрооборудования и потенциала участка земли, на котором стоит человек.</w:t>
      </w:r>
    </w:p>
    <w:p w:rsidR="00BC7ABB" w:rsidRDefault="00BC7ABB">
      <w:pPr>
        <w:ind w:firstLine="567"/>
        <w:jc w:val="both"/>
        <w:rPr>
          <w:rFonts w:eastAsia="Times New Roman"/>
          <w:sz w:val="28"/>
        </w:rPr>
      </w:pPr>
      <w:r>
        <w:rPr>
          <w:sz w:val="28"/>
        </w:rPr>
        <w:t>При прикосновении к заземленному корпусу электрооборудования, находящемуся под напряжением, человек включается в электрическую цепь параллельно с сопротивлением заземляющего устройства. В этом случае напряжение, под которое попадает человек, зависит от величины сопротивления заземляющего устройства. Таким образом, создавая между корпусом и землей металлическое соединение большой проводимости, достигают такого уменьшения напряжения, под которое попадает человек, что ток, проходящий через его тело, становится не опасным для жизни.</w:t>
      </w:r>
    </w:p>
    <w:p w:rsidR="00BC7ABB" w:rsidRDefault="00BC7ABB">
      <w:pPr>
        <w:ind w:firstLine="567"/>
        <w:jc w:val="both"/>
        <w:rPr>
          <w:rFonts w:eastAsia="Times New Roman"/>
          <w:sz w:val="28"/>
        </w:rPr>
      </w:pPr>
      <w:r>
        <w:rPr>
          <w:sz w:val="28"/>
        </w:rPr>
        <w:t>Произведем расчет сопротивления заземляющего устройства</w:t>
      </w:r>
      <w:r>
        <w:rPr>
          <w:rFonts w:eastAsia="Times New Roman"/>
          <w:sz w:val="28"/>
        </w:rPr>
        <w:t>.</w:t>
      </w:r>
    </w:p>
    <w:p w:rsidR="00BC7ABB" w:rsidRDefault="00BC7ABB">
      <w:pPr>
        <w:spacing w:line="360" w:lineRule="auto"/>
        <w:ind w:firstLine="540"/>
        <w:jc w:val="both"/>
        <w:rPr>
          <w:rFonts w:eastAsia="Times New Roman"/>
          <w:sz w:val="28"/>
        </w:rPr>
      </w:pPr>
    </w:p>
    <w:p w:rsidR="00BC7ABB" w:rsidRDefault="00BC7ABB">
      <w:pPr>
        <w:spacing w:line="360" w:lineRule="auto"/>
        <w:ind w:firstLine="540"/>
        <w:jc w:val="both"/>
        <w:rPr>
          <w:sz w:val="28"/>
        </w:rPr>
      </w:pPr>
      <w:r>
        <w:rPr>
          <w:sz w:val="28"/>
        </w:rPr>
        <w:t xml:space="preserve">Таблица 3.1. Параметры </w:t>
      </w:r>
      <w:proofErr w:type="spellStart"/>
      <w:r>
        <w:rPr>
          <w:sz w:val="28"/>
        </w:rPr>
        <w:t>заземлителя</w:t>
      </w:r>
      <w:proofErr w:type="spellEnd"/>
      <w:r>
        <w:rPr>
          <w:sz w:val="28"/>
        </w:rPr>
        <w:t xml:space="preserve"> и грунта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8"/>
        <w:gridCol w:w="1080"/>
        <w:gridCol w:w="1800"/>
        <w:gridCol w:w="1980"/>
        <w:gridCol w:w="1260"/>
        <w:gridCol w:w="2443"/>
      </w:tblGrid>
      <w:tr w:rsidR="00BC7ABB">
        <w:tc>
          <w:tcPr>
            <w:tcW w:w="1008"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Тип грунта</w:t>
            </w:r>
          </w:p>
        </w:tc>
        <w:tc>
          <w:tcPr>
            <w:tcW w:w="108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proofErr w:type="spellStart"/>
            <w:proofErr w:type="gramStart"/>
            <w:r>
              <w:rPr>
                <w:sz w:val="28"/>
              </w:rPr>
              <w:t>Влаж-ность</w:t>
            </w:r>
            <w:proofErr w:type="spellEnd"/>
            <w:proofErr w:type="gramEnd"/>
            <w:r>
              <w:rPr>
                <w:sz w:val="28"/>
              </w:rPr>
              <w:t xml:space="preserve"> грунта</w:t>
            </w:r>
          </w:p>
        </w:tc>
        <w:tc>
          <w:tcPr>
            <w:tcW w:w="180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rFonts w:eastAsia="Times New Roman"/>
                <w:sz w:val="28"/>
              </w:rPr>
            </w:pPr>
            <w:r>
              <w:rPr>
                <w:sz w:val="28"/>
              </w:rPr>
              <w:t xml:space="preserve">Размеры </w:t>
            </w:r>
            <w:proofErr w:type="spellStart"/>
            <w:r>
              <w:rPr>
                <w:sz w:val="28"/>
              </w:rPr>
              <w:t>заземлителя</w:t>
            </w:r>
            <w:proofErr w:type="spellEnd"/>
            <w:r>
              <w:rPr>
                <w:sz w:val="28"/>
              </w:rPr>
              <w:t xml:space="preserve"> (трубы) </w:t>
            </w:r>
            <w:r w:rsidR="008C1FC0">
              <w:rPr>
                <w:rFonts w:eastAsia="Times New Roman"/>
                <w:noProof/>
                <w:position w:val="-10"/>
                <w:sz w:val="28"/>
              </w:rPr>
              <w:drawing>
                <wp:inline distT="0" distB="0" distL="0" distR="0">
                  <wp:extent cx="482600" cy="20066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5" cstate="print"/>
                          <a:srcRect/>
                          <a:stretch>
                            <a:fillRect/>
                          </a:stretch>
                        </pic:blipFill>
                        <pic:spPr bwMode="auto">
                          <a:xfrm>
                            <a:off x="0" y="0"/>
                            <a:ext cx="482600" cy="200660"/>
                          </a:xfrm>
                          <a:prstGeom prst="rect">
                            <a:avLst/>
                          </a:prstGeom>
                          <a:noFill/>
                          <a:ln w="9525">
                            <a:noFill/>
                            <a:miter lim="800000"/>
                            <a:headEnd/>
                            <a:tailEnd/>
                          </a:ln>
                        </pic:spPr>
                      </pic:pic>
                    </a:graphicData>
                  </a:graphic>
                </wp:inline>
              </w:drawing>
            </w:r>
          </w:p>
        </w:tc>
        <w:tc>
          <w:tcPr>
            <w:tcW w:w="198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Схема расположения</w:t>
            </w:r>
            <w:r>
              <w:rPr>
                <w:sz w:val="28"/>
                <w:lang w:val="en-US"/>
              </w:rPr>
              <w:t xml:space="preserve"> </w:t>
            </w:r>
            <w:proofErr w:type="spellStart"/>
            <w:r>
              <w:rPr>
                <w:sz w:val="28"/>
              </w:rPr>
              <w:t>заземлителя</w:t>
            </w:r>
            <w:proofErr w:type="spellEnd"/>
          </w:p>
        </w:tc>
        <w:tc>
          <w:tcPr>
            <w:tcW w:w="126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 xml:space="preserve">Схема </w:t>
            </w:r>
            <w:proofErr w:type="spellStart"/>
            <w:proofErr w:type="gramStart"/>
            <w:r>
              <w:rPr>
                <w:sz w:val="28"/>
              </w:rPr>
              <w:t>заземле-ния</w:t>
            </w:r>
            <w:proofErr w:type="spellEnd"/>
            <w:proofErr w:type="gramEnd"/>
          </w:p>
        </w:tc>
        <w:tc>
          <w:tcPr>
            <w:tcW w:w="2443"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 xml:space="preserve">Предварительное количество </w:t>
            </w:r>
            <w:proofErr w:type="spellStart"/>
            <w:r>
              <w:rPr>
                <w:sz w:val="28"/>
              </w:rPr>
              <w:t>заземлителей</w:t>
            </w:r>
            <w:proofErr w:type="spellEnd"/>
          </w:p>
        </w:tc>
      </w:tr>
      <w:tr w:rsidR="00BC7ABB">
        <w:tc>
          <w:tcPr>
            <w:tcW w:w="1008"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proofErr w:type="spellStart"/>
            <w:proofErr w:type="gramStart"/>
            <w:r>
              <w:rPr>
                <w:sz w:val="28"/>
              </w:rPr>
              <w:t>черно-зем</w:t>
            </w:r>
            <w:proofErr w:type="spellEnd"/>
            <w:proofErr w:type="gramEnd"/>
          </w:p>
        </w:tc>
        <w:tc>
          <w:tcPr>
            <w:tcW w:w="108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proofErr w:type="spellStart"/>
            <w:proofErr w:type="gramStart"/>
            <w:r>
              <w:rPr>
                <w:sz w:val="28"/>
              </w:rPr>
              <w:t>влаж-ный</w:t>
            </w:r>
            <w:proofErr w:type="spellEnd"/>
            <w:proofErr w:type="gramEnd"/>
          </w:p>
        </w:tc>
        <w:tc>
          <w:tcPr>
            <w:tcW w:w="180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 xml:space="preserve">0.04 </w:t>
            </w:r>
            <w:proofErr w:type="spellStart"/>
            <w:r>
              <w:rPr>
                <w:sz w:val="28"/>
              </w:rPr>
              <w:t>х</w:t>
            </w:r>
            <w:proofErr w:type="spellEnd"/>
            <w:r>
              <w:rPr>
                <w:sz w:val="28"/>
              </w:rPr>
              <w:t xml:space="preserve"> 2.0</w:t>
            </w:r>
          </w:p>
        </w:tc>
        <w:tc>
          <w:tcPr>
            <w:tcW w:w="198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у поверхности</w:t>
            </w:r>
          </w:p>
        </w:tc>
        <w:tc>
          <w:tcPr>
            <w:tcW w:w="126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proofErr w:type="spellStart"/>
            <w:proofErr w:type="gramStart"/>
            <w:r>
              <w:rPr>
                <w:sz w:val="28"/>
              </w:rPr>
              <w:t>вынос-ное</w:t>
            </w:r>
            <w:proofErr w:type="spellEnd"/>
            <w:proofErr w:type="gramEnd"/>
          </w:p>
        </w:tc>
        <w:tc>
          <w:tcPr>
            <w:tcW w:w="2443"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15</w:t>
            </w:r>
          </w:p>
        </w:tc>
      </w:tr>
    </w:tbl>
    <w:p w:rsidR="00BC7ABB" w:rsidRDefault="00BC7ABB">
      <w:pPr>
        <w:spacing w:line="360" w:lineRule="auto"/>
        <w:ind w:firstLine="540"/>
        <w:jc w:val="both"/>
        <w:rPr>
          <w:rFonts w:eastAsia="Times New Roman"/>
          <w:sz w:val="28"/>
        </w:rPr>
      </w:pPr>
    </w:p>
    <w:p w:rsidR="00BC7ABB" w:rsidRDefault="00BC7ABB">
      <w:pPr>
        <w:ind w:firstLine="567"/>
        <w:jc w:val="both"/>
        <w:rPr>
          <w:sz w:val="28"/>
        </w:rPr>
      </w:pPr>
      <w:r>
        <w:rPr>
          <w:sz w:val="28"/>
        </w:rPr>
        <w:t>Определим расчетное удельное электрическое сопротивление грунта с учетом климатического коэффициента:</w:t>
      </w:r>
    </w:p>
    <w:p w:rsidR="00BC7ABB" w:rsidRDefault="008C1FC0">
      <w:pPr>
        <w:tabs>
          <w:tab w:val="center" w:pos="5040"/>
          <w:tab w:val="left" w:pos="9000"/>
        </w:tabs>
        <w:spacing w:line="360" w:lineRule="auto"/>
        <w:ind w:firstLine="540"/>
        <w:jc w:val="right"/>
        <w:rPr>
          <w:rFonts w:eastAsia="Times New Roman"/>
          <w:sz w:val="28"/>
        </w:rPr>
      </w:pPr>
      <w:r>
        <w:rPr>
          <w:rFonts w:eastAsia="Times New Roman"/>
          <w:noProof/>
          <w:position w:val="-14"/>
          <w:sz w:val="28"/>
        </w:rPr>
        <w:drawing>
          <wp:inline distT="0" distB="0" distL="0" distR="0">
            <wp:extent cx="1150620" cy="28638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6" cstate="print"/>
                    <a:srcRect/>
                    <a:stretch>
                      <a:fillRect/>
                    </a:stretch>
                  </pic:blipFill>
                  <pic:spPr bwMode="auto">
                    <a:xfrm>
                      <a:off x="0" y="0"/>
                      <a:ext cx="1150620" cy="286385"/>
                    </a:xfrm>
                    <a:prstGeom prst="rect">
                      <a:avLst/>
                    </a:prstGeom>
                    <a:noFill/>
                    <a:ln w="9525">
                      <a:noFill/>
                      <a:miter lim="800000"/>
                      <a:headEnd/>
                      <a:tailEnd/>
                    </a:ln>
                  </pic:spPr>
                </pic:pic>
              </a:graphicData>
            </a:graphic>
          </wp:inline>
        </w:drawing>
      </w:r>
      <w:r w:rsidR="00BC7ABB">
        <w:rPr>
          <w:rFonts w:eastAsia="Times New Roman"/>
          <w:sz w:val="28"/>
        </w:rPr>
        <w:tab/>
      </w:r>
      <w:r w:rsidR="00BC7ABB">
        <w:rPr>
          <w:sz w:val="28"/>
          <w:lang w:eastAsia="zh-CN"/>
        </w:rPr>
        <w:t xml:space="preserve">                                  </w:t>
      </w:r>
      <w:r w:rsidR="00BC7ABB">
        <w:rPr>
          <w:sz w:val="28"/>
        </w:rPr>
        <w:t>(3.1)</w:t>
      </w:r>
    </w:p>
    <w:p w:rsidR="00BC7ABB" w:rsidRDefault="00BC7ABB">
      <w:pPr>
        <w:ind w:firstLine="567"/>
        <w:jc w:val="both"/>
        <w:rPr>
          <w:sz w:val="28"/>
        </w:rPr>
      </w:pPr>
      <w:r>
        <w:rPr>
          <w:sz w:val="28"/>
        </w:rPr>
        <w:lastRenderedPageBreak/>
        <w:t xml:space="preserve">где </w:t>
      </w:r>
      <w:r w:rsidR="008C1FC0">
        <w:rPr>
          <w:rFonts w:eastAsia="Times New Roman"/>
          <w:noProof/>
          <w:position w:val="-12"/>
          <w:sz w:val="28"/>
        </w:rPr>
        <w:drawing>
          <wp:inline distT="0" distB="0" distL="0" distR="0">
            <wp:extent cx="291465" cy="22606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7"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rPr>
          <w:sz w:val="28"/>
        </w:rPr>
        <w:t xml:space="preserve"> – удельное электрическое сопротивление грунта, </w:t>
      </w:r>
      <w:r w:rsidR="008C1FC0">
        <w:rPr>
          <w:rFonts w:eastAsia="Times New Roman"/>
          <w:noProof/>
          <w:position w:val="-6"/>
          <w:sz w:val="28"/>
        </w:rPr>
        <w:drawing>
          <wp:inline distT="0" distB="0" distL="0" distR="0">
            <wp:extent cx="441960" cy="175895"/>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18"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r>
        <w:rPr>
          <w:sz w:val="28"/>
        </w:rPr>
        <w:t xml:space="preserve"> (</w:t>
      </w:r>
      <w:proofErr w:type="gramStart"/>
      <w:r>
        <w:rPr>
          <w:sz w:val="28"/>
        </w:rPr>
        <w:t>см</w:t>
      </w:r>
      <w:proofErr w:type="gramEnd"/>
      <w:r>
        <w:rPr>
          <w:sz w:val="28"/>
        </w:rPr>
        <w:t xml:space="preserve">. табл. 3.2); </w:t>
      </w:r>
      <w:r w:rsidR="008C1FC0">
        <w:rPr>
          <w:rFonts w:eastAsia="Times New Roman"/>
          <w:noProof/>
          <w:position w:val="-10"/>
          <w:sz w:val="28"/>
        </w:rPr>
        <w:drawing>
          <wp:inline distT="0" distB="0" distL="0" distR="0">
            <wp:extent cx="150495" cy="165735"/>
            <wp:effectExtent l="19050" t="0" r="190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9"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rPr>
          <w:sz w:val="28"/>
        </w:rPr>
        <w:t xml:space="preserve"> – расчетный климатический коэффициент удельного сопротивления грунта (см. табл. 3.2).</w:t>
      </w:r>
    </w:p>
    <w:p w:rsidR="00BC7ABB" w:rsidRDefault="00BC7ABB">
      <w:pPr>
        <w:ind w:firstLine="567"/>
        <w:jc w:val="both"/>
        <w:rPr>
          <w:sz w:val="28"/>
        </w:rPr>
      </w:pPr>
    </w:p>
    <w:p w:rsidR="00BC7ABB" w:rsidRDefault="00BC7ABB">
      <w:pPr>
        <w:ind w:firstLine="567"/>
        <w:jc w:val="both"/>
        <w:rPr>
          <w:sz w:val="28"/>
        </w:rPr>
      </w:pPr>
      <w:r>
        <w:rPr>
          <w:sz w:val="28"/>
        </w:rPr>
        <w:t>Таблица 3.2. Удельное электрическое сопротивление грунта и климатические коэффициенты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68"/>
        <w:gridCol w:w="2888"/>
        <w:gridCol w:w="2030"/>
        <w:gridCol w:w="1834"/>
        <w:gridCol w:w="1451"/>
      </w:tblGrid>
      <w:tr w:rsidR="00BC7ABB">
        <w:trPr>
          <w:trHeight w:val="1214"/>
        </w:trPr>
        <w:tc>
          <w:tcPr>
            <w:tcW w:w="1368" w:type="dxa"/>
            <w:vMerge w:val="restart"/>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Характер грунта</w:t>
            </w:r>
          </w:p>
        </w:tc>
        <w:tc>
          <w:tcPr>
            <w:tcW w:w="2888" w:type="dxa"/>
            <w:vMerge w:val="restart"/>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rFonts w:eastAsia="Times New Roman"/>
                <w:sz w:val="28"/>
              </w:rPr>
            </w:pPr>
            <w:r>
              <w:rPr>
                <w:sz w:val="28"/>
              </w:rPr>
              <w:t xml:space="preserve">Удельное электрическое сопротивление грунта </w:t>
            </w:r>
            <w:r w:rsidR="008C1FC0">
              <w:rPr>
                <w:rFonts w:eastAsia="Times New Roman"/>
                <w:noProof/>
                <w:position w:val="-12"/>
                <w:sz w:val="28"/>
              </w:rPr>
              <w:drawing>
                <wp:inline distT="0" distB="0" distL="0" distR="0">
                  <wp:extent cx="291465" cy="226060"/>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7"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rPr>
                <w:sz w:val="28"/>
              </w:rPr>
              <w:t xml:space="preserve">, </w:t>
            </w:r>
            <w:r w:rsidR="008C1FC0">
              <w:rPr>
                <w:rFonts w:eastAsia="Times New Roman"/>
                <w:noProof/>
                <w:position w:val="-6"/>
                <w:sz w:val="28"/>
              </w:rPr>
              <w:drawing>
                <wp:inline distT="0" distB="0" distL="0" distR="0">
                  <wp:extent cx="441960" cy="175895"/>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8"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p>
        </w:tc>
        <w:tc>
          <w:tcPr>
            <w:tcW w:w="5315" w:type="dxa"/>
            <w:gridSpan w:val="3"/>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 xml:space="preserve">Расчетный климатический коэффициент </w:t>
            </w:r>
            <w:r w:rsidR="008C1FC0">
              <w:rPr>
                <w:rFonts w:eastAsia="Times New Roman"/>
                <w:noProof/>
                <w:position w:val="-10"/>
                <w:sz w:val="28"/>
              </w:rPr>
              <w:drawing>
                <wp:inline distT="0" distB="0" distL="0" distR="0">
                  <wp:extent cx="150495" cy="165735"/>
                  <wp:effectExtent l="19050" t="0" r="190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19"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rPr>
                <w:sz w:val="28"/>
              </w:rPr>
              <w:t xml:space="preserve"> для грунта соответствующей влажности</w:t>
            </w:r>
          </w:p>
        </w:tc>
      </w:tr>
      <w:tr w:rsidR="00BC7ABB">
        <w:tc>
          <w:tcPr>
            <w:tcW w:w="1368" w:type="dxa"/>
            <w:vMerge/>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rFonts w:eastAsia="Times New Roman"/>
                <w:sz w:val="28"/>
              </w:rPr>
            </w:pPr>
          </w:p>
        </w:tc>
        <w:tc>
          <w:tcPr>
            <w:tcW w:w="2888" w:type="dxa"/>
            <w:vMerge/>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rFonts w:eastAsia="Times New Roman"/>
                <w:sz w:val="28"/>
              </w:rPr>
            </w:pPr>
          </w:p>
        </w:tc>
        <w:tc>
          <w:tcPr>
            <w:tcW w:w="203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мокрый</w:t>
            </w:r>
          </w:p>
        </w:tc>
        <w:tc>
          <w:tcPr>
            <w:tcW w:w="1834"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влажный</w:t>
            </w:r>
          </w:p>
        </w:tc>
        <w:tc>
          <w:tcPr>
            <w:tcW w:w="1451"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сухой</w:t>
            </w:r>
          </w:p>
        </w:tc>
      </w:tr>
      <w:tr w:rsidR="00BC7ABB">
        <w:tc>
          <w:tcPr>
            <w:tcW w:w="1368"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чернозем</w:t>
            </w:r>
          </w:p>
        </w:tc>
        <w:tc>
          <w:tcPr>
            <w:tcW w:w="2888"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30</w:t>
            </w:r>
          </w:p>
        </w:tc>
        <w:tc>
          <w:tcPr>
            <w:tcW w:w="2030"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2.2</w:t>
            </w:r>
          </w:p>
        </w:tc>
        <w:tc>
          <w:tcPr>
            <w:tcW w:w="1834"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1.32</w:t>
            </w:r>
          </w:p>
        </w:tc>
        <w:tc>
          <w:tcPr>
            <w:tcW w:w="1451"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1.2</w:t>
            </w:r>
          </w:p>
        </w:tc>
      </w:tr>
    </w:tbl>
    <w:p w:rsidR="00BC7ABB" w:rsidRDefault="00BC7ABB">
      <w:pPr>
        <w:spacing w:line="360" w:lineRule="auto"/>
        <w:ind w:firstLine="540"/>
        <w:jc w:val="both"/>
        <w:rPr>
          <w:rFonts w:eastAsia="Times New Roman"/>
          <w:sz w:val="28"/>
        </w:rPr>
      </w:pPr>
    </w:p>
    <w:p w:rsidR="00BC7ABB" w:rsidRDefault="008C1FC0">
      <w:pPr>
        <w:spacing w:line="360" w:lineRule="auto"/>
        <w:ind w:firstLine="540"/>
        <w:jc w:val="center"/>
        <w:rPr>
          <w:rFonts w:eastAsia="Times New Roman"/>
          <w:sz w:val="28"/>
        </w:rPr>
      </w:pPr>
      <w:r>
        <w:rPr>
          <w:rFonts w:eastAsia="Times New Roman"/>
          <w:noProof/>
          <w:position w:val="-16"/>
          <w:sz w:val="28"/>
        </w:rPr>
        <w:drawing>
          <wp:inline distT="0" distB="0" distL="0" distR="0">
            <wp:extent cx="2070100" cy="316230"/>
            <wp:effectExtent l="19050" t="0" r="635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20" cstate="print"/>
                    <a:srcRect/>
                    <a:stretch>
                      <a:fillRect/>
                    </a:stretch>
                  </pic:blipFill>
                  <pic:spPr bwMode="auto">
                    <a:xfrm>
                      <a:off x="0" y="0"/>
                      <a:ext cx="2070100" cy="316230"/>
                    </a:xfrm>
                    <a:prstGeom prst="rect">
                      <a:avLst/>
                    </a:prstGeom>
                    <a:noFill/>
                    <a:ln w="9525">
                      <a:noFill/>
                      <a:miter lim="800000"/>
                      <a:headEnd/>
                      <a:tailEnd/>
                    </a:ln>
                  </pic:spPr>
                </pic:pic>
              </a:graphicData>
            </a:graphic>
          </wp:inline>
        </w:drawing>
      </w:r>
      <w:r w:rsidR="00BC7ABB">
        <w:rPr>
          <w:rFonts w:eastAsia="Times New Roman"/>
          <w:sz w:val="28"/>
        </w:rPr>
        <w:t>.</w:t>
      </w:r>
    </w:p>
    <w:p w:rsidR="00BC7ABB" w:rsidRDefault="00BC7ABB">
      <w:pPr>
        <w:ind w:firstLine="567"/>
        <w:jc w:val="both"/>
        <w:rPr>
          <w:sz w:val="28"/>
        </w:rPr>
      </w:pPr>
      <w:r>
        <w:rPr>
          <w:sz w:val="28"/>
        </w:rPr>
        <w:t xml:space="preserve">Определим сопротивление растеканию тока одиночного вертикального </w:t>
      </w:r>
      <w:proofErr w:type="spellStart"/>
      <w:r>
        <w:rPr>
          <w:sz w:val="28"/>
        </w:rPr>
        <w:t>заземлителя</w:t>
      </w:r>
      <w:proofErr w:type="spellEnd"/>
      <w:r>
        <w:rPr>
          <w:sz w:val="28"/>
        </w:rPr>
        <w:t xml:space="preserve"> (стальной трубы) </w:t>
      </w:r>
      <w:r w:rsidR="008C1FC0">
        <w:rPr>
          <w:rFonts w:eastAsia="Times New Roman"/>
          <w:noProof/>
          <w:position w:val="-14"/>
          <w:sz w:val="28"/>
        </w:rPr>
        <w:drawing>
          <wp:inline distT="0" distB="0" distL="0" distR="0">
            <wp:extent cx="266065" cy="241300"/>
            <wp:effectExtent l="1905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1" cstate="print"/>
                    <a:srcRect/>
                    <a:stretch>
                      <a:fillRect/>
                    </a:stretch>
                  </pic:blipFill>
                  <pic:spPr bwMode="auto">
                    <a:xfrm>
                      <a:off x="0" y="0"/>
                      <a:ext cx="266065" cy="241300"/>
                    </a:xfrm>
                    <a:prstGeom prst="rect">
                      <a:avLst/>
                    </a:prstGeom>
                    <a:noFill/>
                    <a:ln w="9525">
                      <a:noFill/>
                      <a:miter lim="800000"/>
                      <a:headEnd/>
                      <a:tailEnd/>
                    </a:ln>
                  </pic:spPr>
                </pic:pic>
              </a:graphicData>
            </a:graphic>
          </wp:inline>
        </w:drawing>
      </w:r>
      <w:r>
        <w:rPr>
          <w:sz w:val="28"/>
        </w:rPr>
        <w:t xml:space="preserve"> с учетом расчетного удельного электрического сопротивления грунта </w:t>
      </w:r>
      <w:r w:rsidR="008C1FC0">
        <w:rPr>
          <w:rFonts w:eastAsia="Times New Roman"/>
          <w:noProof/>
          <w:position w:val="-14"/>
          <w:sz w:val="28"/>
        </w:rPr>
        <w:drawing>
          <wp:inline distT="0" distB="0" distL="0" distR="0">
            <wp:extent cx="331470" cy="24130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22" cstate="print"/>
                    <a:srcRect/>
                    <a:stretch>
                      <a:fillRect/>
                    </a:stretch>
                  </pic:blipFill>
                  <pic:spPr bwMode="auto">
                    <a:xfrm>
                      <a:off x="0" y="0"/>
                      <a:ext cx="331470" cy="241300"/>
                    </a:xfrm>
                    <a:prstGeom prst="rect">
                      <a:avLst/>
                    </a:prstGeom>
                    <a:noFill/>
                    <a:ln w="9525">
                      <a:noFill/>
                      <a:miter lim="800000"/>
                      <a:headEnd/>
                      <a:tailEnd/>
                    </a:ln>
                  </pic:spPr>
                </pic:pic>
              </a:graphicData>
            </a:graphic>
          </wp:inline>
        </w:drawing>
      </w:r>
      <w:r>
        <w:rPr>
          <w:sz w:val="28"/>
        </w:rPr>
        <w:t>:</w:t>
      </w:r>
    </w:p>
    <w:p w:rsidR="00BC7ABB" w:rsidRDefault="00BC7ABB">
      <w:pPr>
        <w:tabs>
          <w:tab w:val="center" w:pos="5040"/>
          <w:tab w:val="left" w:pos="9000"/>
        </w:tabs>
        <w:wordWrap w:val="0"/>
        <w:ind w:firstLine="540"/>
        <w:jc w:val="right"/>
        <w:rPr>
          <w:rFonts w:eastAsia="Times New Roman"/>
          <w:sz w:val="28"/>
        </w:rPr>
      </w:pPr>
      <w:r>
        <w:rPr>
          <w:rFonts w:eastAsia="Times New Roman"/>
          <w:sz w:val="28"/>
        </w:rPr>
        <w:tab/>
      </w:r>
      <w:r w:rsidR="008C1FC0">
        <w:rPr>
          <w:rFonts w:eastAsia="Times New Roman"/>
          <w:noProof/>
          <w:position w:val="-32"/>
          <w:sz w:val="28"/>
        </w:rPr>
        <w:drawing>
          <wp:inline distT="0" distB="0" distL="0" distR="0">
            <wp:extent cx="1447165" cy="472440"/>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23" cstate="print"/>
                    <a:srcRect/>
                    <a:stretch>
                      <a:fillRect/>
                    </a:stretch>
                  </pic:blipFill>
                  <pic:spPr bwMode="auto">
                    <a:xfrm>
                      <a:off x="0" y="0"/>
                      <a:ext cx="1447165" cy="472440"/>
                    </a:xfrm>
                    <a:prstGeom prst="rect">
                      <a:avLst/>
                    </a:prstGeom>
                    <a:noFill/>
                    <a:ln w="9525">
                      <a:noFill/>
                      <a:miter lim="800000"/>
                      <a:headEnd/>
                      <a:tailEnd/>
                    </a:ln>
                  </pic:spPr>
                </pic:pic>
              </a:graphicData>
            </a:graphic>
          </wp:inline>
        </w:drawing>
      </w:r>
      <w:r>
        <w:rPr>
          <w:sz w:val="28"/>
          <w:lang w:eastAsia="zh-CN"/>
        </w:rPr>
        <w:t xml:space="preserve">                                          </w:t>
      </w:r>
      <w:r>
        <w:rPr>
          <w:sz w:val="28"/>
        </w:rPr>
        <w:t>(3.2)</w:t>
      </w:r>
    </w:p>
    <w:p w:rsidR="00BC7ABB" w:rsidRDefault="00BC7ABB">
      <w:pPr>
        <w:ind w:firstLine="540"/>
        <w:jc w:val="both"/>
        <w:rPr>
          <w:rFonts w:eastAsia="Times New Roman"/>
          <w:sz w:val="28"/>
        </w:rPr>
      </w:pPr>
      <w:r>
        <w:rPr>
          <w:sz w:val="28"/>
        </w:rPr>
        <w:t xml:space="preserve">где </w:t>
      </w:r>
      <w:r w:rsidR="008C1FC0">
        <w:rPr>
          <w:rFonts w:eastAsia="Times New Roman"/>
          <w:noProof/>
          <w:position w:val="-14"/>
          <w:sz w:val="28"/>
        </w:rPr>
        <w:drawing>
          <wp:inline distT="0" distB="0" distL="0" distR="0">
            <wp:extent cx="200660" cy="241300"/>
            <wp:effectExtent l="0" t="0" r="889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4" cstate="print"/>
                    <a:srcRect/>
                    <a:stretch>
                      <a:fillRect/>
                    </a:stretch>
                  </pic:blipFill>
                  <pic:spPr bwMode="auto">
                    <a:xfrm>
                      <a:off x="0" y="0"/>
                      <a:ext cx="200660" cy="241300"/>
                    </a:xfrm>
                    <a:prstGeom prst="rect">
                      <a:avLst/>
                    </a:prstGeom>
                    <a:noFill/>
                    <a:ln w="9525">
                      <a:noFill/>
                      <a:miter lim="800000"/>
                      <a:headEnd/>
                      <a:tailEnd/>
                    </a:ln>
                  </pic:spPr>
                </pic:pic>
              </a:graphicData>
            </a:graphic>
          </wp:inline>
        </w:drawing>
      </w:r>
      <w:r>
        <w:rPr>
          <w:sz w:val="28"/>
        </w:rPr>
        <w:t xml:space="preserve"> – длина </w:t>
      </w:r>
      <w:proofErr w:type="spellStart"/>
      <w:r>
        <w:rPr>
          <w:sz w:val="28"/>
        </w:rPr>
        <w:t>заземлителя</w:t>
      </w:r>
      <w:proofErr w:type="spellEnd"/>
      <w:r>
        <w:rPr>
          <w:sz w:val="28"/>
        </w:rPr>
        <w:t xml:space="preserve">, </w:t>
      </w:r>
      <w:r>
        <w:rPr>
          <w:i/>
          <w:sz w:val="28"/>
        </w:rPr>
        <w:t>м</w:t>
      </w:r>
      <w:r>
        <w:rPr>
          <w:sz w:val="28"/>
        </w:rPr>
        <w:t xml:space="preserve">; </w:t>
      </w:r>
      <w:r w:rsidR="008C1FC0">
        <w:rPr>
          <w:rFonts w:eastAsia="Times New Roman"/>
          <w:noProof/>
          <w:position w:val="-6"/>
          <w:sz w:val="28"/>
        </w:rPr>
        <w:drawing>
          <wp:inline distT="0" distB="0" distL="0" distR="0">
            <wp:extent cx="140970" cy="175895"/>
            <wp:effectExtent l="1905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25" cstate="print"/>
                    <a:srcRect/>
                    <a:stretch>
                      <a:fillRect/>
                    </a:stretch>
                  </pic:blipFill>
                  <pic:spPr bwMode="auto">
                    <a:xfrm>
                      <a:off x="0" y="0"/>
                      <a:ext cx="140970" cy="175895"/>
                    </a:xfrm>
                    <a:prstGeom prst="rect">
                      <a:avLst/>
                    </a:prstGeom>
                    <a:noFill/>
                    <a:ln w="9525">
                      <a:noFill/>
                      <a:miter lim="800000"/>
                      <a:headEnd/>
                      <a:tailEnd/>
                    </a:ln>
                  </pic:spPr>
                </pic:pic>
              </a:graphicData>
            </a:graphic>
          </wp:inline>
        </w:drawing>
      </w:r>
      <w:r>
        <w:rPr>
          <w:sz w:val="28"/>
        </w:rPr>
        <w:t xml:space="preserve"> – диаметр </w:t>
      </w:r>
      <w:proofErr w:type="spellStart"/>
      <w:r>
        <w:rPr>
          <w:sz w:val="28"/>
        </w:rPr>
        <w:t>заземлителя</w:t>
      </w:r>
      <w:proofErr w:type="spellEnd"/>
      <w:r>
        <w:rPr>
          <w:sz w:val="28"/>
        </w:rPr>
        <w:t xml:space="preserve">, </w:t>
      </w:r>
      <w:r>
        <w:rPr>
          <w:i/>
          <w:sz w:val="28"/>
        </w:rPr>
        <w:t>м</w:t>
      </w:r>
      <w:r>
        <w:rPr>
          <w:rFonts w:eastAsia="Times New Roman"/>
          <w:sz w:val="28"/>
        </w:rPr>
        <w:t>.</w:t>
      </w:r>
    </w:p>
    <w:p w:rsidR="00BC7ABB" w:rsidRDefault="008C1FC0">
      <w:pPr>
        <w:ind w:firstLine="540"/>
        <w:jc w:val="center"/>
        <w:rPr>
          <w:rFonts w:eastAsia="Times New Roman"/>
          <w:sz w:val="28"/>
        </w:rPr>
      </w:pPr>
      <w:r>
        <w:rPr>
          <w:rFonts w:eastAsia="Times New Roman"/>
          <w:noProof/>
          <w:position w:val="-24"/>
          <w:sz w:val="28"/>
        </w:rPr>
        <w:drawing>
          <wp:inline distT="0" distB="0" distL="0" distR="0">
            <wp:extent cx="4024630" cy="39179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6" cstate="print"/>
                    <a:srcRect/>
                    <a:stretch>
                      <a:fillRect/>
                    </a:stretch>
                  </pic:blipFill>
                  <pic:spPr bwMode="auto">
                    <a:xfrm>
                      <a:off x="0" y="0"/>
                      <a:ext cx="4024630" cy="391795"/>
                    </a:xfrm>
                    <a:prstGeom prst="rect">
                      <a:avLst/>
                    </a:prstGeom>
                    <a:noFill/>
                    <a:ln w="9525">
                      <a:noFill/>
                      <a:miter lim="800000"/>
                      <a:headEnd/>
                      <a:tailEnd/>
                    </a:ln>
                  </pic:spPr>
                </pic:pic>
              </a:graphicData>
            </a:graphic>
          </wp:inline>
        </w:drawing>
      </w:r>
      <w:r w:rsidR="00BC7ABB">
        <w:rPr>
          <w:rFonts w:eastAsia="Times New Roman"/>
          <w:sz w:val="28"/>
        </w:rPr>
        <w:t>.</w:t>
      </w:r>
    </w:p>
    <w:p w:rsidR="00BC7ABB" w:rsidRDefault="00BC7ABB">
      <w:pPr>
        <w:ind w:firstLine="567"/>
        <w:jc w:val="both"/>
        <w:rPr>
          <w:sz w:val="28"/>
        </w:rPr>
      </w:pPr>
      <w:r>
        <w:rPr>
          <w:sz w:val="28"/>
        </w:rPr>
        <w:t xml:space="preserve">Уточним число вертикальных </w:t>
      </w:r>
      <w:proofErr w:type="spellStart"/>
      <w:r>
        <w:rPr>
          <w:sz w:val="28"/>
        </w:rPr>
        <w:t>заземлителей</w:t>
      </w:r>
      <w:proofErr w:type="spellEnd"/>
      <w:r>
        <w:rPr>
          <w:sz w:val="28"/>
        </w:rPr>
        <w:t xml:space="preserve"> (стальных труб) с учетом коэффициента использования </w:t>
      </w:r>
      <w:r w:rsidR="008C1FC0">
        <w:rPr>
          <w:rFonts w:eastAsia="Times New Roman"/>
          <w:noProof/>
          <w:position w:val="-14"/>
          <w:sz w:val="28"/>
        </w:rPr>
        <w:drawing>
          <wp:inline distT="0" distB="0" distL="0" distR="0">
            <wp:extent cx="241300" cy="241300"/>
            <wp:effectExtent l="19050" t="0" r="635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27"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rPr>
          <w:sz w:val="28"/>
        </w:rPr>
        <w:t>:</w:t>
      </w:r>
    </w:p>
    <w:p w:rsidR="00BC7ABB" w:rsidRDefault="00BC7ABB">
      <w:pPr>
        <w:tabs>
          <w:tab w:val="center" w:pos="5040"/>
          <w:tab w:val="left" w:pos="9000"/>
        </w:tabs>
        <w:wordWrap w:val="0"/>
        <w:ind w:firstLine="540"/>
        <w:jc w:val="right"/>
        <w:rPr>
          <w:rFonts w:eastAsia="Times New Roman"/>
          <w:sz w:val="28"/>
        </w:rPr>
      </w:pPr>
      <w:r>
        <w:rPr>
          <w:rFonts w:eastAsia="Times New Roman"/>
          <w:sz w:val="28"/>
        </w:rPr>
        <w:tab/>
      </w:r>
      <w:r w:rsidR="008C1FC0">
        <w:rPr>
          <w:rFonts w:eastAsia="Times New Roman"/>
          <w:noProof/>
          <w:position w:val="-32"/>
          <w:sz w:val="28"/>
        </w:rPr>
        <w:drawing>
          <wp:inline distT="0" distB="0" distL="0" distR="0">
            <wp:extent cx="773430" cy="47244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8" cstate="print"/>
                    <a:srcRect/>
                    <a:stretch>
                      <a:fillRect/>
                    </a:stretch>
                  </pic:blipFill>
                  <pic:spPr bwMode="auto">
                    <a:xfrm>
                      <a:off x="0" y="0"/>
                      <a:ext cx="773430" cy="472440"/>
                    </a:xfrm>
                    <a:prstGeom prst="rect">
                      <a:avLst/>
                    </a:prstGeom>
                    <a:noFill/>
                    <a:ln w="9525">
                      <a:noFill/>
                      <a:miter lim="800000"/>
                      <a:headEnd/>
                      <a:tailEnd/>
                    </a:ln>
                  </pic:spPr>
                </pic:pic>
              </a:graphicData>
            </a:graphic>
          </wp:inline>
        </w:drawing>
      </w:r>
      <w:r>
        <w:rPr>
          <w:sz w:val="28"/>
          <w:lang w:eastAsia="zh-CN"/>
        </w:rPr>
        <w:t xml:space="preserve">                                                  </w:t>
      </w:r>
      <w:r>
        <w:rPr>
          <w:sz w:val="28"/>
        </w:rPr>
        <w:t>(3.3)</w:t>
      </w:r>
    </w:p>
    <w:p w:rsidR="00BC7ABB" w:rsidRDefault="00BC7ABB">
      <w:pPr>
        <w:ind w:firstLine="567"/>
        <w:jc w:val="both"/>
        <w:rPr>
          <w:sz w:val="28"/>
        </w:rPr>
      </w:pPr>
      <w:r>
        <w:rPr>
          <w:sz w:val="28"/>
        </w:rPr>
        <w:t xml:space="preserve">где </w:t>
      </w:r>
      <w:r w:rsidR="008C1FC0">
        <w:rPr>
          <w:rFonts w:eastAsia="Times New Roman"/>
          <w:noProof/>
          <w:position w:val="-12"/>
          <w:sz w:val="28"/>
        </w:rPr>
        <w:drawing>
          <wp:inline distT="0" distB="0" distL="0" distR="0">
            <wp:extent cx="191135" cy="231140"/>
            <wp:effectExtent l="1905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9" cstate="print"/>
                    <a:srcRect/>
                    <a:stretch>
                      <a:fillRect/>
                    </a:stretch>
                  </pic:blipFill>
                  <pic:spPr bwMode="auto">
                    <a:xfrm>
                      <a:off x="0" y="0"/>
                      <a:ext cx="191135" cy="231140"/>
                    </a:xfrm>
                    <a:prstGeom prst="rect">
                      <a:avLst/>
                    </a:prstGeom>
                    <a:noFill/>
                    <a:ln w="9525">
                      <a:noFill/>
                      <a:miter lim="800000"/>
                      <a:headEnd/>
                      <a:tailEnd/>
                    </a:ln>
                  </pic:spPr>
                </pic:pic>
              </a:graphicData>
            </a:graphic>
          </wp:inline>
        </w:drawing>
      </w:r>
      <w:r>
        <w:rPr>
          <w:sz w:val="28"/>
        </w:rPr>
        <w:t xml:space="preserve"> – нормативная величина сопротивления защитного заземления, </w:t>
      </w:r>
      <w:r>
        <w:rPr>
          <w:i/>
          <w:sz w:val="28"/>
        </w:rPr>
        <w:t>Ом</w:t>
      </w:r>
      <w:r>
        <w:rPr>
          <w:sz w:val="28"/>
        </w:rPr>
        <w:t xml:space="preserve"> (для электроустановок напряжением до </w:t>
      </w:r>
      <w:r>
        <w:rPr>
          <w:i/>
          <w:sz w:val="28"/>
        </w:rPr>
        <w:t>1000</w:t>
      </w:r>
      <w:proofErr w:type="gramStart"/>
      <w:r>
        <w:rPr>
          <w:i/>
          <w:sz w:val="28"/>
        </w:rPr>
        <w:t xml:space="preserve"> В</w:t>
      </w:r>
      <w:proofErr w:type="gramEnd"/>
      <w:r>
        <w:rPr>
          <w:sz w:val="28"/>
        </w:rPr>
        <w:t xml:space="preserve"> </w:t>
      </w:r>
      <w:proofErr w:type="spellStart"/>
      <w:r>
        <w:rPr>
          <w:sz w:val="28"/>
        </w:rPr>
        <w:t>в</w:t>
      </w:r>
      <w:proofErr w:type="spellEnd"/>
      <w:r>
        <w:rPr>
          <w:sz w:val="28"/>
        </w:rPr>
        <w:t xml:space="preserve"> сети с изолированной </w:t>
      </w:r>
      <w:proofErr w:type="spellStart"/>
      <w:r>
        <w:rPr>
          <w:sz w:val="28"/>
        </w:rPr>
        <w:t>нейтралью</w:t>
      </w:r>
      <w:proofErr w:type="spellEnd"/>
      <w:r>
        <w:rPr>
          <w:sz w:val="28"/>
        </w:rPr>
        <w:t xml:space="preserve"> нормативная величина сопротивления защитного заземления </w:t>
      </w:r>
      <w:r w:rsidR="008C1FC0">
        <w:rPr>
          <w:rFonts w:eastAsia="Times New Roman"/>
          <w:noProof/>
          <w:position w:val="-16"/>
          <w:sz w:val="28"/>
        </w:rPr>
        <w:drawing>
          <wp:inline distT="0" distB="0" distL="0" distR="0">
            <wp:extent cx="899160" cy="316230"/>
            <wp:effectExtent l="1905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0" cstate="print"/>
                    <a:srcRect/>
                    <a:stretch>
                      <a:fillRect/>
                    </a:stretch>
                  </pic:blipFill>
                  <pic:spPr bwMode="auto">
                    <a:xfrm>
                      <a:off x="0" y="0"/>
                      <a:ext cx="899160" cy="316230"/>
                    </a:xfrm>
                    <a:prstGeom prst="rect">
                      <a:avLst/>
                    </a:prstGeom>
                    <a:noFill/>
                    <a:ln w="9525">
                      <a:noFill/>
                      <a:miter lim="800000"/>
                      <a:headEnd/>
                      <a:tailEnd/>
                    </a:ln>
                  </pic:spPr>
                </pic:pic>
              </a:graphicData>
            </a:graphic>
          </wp:inline>
        </w:drawing>
      </w:r>
      <w:r>
        <w:rPr>
          <w:sz w:val="28"/>
        </w:rPr>
        <w:t xml:space="preserve">); </w:t>
      </w:r>
      <w:r w:rsidR="008C1FC0">
        <w:rPr>
          <w:rFonts w:eastAsia="Times New Roman"/>
          <w:noProof/>
          <w:position w:val="-14"/>
          <w:sz w:val="28"/>
        </w:rPr>
        <w:drawing>
          <wp:inline distT="0" distB="0" distL="0" distR="0">
            <wp:extent cx="241300" cy="241300"/>
            <wp:effectExtent l="19050" t="0" r="635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1"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rPr>
          <w:sz w:val="28"/>
        </w:rPr>
        <w:t xml:space="preserve"> – коэффициент использования </w:t>
      </w:r>
      <w:proofErr w:type="spellStart"/>
      <w:r>
        <w:rPr>
          <w:sz w:val="28"/>
        </w:rPr>
        <w:t>заземлителей</w:t>
      </w:r>
      <w:proofErr w:type="spellEnd"/>
      <w:r>
        <w:rPr>
          <w:sz w:val="28"/>
        </w:rPr>
        <w:t xml:space="preserve"> (см. табл. 3.3).</w:t>
      </w:r>
    </w:p>
    <w:p w:rsidR="00BC7ABB" w:rsidRDefault="00BC7ABB">
      <w:pPr>
        <w:ind w:firstLine="567"/>
        <w:jc w:val="both"/>
        <w:rPr>
          <w:sz w:val="28"/>
        </w:rPr>
      </w:pPr>
    </w:p>
    <w:p w:rsidR="00BC7ABB" w:rsidRDefault="00BC7ABB">
      <w:pPr>
        <w:ind w:firstLine="567"/>
        <w:jc w:val="both"/>
        <w:rPr>
          <w:sz w:val="28"/>
        </w:rPr>
      </w:pPr>
      <w:r>
        <w:rPr>
          <w:sz w:val="28"/>
        </w:rPr>
        <w:t xml:space="preserve">Таблица 3.3. Коэффициент использования </w:t>
      </w:r>
      <w:proofErr w:type="spellStart"/>
      <w:r>
        <w:rPr>
          <w:sz w:val="28"/>
        </w:rPr>
        <w:t>заземлителей</w:t>
      </w:r>
      <w:proofErr w:type="spellEnd"/>
      <w:r>
        <w:rPr>
          <w:sz w:val="28"/>
        </w:rPr>
        <w:t xml:space="preserve"> из труб без учета влияния полосы связи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68"/>
        <w:gridCol w:w="1928"/>
        <w:gridCol w:w="3292"/>
      </w:tblGrid>
      <w:tr w:rsidR="00BC7ABB">
        <w:trPr>
          <w:trHeight w:val="869"/>
        </w:trPr>
        <w:tc>
          <w:tcPr>
            <w:tcW w:w="4068" w:type="dxa"/>
            <w:vMerge w:val="restart"/>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rFonts w:eastAsia="Times New Roman"/>
                <w:sz w:val="28"/>
              </w:rPr>
            </w:pPr>
            <w:r>
              <w:rPr>
                <w:sz w:val="28"/>
              </w:rPr>
              <w:t xml:space="preserve">Отношение расстояния между трубами к их длине </w:t>
            </w:r>
            <w:r w:rsidR="008C1FC0">
              <w:rPr>
                <w:rFonts w:eastAsia="Times New Roman"/>
                <w:noProof/>
                <w:position w:val="-32"/>
                <w:sz w:val="28"/>
              </w:rPr>
              <w:drawing>
                <wp:inline distT="0" distB="0" distL="0" distR="0">
                  <wp:extent cx="256540" cy="44196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2" cstate="print"/>
                          <a:srcRect/>
                          <a:stretch>
                            <a:fillRect/>
                          </a:stretch>
                        </pic:blipFill>
                        <pic:spPr bwMode="auto">
                          <a:xfrm>
                            <a:off x="0" y="0"/>
                            <a:ext cx="256540" cy="441960"/>
                          </a:xfrm>
                          <a:prstGeom prst="rect">
                            <a:avLst/>
                          </a:prstGeom>
                          <a:noFill/>
                          <a:ln w="9525">
                            <a:noFill/>
                            <a:miter lim="800000"/>
                            <a:headEnd/>
                            <a:tailEnd/>
                          </a:ln>
                        </pic:spPr>
                      </pic:pic>
                    </a:graphicData>
                  </a:graphic>
                </wp:inline>
              </w:drawing>
            </w:r>
          </w:p>
        </w:tc>
        <w:tc>
          <w:tcPr>
            <w:tcW w:w="5220" w:type="dxa"/>
            <w:gridSpan w:val="2"/>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При размещении в ряд</w:t>
            </w:r>
          </w:p>
        </w:tc>
      </w:tr>
      <w:tr w:rsidR="00BC7ABB">
        <w:trPr>
          <w:trHeight w:val="567"/>
        </w:trPr>
        <w:tc>
          <w:tcPr>
            <w:tcW w:w="4068" w:type="dxa"/>
            <w:vMerge/>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rFonts w:eastAsia="Times New Roman"/>
                <w:sz w:val="28"/>
              </w:rPr>
            </w:pPr>
          </w:p>
        </w:tc>
        <w:tc>
          <w:tcPr>
            <w:tcW w:w="1928"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число труб</w:t>
            </w:r>
          </w:p>
        </w:tc>
        <w:tc>
          <w:tcPr>
            <w:tcW w:w="3292" w:type="dxa"/>
            <w:tcBorders>
              <w:top w:val="single" w:sz="4" w:space="0" w:color="auto"/>
              <w:left w:val="single" w:sz="4" w:space="0" w:color="auto"/>
              <w:bottom w:val="single" w:sz="4" w:space="0" w:color="auto"/>
              <w:right w:val="single" w:sz="4" w:space="0" w:color="auto"/>
            </w:tcBorders>
            <w:vAlign w:val="center"/>
          </w:tcPr>
          <w:p w:rsidR="00BC7ABB" w:rsidRDefault="008C1FC0">
            <w:pPr>
              <w:jc w:val="center"/>
              <w:rPr>
                <w:rFonts w:eastAsia="Times New Roman"/>
                <w:sz w:val="28"/>
              </w:rPr>
            </w:pPr>
            <w:r>
              <w:rPr>
                <w:rFonts w:eastAsia="Times New Roman"/>
                <w:noProof/>
                <w:position w:val="-14"/>
                <w:sz w:val="28"/>
              </w:rPr>
              <w:drawing>
                <wp:inline distT="0" distB="0" distL="0" distR="0">
                  <wp:extent cx="241300" cy="241300"/>
                  <wp:effectExtent l="19050" t="0" r="635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33"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tc>
      </w:tr>
      <w:tr w:rsidR="00BC7ABB">
        <w:tc>
          <w:tcPr>
            <w:tcW w:w="4068"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1</w:t>
            </w:r>
          </w:p>
        </w:tc>
        <w:tc>
          <w:tcPr>
            <w:tcW w:w="1928"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15</w:t>
            </w:r>
          </w:p>
        </w:tc>
        <w:tc>
          <w:tcPr>
            <w:tcW w:w="3292"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0.51 – 0.56</w:t>
            </w:r>
          </w:p>
        </w:tc>
      </w:tr>
    </w:tbl>
    <w:p w:rsidR="00BC7ABB" w:rsidRPr="00C6093F" w:rsidRDefault="00BC7ABB" w:rsidP="00C6093F">
      <w:pPr>
        <w:spacing w:line="360" w:lineRule="auto"/>
        <w:rPr>
          <w:position w:val="-24"/>
          <w:sz w:val="28"/>
          <w:lang w:eastAsia="zh-CN"/>
        </w:rPr>
      </w:pPr>
    </w:p>
    <w:p w:rsidR="00BC7ABB" w:rsidRDefault="008C1FC0">
      <w:pPr>
        <w:spacing w:line="360" w:lineRule="auto"/>
        <w:ind w:firstLine="540"/>
        <w:jc w:val="center"/>
        <w:rPr>
          <w:rFonts w:eastAsia="Times New Roman"/>
          <w:sz w:val="28"/>
        </w:rPr>
      </w:pPr>
      <w:r>
        <w:rPr>
          <w:rFonts w:eastAsia="Times New Roman"/>
          <w:noProof/>
          <w:position w:val="-24"/>
          <w:sz w:val="28"/>
        </w:rPr>
        <w:lastRenderedPageBreak/>
        <w:drawing>
          <wp:inline distT="0" distB="0" distL="0" distR="0">
            <wp:extent cx="979805" cy="39179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4" cstate="print"/>
                    <a:srcRect/>
                    <a:stretch>
                      <a:fillRect/>
                    </a:stretch>
                  </pic:blipFill>
                  <pic:spPr bwMode="auto">
                    <a:xfrm>
                      <a:off x="0" y="0"/>
                      <a:ext cx="979805" cy="391795"/>
                    </a:xfrm>
                    <a:prstGeom prst="rect">
                      <a:avLst/>
                    </a:prstGeom>
                    <a:noFill/>
                    <a:ln w="9525">
                      <a:noFill/>
                      <a:miter lim="800000"/>
                      <a:headEnd/>
                      <a:tailEnd/>
                    </a:ln>
                  </pic:spPr>
                </pic:pic>
              </a:graphicData>
            </a:graphic>
          </wp:inline>
        </w:drawing>
      </w:r>
      <w:r w:rsidR="00BC7ABB">
        <w:rPr>
          <w:rFonts w:eastAsia="Times New Roman"/>
          <w:sz w:val="28"/>
        </w:rPr>
        <w:t>.</w:t>
      </w:r>
    </w:p>
    <w:p w:rsidR="00BC7ABB" w:rsidRDefault="00BC7ABB">
      <w:pPr>
        <w:ind w:firstLine="567"/>
        <w:jc w:val="both"/>
        <w:rPr>
          <w:sz w:val="28"/>
        </w:rPr>
      </w:pPr>
      <w:proofErr w:type="gramStart"/>
      <w:r>
        <w:rPr>
          <w:sz w:val="28"/>
        </w:rPr>
        <w:t>Определим длину соединительной стальной полосы (</w:t>
      </w:r>
      <w:proofErr w:type="spellStart"/>
      <w:r>
        <w:rPr>
          <w:sz w:val="28"/>
        </w:rPr>
        <w:t>заземлители</w:t>
      </w:r>
      <w:proofErr w:type="spellEnd"/>
      <w:r>
        <w:rPr>
          <w:sz w:val="28"/>
        </w:rPr>
        <w:t xml:space="preserve"> расположены в ряд):</w:t>
      </w:r>
      <w:proofErr w:type="gramEnd"/>
    </w:p>
    <w:p w:rsidR="00BC7ABB" w:rsidRDefault="00BC7ABB">
      <w:pPr>
        <w:ind w:firstLine="540"/>
        <w:jc w:val="both"/>
        <w:rPr>
          <w:sz w:val="28"/>
        </w:rPr>
      </w:pPr>
    </w:p>
    <w:p w:rsidR="00BC7ABB" w:rsidRDefault="00BC7ABB">
      <w:pPr>
        <w:tabs>
          <w:tab w:val="center" w:pos="5040"/>
          <w:tab w:val="left" w:pos="9000"/>
        </w:tabs>
        <w:wordWrap w:val="0"/>
        <w:spacing w:line="360" w:lineRule="auto"/>
        <w:ind w:firstLine="540"/>
        <w:jc w:val="right"/>
        <w:rPr>
          <w:rFonts w:eastAsia="Times New Roman"/>
          <w:sz w:val="28"/>
        </w:rPr>
      </w:pPr>
      <w:r>
        <w:rPr>
          <w:rFonts w:eastAsia="Times New Roman"/>
          <w:sz w:val="28"/>
        </w:rPr>
        <w:tab/>
      </w:r>
      <w:r w:rsidR="008C1FC0">
        <w:rPr>
          <w:rFonts w:eastAsia="Times New Roman"/>
          <w:noProof/>
          <w:position w:val="-12"/>
          <w:sz w:val="28"/>
        </w:rPr>
        <w:drawing>
          <wp:inline distT="0" distB="0" distL="0" distR="0">
            <wp:extent cx="1180465" cy="226060"/>
            <wp:effectExtent l="1905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5" cstate="print"/>
                    <a:srcRect/>
                    <a:stretch>
                      <a:fillRect/>
                    </a:stretch>
                  </pic:blipFill>
                  <pic:spPr bwMode="auto">
                    <a:xfrm>
                      <a:off x="0" y="0"/>
                      <a:ext cx="1180465" cy="226060"/>
                    </a:xfrm>
                    <a:prstGeom prst="rect">
                      <a:avLst/>
                    </a:prstGeom>
                    <a:noFill/>
                    <a:ln w="9525">
                      <a:noFill/>
                      <a:miter lim="800000"/>
                      <a:headEnd/>
                      <a:tailEnd/>
                    </a:ln>
                  </pic:spPr>
                </pic:pic>
              </a:graphicData>
            </a:graphic>
          </wp:inline>
        </w:drawing>
      </w:r>
      <w:r>
        <w:rPr>
          <w:sz w:val="28"/>
          <w:lang w:eastAsia="zh-CN"/>
        </w:rPr>
        <w:t xml:space="preserve">                                        </w:t>
      </w:r>
      <w:r>
        <w:rPr>
          <w:sz w:val="28"/>
        </w:rPr>
        <w:t>(3.4)</w:t>
      </w:r>
    </w:p>
    <w:p w:rsidR="00BC7ABB" w:rsidRDefault="00BC7ABB">
      <w:pPr>
        <w:ind w:firstLine="567"/>
        <w:jc w:val="both"/>
        <w:rPr>
          <w:sz w:val="28"/>
        </w:rPr>
      </w:pPr>
      <w:r>
        <w:rPr>
          <w:sz w:val="28"/>
        </w:rPr>
        <w:t xml:space="preserve">где </w:t>
      </w:r>
      <w:r>
        <w:rPr>
          <w:i/>
          <w:sz w:val="28"/>
          <w:lang w:val="en-US"/>
        </w:rPr>
        <w:t>a</w:t>
      </w:r>
      <w:r>
        <w:rPr>
          <w:sz w:val="28"/>
        </w:rPr>
        <w:t xml:space="preserve"> – расстояние между </w:t>
      </w:r>
      <w:proofErr w:type="spellStart"/>
      <w:r>
        <w:rPr>
          <w:sz w:val="28"/>
        </w:rPr>
        <w:t>заземлителями</w:t>
      </w:r>
      <w:proofErr w:type="spellEnd"/>
      <w:r>
        <w:rPr>
          <w:sz w:val="28"/>
        </w:rPr>
        <w:t xml:space="preserve">, </w:t>
      </w:r>
      <w:r>
        <w:rPr>
          <w:i/>
          <w:sz w:val="28"/>
        </w:rPr>
        <w:t>м</w:t>
      </w:r>
      <w:r>
        <w:rPr>
          <w:sz w:val="28"/>
        </w:rPr>
        <w:t xml:space="preserve">; </w:t>
      </w:r>
      <w:r>
        <w:rPr>
          <w:i/>
          <w:sz w:val="28"/>
          <w:lang w:val="en-US"/>
        </w:rPr>
        <w:t>n</w:t>
      </w:r>
      <w:r>
        <w:rPr>
          <w:sz w:val="28"/>
        </w:rPr>
        <w:t xml:space="preserve"> – уточненное количество </w:t>
      </w:r>
      <w:proofErr w:type="spellStart"/>
      <w:r>
        <w:rPr>
          <w:sz w:val="28"/>
        </w:rPr>
        <w:t>заземлителей</w:t>
      </w:r>
      <w:proofErr w:type="spellEnd"/>
      <w:r>
        <w:rPr>
          <w:sz w:val="28"/>
        </w:rPr>
        <w:t>.</w:t>
      </w:r>
    </w:p>
    <w:p w:rsidR="00BC7ABB" w:rsidRDefault="00BC7ABB">
      <w:pPr>
        <w:spacing w:line="360" w:lineRule="auto"/>
        <w:ind w:firstLine="540"/>
        <w:jc w:val="both"/>
        <w:rPr>
          <w:rFonts w:eastAsia="Times New Roman"/>
          <w:position w:val="-16"/>
          <w:sz w:val="28"/>
        </w:rPr>
      </w:pPr>
    </w:p>
    <w:p w:rsidR="00BC7ABB" w:rsidRDefault="008C1FC0">
      <w:pPr>
        <w:spacing w:line="360" w:lineRule="auto"/>
        <w:ind w:firstLine="540"/>
        <w:jc w:val="center"/>
        <w:rPr>
          <w:rFonts w:eastAsia="Times New Roman"/>
          <w:sz w:val="28"/>
        </w:rPr>
      </w:pPr>
      <w:r>
        <w:rPr>
          <w:rFonts w:eastAsia="Times New Roman"/>
          <w:noProof/>
          <w:position w:val="-16"/>
          <w:sz w:val="28"/>
        </w:rPr>
        <w:drawing>
          <wp:inline distT="0" distB="0" distL="0" distR="0">
            <wp:extent cx="1944370" cy="316230"/>
            <wp:effectExtent l="1905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36" cstate="print"/>
                    <a:srcRect/>
                    <a:stretch>
                      <a:fillRect/>
                    </a:stretch>
                  </pic:blipFill>
                  <pic:spPr bwMode="auto">
                    <a:xfrm>
                      <a:off x="0" y="0"/>
                      <a:ext cx="1944370" cy="316230"/>
                    </a:xfrm>
                    <a:prstGeom prst="rect">
                      <a:avLst/>
                    </a:prstGeom>
                    <a:noFill/>
                    <a:ln w="9525">
                      <a:noFill/>
                      <a:miter lim="800000"/>
                      <a:headEnd/>
                      <a:tailEnd/>
                    </a:ln>
                  </pic:spPr>
                </pic:pic>
              </a:graphicData>
            </a:graphic>
          </wp:inline>
        </w:drawing>
      </w:r>
      <w:r w:rsidR="00BC7ABB">
        <w:rPr>
          <w:rFonts w:eastAsia="Times New Roman"/>
          <w:sz w:val="28"/>
        </w:rPr>
        <w:t>.</w:t>
      </w:r>
    </w:p>
    <w:p w:rsidR="00BC7ABB" w:rsidRDefault="00BC7ABB">
      <w:pPr>
        <w:ind w:firstLine="567"/>
        <w:jc w:val="both"/>
        <w:rPr>
          <w:sz w:val="28"/>
        </w:rPr>
      </w:pPr>
      <w:proofErr w:type="gramStart"/>
      <w:r>
        <w:rPr>
          <w:sz w:val="28"/>
        </w:rPr>
        <w:t>Определим сопротивление растеканию тока соединительной стальной полосы (полоса расположена на поверхности грунта (см. рис. 3.1):</w:t>
      </w:r>
      <w:proofErr w:type="gramEnd"/>
    </w:p>
    <w:p w:rsidR="00BC7ABB" w:rsidRDefault="00BC7ABB">
      <w:pPr>
        <w:tabs>
          <w:tab w:val="center" w:pos="5040"/>
          <w:tab w:val="left" w:pos="9000"/>
        </w:tabs>
        <w:wordWrap w:val="0"/>
        <w:spacing w:line="360" w:lineRule="auto"/>
        <w:ind w:firstLine="540"/>
        <w:jc w:val="right"/>
        <w:rPr>
          <w:rFonts w:eastAsia="Times New Roman"/>
          <w:sz w:val="28"/>
        </w:rPr>
      </w:pPr>
      <w:r>
        <w:rPr>
          <w:rFonts w:eastAsia="Times New Roman"/>
          <w:sz w:val="28"/>
        </w:rPr>
        <w:tab/>
      </w:r>
    </w:p>
    <w:p w:rsidR="00BC7ABB" w:rsidRDefault="008C1FC0">
      <w:pPr>
        <w:tabs>
          <w:tab w:val="center" w:pos="5040"/>
          <w:tab w:val="left" w:pos="9000"/>
        </w:tabs>
        <w:wordWrap w:val="0"/>
        <w:spacing w:line="360" w:lineRule="auto"/>
        <w:ind w:firstLine="540"/>
        <w:jc w:val="right"/>
        <w:rPr>
          <w:rFonts w:eastAsia="Times New Roman"/>
          <w:sz w:val="28"/>
        </w:rPr>
      </w:pPr>
      <w:r>
        <w:rPr>
          <w:rFonts w:eastAsia="Times New Roman"/>
          <w:noProof/>
          <w:position w:val="-30"/>
          <w:sz w:val="28"/>
        </w:rPr>
        <w:drawing>
          <wp:inline distT="0" distB="0" distL="0" distR="0">
            <wp:extent cx="1230630" cy="45720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7" cstate="print"/>
                    <a:srcRect/>
                    <a:stretch>
                      <a:fillRect/>
                    </a:stretch>
                  </pic:blipFill>
                  <pic:spPr bwMode="auto">
                    <a:xfrm>
                      <a:off x="0" y="0"/>
                      <a:ext cx="1230630" cy="457200"/>
                    </a:xfrm>
                    <a:prstGeom prst="rect">
                      <a:avLst/>
                    </a:prstGeom>
                    <a:noFill/>
                    <a:ln w="9525">
                      <a:noFill/>
                      <a:miter lim="800000"/>
                      <a:headEnd/>
                      <a:tailEnd/>
                    </a:ln>
                  </pic:spPr>
                </pic:pic>
              </a:graphicData>
            </a:graphic>
          </wp:inline>
        </w:drawing>
      </w:r>
      <w:r w:rsidR="00BC7ABB">
        <w:rPr>
          <w:sz w:val="28"/>
          <w:lang w:eastAsia="zh-CN"/>
        </w:rPr>
        <w:t xml:space="preserve">                                         </w:t>
      </w:r>
      <w:r w:rsidR="00BC7ABB">
        <w:rPr>
          <w:sz w:val="28"/>
        </w:rPr>
        <w:t>(3.5)</w:t>
      </w:r>
    </w:p>
    <w:p w:rsidR="00BC7ABB" w:rsidRDefault="00BC7ABB">
      <w:pPr>
        <w:ind w:firstLine="567"/>
        <w:jc w:val="both"/>
        <w:rPr>
          <w:rFonts w:eastAsia="Times New Roman"/>
          <w:sz w:val="28"/>
        </w:rPr>
      </w:pPr>
      <w:r>
        <w:rPr>
          <w:sz w:val="28"/>
        </w:rPr>
        <w:t xml:space="preserve">где </w:t>
      </w:r>
      <w:r w:rsidR="008C1FC0">
        <w:rPr>
          <w:rFonts w:eastAsia="Times New Roman"/>
          <w:noProof/>
          <w:position w:val="-12"/>
          <w:sz w:val="28"/>
        </w:rPr>
        <w:drawing>
          <wp:inline distT="0" distB="0" distL="0" distR="0">
            <wp:extent cx="140970" cy="231140"/>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8" cstate="print"/>
                    <a:srcRect/>
                    <a:stretch>
                      <a:fillRect/>
                    </a:stretch>
                  </pic:blipFill>
                  <pic:spPr bwMode="auto">
                    <a:xfrm>
                      <a:off x="0" y="0"/>
                      <a:ext cx="140970" cy="231140"/>
                    </a:xfrm>
                    <a:prstGeom prst="rect">
                      <a:avLst/>
                    </a:prstGeom>
                    <a:noFill/>
                    <a:ln w="9525">
                      <a:noFill/>
                      <a:miter lim="800000"/>
                      <a:headEnd/>
                      <a:tailEnd/>
                    </a:ln>
                  </pic:spPr>
                </pic:pic>
              </a:graphicData>
            </a:graphic>
          </wp:inline>
        </w:drawing>
      </w:r>
      <w:r>
        <w:rPr>
          <w:sz w:val="28"/>
        </w:rPr>
        <w:t xml:space="preserve"> – длина полосы, </w:t>
      </w:r>
      <w:proofErr w:type="gramStart"/>
      <w:r>
        <w:rPr>
          <w:i/>
          <w:sz w:val="28"/>
        </w:rPr>
        <w:t>м</w:t>
      </w:r>
      <w:proofErr w:type="gramEnd"/>
      <w:r>
        <w:rPr>
          <w:sz w:val="28"/>
        </w:rPr>
        <w:t xml:space="preserve">; </w:t>
      </w:r>
      <w:r w:rsidR="008C1FC0">
        <w:rPr>
          <w:rFonts w:eastAsia="Times New Roman"/>
          <w:noProof/>
          <w:position w:val="-6"/>
          <w:sz w:val="28"/>
        </w:rPr>
        <w:drawing>
          <wp:inline distT="0" distB="0" distL="0" distR="0">
            <wp:extent cx="125730" cy="175895"/>
            <wp:effectExtent l="1905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9" cstate="print"/>
                    <a:srcRect/>
                    <a:stretch>
                      <a:fillRect/>
                    </a:stretch>
                  </pic:blipFill>
                  <pic:spPr bwMode="auto">
                    <a:xfrm>
                      <a:off x="0" y="0"/>
                      <a:ext cx="125730" cy="175895"/>
                    </a:xfrm>
                    <a:prstGeom prst="rect">
                      <a:avLst/>
                    </a:prstGeom>
                    <a:noFill/>
                    <a:ln w="9525">
                      <a:noFill/>
                      <a:miter lim="800000"/>
                      <a:headEnd/>
                      <a:tailEnd/>
                    </a:ln>
                  </pic:spPr>
                </pic:pic>
              </a:graphicData>
            </a:graphic>
          </wp:inline>
        </w:drawing>
      </w:r>
      <w:r>
        <w:rPr>
          <w:sz w:val="28"/>
        </w:rPr>
        <w:t xml:space="preserve"> – ширина полосы, </w:t>
      </w:r>
      <w:r>
        <w:rPr>
          <w:i/>
          <w:sz w:val="28"/>
        </w:rPr>
        <w:t>м</w:t>
      </w:r>
      <w:r>
        <w:rPr>
          <w:rFonts w:eastAsia="Times New Roman"/>
          <w:sz w:val="28"/>
        </w:rPr>
        <w:t>.</w:t>
      </w:r>
    </w:p>
    <w:p w:rsidR="00BC7ABB" w:rsidRDefault="008C1FC0">
      <w:pPr>
        <w:spacing w:line="360" w:lineRule="auto"/>
        <w:ind w:firstLine="540"/>
        <w:jc w:val="center"/>
        <w:rPr>
          <w:rFonts w:eastAsia="Times New Roman"/>
          <w:sz w:val="28"/>
        </w:rPr>
      </w:pPr>
      <w:r>
        <w:rPr>
          <w:rFonts w:eastAsia="Times New Roman"/>
          <w:noProof/>
          <w:position w:val="-24"/>
          <w:sz w:val="28"/>
        </w:rPr>
        <w:drawing>
          <wp:inline distT="0" distB="0" distL="0" distR="0">
            <wp:extent cx="4396105" cy="39179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0" cstate="print"/>
                    <a:srcRect/>
                    <a:stretch>
                      <a:fillRect/>
                    </a:stretch>
                  </pic:blipFill>
                  <pic:spPr bwMode="auto">
                    <a:xfrm>
                      <a:off x="0" y="0"/>
                      <a:ext cx="4396105" cy="391795"/>
                    </a:xfrm>
                    <a:prstGeom prst="rect">
                      <a:avLst/>
                    </a:prstGeom>
                    <a:noFill/>
                    <a:ln w="9525">
                      <a:noFill/>
                      <a:miter lim="800000"/>
                      <a:headEnd/>
                      <a:tailEnd/>
                    </a:ln>
                  </pic:spPr>
                </pic:pic>
              </a:graphicData>
            </a:graphic>
          </wp:inline>
        </w:drawing>
      </w:r>
      <w:r w:rsidR="00BC7ABB">
        <w:rPr>
          <w:rFonts w:eastAsia="Times New Roman"/>
          <w:sz w:val="28"/>
        </w:rPr>
        <w:t>.</w:t>
      </w:r>
    </w:p>
    <w:p w:rsidR="00BC7ABB" w:rsidRDefault="008C1FC0">
      <w:pPr>
        <w:spacing w:line="360" w:lineRule="auto"/>
        <w:ind w:firstLine="540"/>
        <w:jc w:val="center"/>
        <w:rPr>
          <w:rFonts w:eastAsia="Times New Roman"/>
          <w:sz w:val="28"/>
        </w:rPr>
      </w:pPr>
      <w:r>
        <w:rPr>
          <w:rFonts w:eastAsia="Times New Roman"/>
          <w:noProof/>
          <w:sz w:val="28"/>
        </w:rPr>
        <w:drawing>
          <wp:inline distT="0" distB="0" distL="0" distR="0">
            <wp:extent cx="3054985" cy="1266190"/>
            <wp:effectExtent l="1905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1" cstate="print"/>
                    <a:srcRect/>
                    <a:stretch>
                      <a:fillRect/>
                    </a:stretch>
                  </pic:blipFill>
                  <pic:spPr bwMode="auto">
                    <a:xfrm>
                      <a:off x="0" y="0"/>
                      <a:ext cx="3054985" cy="1266190"/>
                    </a:xfrm>
                    <a:prstGeom prst="rect">
                      <a:avLst/>
                    </a:prstGeom>
                    <a:noFill/>
                    <a:ln w="9525">
                      <a:noFill/>
                      <a:miter lim="800000"/>
                      <a:headEnd/>
                      <a:tailEnd/>
                    </a:ln>
                  </pic:spPr>
                </pic:pic>
              </a:graphicData>
            </a:graphic>
          </wp:inline>
        </w:drawing>
      </w:r>
    </w:p>
    <w:p w:rsidR="00BC7ABB" w:rsidRDefault="00BC7ABB">
      <w:pPr>
        <w:spacing w:line="360" w:lineRule="auto"/>
        <w:ind w:firstLine="540"/>
        <w:jc w:val="center"/>
        <w:rPr>
          <w:sz w:val="28"/>
        </w:rPr>
      </w:pPr>
      <w:r>
        <w:rPr>
          <w:sz w:val="28"/>
        </w:rPr>
        <w:t>Рис. 3.1. Полоса у поверхности</w:t>
      </w:r>
    </w:p>
    <w:p w:rsidR="00BC7ABB" w:rsidRDefault="00BC7ABB">
      <w:pPr>
        <w:spacing w:line="360" w:lineRule="auto"/>
        <w:ind w:firstLine="540"/>
        <w:jc w:val="both"/>
        <w:rPr>
          <w:rFonts w:eastAsia="Times New Roman"/>
          <w:sz w:val="28"/>
        </w:rPr>
      </w:pPr>
    </w:p>
    <w:p w:rsidR="00BC7ABB" w:rsidRDefault="00BC7ABB">
      <w:pPr>
        <w:ind w:firstLine="567"/>
        <w:jc w:val="both"/>
        <w:rPr>
          <w:sz w:val="28"/>
        </w:rPr>
      </w:pPr>
      <w:r>
        <w:rPr>
          <w:sz w:val="28"/>
        </w:rPr>
        <w:t>Определим общее сопротивление растеканию тока заземляющего устройства:</w:t>
      </w:r>
    </w:p>
    <w:p w:rsidR="00BC7ABB" w:rsidRDefault="00BC7ABB">
      <w:pPr>
        <w:tabs>
          <w:tab w:val="center" w:pos="5040"/>
          <w:tab w:val="left" w:pos="9000"/>
        </w:tabs>
        <w:wordWrap w:val="0"/>
        <w:spacing w:line="360" w:lineRule="auto"/>
        <w:ind w:firstLine="540"/>
        <w:jc w:val="right"/>
        <w:rPr>
          <w:rFonts w:eastAsia="Times New Roman"/>
          <w:sz w:val="28"/>
        </w:rPr>
      </w:pPr>
    </w:p>
    <w:p w:rsidR="00BC7ABB" w:rsidRDefault="00BC7ABB">
      <w:pPr>
        <w:tabs>
          <w:tab w:val="center" w:pos="5040"/>
          <w:tab w:val="left" w:pos="9000"/>
        </w:tabs>
        <w:wordWrap w:val="0"/>
        <w:spacing w:line="360" w:lineRule="auto"/>
        <w:ind w:firstLine="540"/>
        <w:jc w:val="right"/>
        <w:rPr>
          <w:rFonts w:eastAsia="Times New Roman"/>
          <w:sz w:val="28"/>
        </w:rPr>
      </w:pPr>
      <w:r>
        <w:rPr>
          <w:rFonts w:eastAsia="Times New Roman"/>
          <w:sz w:val="28"/>
        </w:rPr>
        <w:tab/>
      </w:r>
      <w:r w:rsidR="008C1FC0">
        <w:rPr>
          <w:rFonts w:eastAsia="Times New Roman"/>
          <w:noProof/>
          <w:position w:val="-32"/>
          <w:sz w:val="28"/>
        </w:rPr>
        <w:drawing>
          <wp:inline distT="0" distB="0" distL="0" distR="0">
            <wp:extent cx="1411605" cy="47244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2" cstate="print"/>
                    <a:srcRect/>
                    <a:stretch>
                      <a:fillRect/>
                    </a:stretch>
                  </pic:blipFill>
                  <pic:spPr bwMode="auto">
                    <a:xfrm>
                      <a:off x="0" y="0"/>
                      <a:ext cx="1411605" cy="472440"/>
                    </a:xfrm>
                    <a:prstGeom prst="rect">
                      <a:avLst/>
                    </a:prstGeom>
                    <a:noFill/>
                    <a:ln w="9525">
                      <a:noFill/>
                      <a:miter lim="800000"/>
                      <a:headEnd/>
                      <a:tailEnd/>
                    </a:ln>
                  </pic:spPr>
                </pic:pic>
              </a:graphicData>
            </a:graphic>
          </wp:inline>
        </w:drawing>
      </w:r>
      <w:r>
        <w:rPr>
          <w:sz w:val="28"/>
          <w:lang w:eastAsia="zh-CN"/>
        </w:rPr>
        <w:t xml:space="preserve">                                         </w:t>
      </w:r>
      <w:r>
        <w:rPr>
          <w:sz w:val="28"/>
        </w:rPr>
        <w:t>(3.6)</w:t>
      </w:r>
    </w:p>
    <w:p w:rsidR="00BC7ABB" w:rsidRDefault="00BC7ABB">
      <w:pPr>
        <w:ind w:firstLine="567"/>
        <w:jc w:val="both"/>
        <w:rPr>
          <w:rFonts w:eastAsia="Times New Roman"/>
          <w:sz w:val="28"/>
        </w:rPr>
      </w:pPr>
      <w:r>
        <w:rPr>
          <w:sz w:val="28"/>
        </w:rPr>
        <w:t xml:space="preserve">где </w:t>
      </w:r>
      <w:r w:rsidR="008C1FC0">
        <w:rPr>
          <w:rFonts w:eastAsia="Times New Roman"/>
          <w:noProof/>
          <w:position w:val="-12"/>
          <w:sz w:val="28"/>
        </w:rPr>
        <w:drawing>
          <wp:inline distT="0" distB="0" distL="0" distR="0">
            <wp:extent cx="175895" cy="226060"/>
            <wp:effectExtent l="1905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3" cstate="print"/>
                    <a:srcRect/>
                    <a:stretch>
                      <a:fillRect/>
                    </a:stretch>
                  </pic:blipFill>
                  <pic:spPr bwMode="auto">
                    <a:xfrm>
                      <a:off x="0" y="0"/>
                      <a:ext cx="175895" cy="226060"/>
                    </a:xfrm>
                    <a:prstGeom prst="rect">
                      <a:avLst/>
                    </a:prstGeom>
                    <a:noFill/>
                    <a:ln w="9525">
                      <a:noFill/>
                      <a:miter lim="800000"/>
                      <a:headEnd/>
                      <a:tailEnd/>
                    </a:ln>
                  </pic:spPr>
                </pic:pic>
              </a:graphicData>
            </a:graphic>
          </wp:inline>
        </w:drawing>
      </w:r>
      <w:r>
        <w:rPr>
          <w:sz w:val="28"/>
        </w:rPr>
        <w:t xml:space="preserve"> – коэффициент использования соединительной полосы (</w:t>
      </w:r>
      <w:proofErr w:type="gramStart"/>
      <w:r>
        <w:rPr>
          <w:sz w:val="28"/>
        </w:rPr>
        <w:t>см</w:t>
      </w:r>
      <w:proofErr w:type="gramEnd"/>
      <w:r>
        <w:rPr>
          <w:sz w:val="28"/>
        </w:rPr>
        <w:t>. табл. 3.4).</w:t>
      </w:r>
    </w:p>
    <w:p w:rsidR="00BC7ABB" w:rsidRDefault="00BC7ABB">
      <w:pPr>
        <w:ind w:firstLine="540"/>
        <w:jc w:val="both"/>
        <w:rPr>
          <w:sz w:val="28"/>
        </w:rPr>
      </w:pPr>
    </w:p>
    <w:p w:rsidR="00BC7ABB" w:rsidRDefault="00BC7ABB" w:rsidP="00C6093F">
      <w:pPr>
        <w:jc w:val="both"/>
        <w:rPr>
          <w:sz w:val="28"/>
          <w:lang w:eastAsia="zh-CN"/>
        </w:rPr>
      </w:pPr>
    </w:p>
    <w:p w:rsidR="0047583E" w:rsidRDefault="0047583E" w:rsidP="00C6093F">
      <w:pPr>
        <w:jc w:val="both"/>
        <w:rPr>
          <w:sz w:val="28"/>
          <w:lang w:eastAsia="zh-CN"/>
        </w:rPr>
      </w:pPr>
    </w:p>
    <w:p w:rsidR="00BC7ABB" w:rsidRDefault="00BC7ABB">
      <w:pPr>
        <w:ind w:firstLine="540"/>
        <w:jc w:val="both"/>
        <w:rPr>
          <w:sz w:val="28"/>
        </w:rPr>
      </w:pPr>
      <w:r>
        <w:rPr>
          <w:sz w:val="28"/>
        </w:rPr>
        <w:lastRenderedPageBreak/>
        <w:t xml:space="preserve">Таблица 3.4. Коэффициент использования соединительной полосы </w:t>
      </w:r>
      <w:proofErr w:type="spellStart"/>
      <w:r>
        <w:rPr>
          <w:sz w:val="28"/>
        </w:rPr>
        <w:t>заземлителей</w:t>
      </w:r>
      <w:proofErr w:type="spellEnd"/>
      <w:r>
        <w:rPr>
          <w:sz w:val="28"/>
        </w:rPr>
        <w:t xml:space="preserve"> из труб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68"/>
        <w:gridCol w:w="2312"/>
        <w:gridCol w:w="3191"/>
      </w:tblGrid>
      <w:tr w:rsidR="00BC7ABB">
        <w:tc>
          <w:tcPr>
            <w:tcW w:w="4068"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 xml:space="preserve">Отношение расстояния между </w:t>
            </w:r>
            <w:proofErr w:type="spellStart"/>
            <w:r>
              <w:rPr>
                <w:sz w:val="28"/>
              </w:rPr>
              <w:t>заземлителями</w:t>
            </w:r>
            <w:proofErr w:type="spellEnd"/>
            <w:r>
              <w:rPr>
                <w:sz w:val="28"/>
              </w:rPr>
              <w:t xml:space="preserve"> к их длине</w:t>
            </w:r>
          </w:p>
        </w:tc>
        <w:tc>
          <w:tcPr>
            <w:tcW w:w="2312"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Число труб</w:t>
            </w:r>
          </w:p>
        </w:tc>
        <w:tc>
          <w:tcPr>
            <w:tcW w:w="3191"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При расположении полосы в ряду труб</w:t>
            </w:r>
          </w:p>
        </w:tc>
      </w:tr>
      <w:tr w:rsidR="00BC7ABB">
        <w:tc>
          <w:tcPr>
            <w:tcW w:w="4068"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1</w:t>
            </w:r>
          </w:p>
        </w:tc>
        <w:tc>
          <w:tcPr>
            <w:tcW w:w="2312"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4</w:t>
            </w:r>
          </w:p>
          <w:p w:rsidR="00BC7ABB" w:rsidRDefault="00BC7ABB">
            <w:pPr>
              <w:jc w:val="center"/>
              <w:rPr>
                <w:sz w:val="28"/>
              </w:rPr>
            </w:pPr>
            <w:r>
              <w:rPr>
                <w:sz w:val="28"/>
              </w:rPr>
              <w:t>8</w:t>
            </w:r>
          </w:p>
          <w:p w:rsidR="00BC7ABB" w:rsidRDefault="00BC7ABB">
            <w:pPr>
              <w:jc w:val="center"/>
              <w:rPr>
                <w:sz w:val="28"/>
              </w:rPr>
            </w:pPr>
            <w:r>
              <w:rPr>
                <w:sz w:val="28"/>
              </w:rPr>
              <w:t>10</w:t>
            </w:r>
          </w:p>
          <w:p w:rsidR="00BC7ABB" w:rsidRDefault="00BC7ABB">
            <w:pPr>
              <w:jc w:val="center"/>
              <w:rPr>
                <w:sz w:val="28"/>
              </w:rPr>
            </w:pPr>
            <w:r>
              <w:rPr>
                <w:sz w:val="28"/>
              </w:rPr>
              <w:t>20</w:t>
            </w:r>
          </w:p>
          <w:p w:rsidR="00BC7ABB" w:rsidRDefault="00BC7ABB">
            <w:pPr>
              <w:jc w:val="center"/>
              <w:rPr>
                <w:sz w:val="28"/>
              </w:rPr>
            </w:pPr>
            <w:r>
              <w:rPr>
                <w:sz w:val="28"/>
              </w:rPr>
              <w:t>30</w:t>
            </w:r>
          </w:p>
          <w:p w:rsidR="00BC7ABB" w:rsidRDefault="00BC7ABB">
            <w:pPr>
              <w:jc w:val="center"/>
              <w:rPr>
                <w:sz w:val="28"/>
              </w:rPr>
            </w:pPr>
            <w:r>
              <w:rPr>
                <w:sz w:val="28"/>
              </w:rPr>
              <w:t>50</w:t>
            </w:r>
          </w:p>
        </w:tc>
        <w:tc>
          <w:tcPr>
            <w:tcW w:w="3191" w:type="dxa"/>
            <w:tcBorders>
              <w:top w:val="single" w:sz="4" w:space="0" w:color="auto"/>
              <w:left w:val="single" w:sz="4" w:space="0" w:color="auto"/>
              <w:bottom w:val="single" w:sz="4" w:space="0" w:color="auto"/>
              <w:right w:val="single" w:sz="4" w:space="0" w:color="auto"/>
            </w:tcBorders>
            <w:vAlign w:val="center"/>
          </w:tcPr>
          <w:p w:rsidR="00BC7ABB" w:rsidRDefault="00BC7ABB">
            <w:pPr>
              <w:jc w:val="center"/>
              <w:rPr>
                <w:sz w:val="28"/>
              </w:rPr>
            </w:pPr>
            <w:r>
              <w:rPr>
                <w:sz w:val="28"/>
              </w:rPr>
              <w:t>0.77</w:t>
            </w:r>
          </w:p>
          <w:p w:rsidR="00BC7ABB" w:rsidRDefault="00BC7ABB">
            <w:pPr>
              <w:jc w:val="center"/>
              <w:rPr>
                <w:sz w:val="28"/>
              </w:rPr>
            </w:pPr>
            <w:r>
              <w:rPr>
                <w:sz w:val="28"/>
              </w:rPr>
              <w:t>0.67</w:t>
            </w:r>
          </w:p>
          <w:p w:rsidR="00BC7ABB" w:rsidRDefault="00BC7ABB">
            <w:pPr>
              <w:jc w:val="center"/>
              <w:rPr>
                <w:sz w:val="28"/>
              </w:rPr>
            </w:pPr>
            <w:r>
              <w:rPr>
                <w:sz w:val="28"/>
              </w:rPr>
              <w:t>0.62</w:t>
            </w:r>
          </w:p>
          <w:p w:rsidR="00BC7ABB" w:rsidRDefault="00BC7ABB">
            <w:pPr>
              <w:jc w:val="center"/>
              <w:rPr>
                <w:sz w:val="28"/>
              </w:rPr>
            </w:pPr>
            <w:r>
              <w:rPr>
                <w:sz w:val="28"/>
              </w:rPr>
              <w:t>0.42</w:t>
            </w:r>
          </w:p>
          <w:p w:rsidR="00BC7ABB" w:rsidRDefault="00BC7ABB">
            <w:pPr>
              <w:jc w:val="center"/>
              <w:rPr>
                <w:sz w:val="28"/>
              </w:rPr>
            </w:pPr>
            <w:r>
              <w:rPr>
                <w:sz w:val="28"/>
              </w:rPr>
              <w:t>0.31</w:t>
            </w:r>
          </w:p>
          <w:p w:rsidR="00BC7ABB" w:rsidRDefault="00BC7ABB">
            <w:pPr>
              <w:jc w:val="center"/>
              <w:rPr>
                <w:sz w:val="28"/>
              </w:rPr>
            </w:pPr>
            <w:r>
              <w:rPr>
                <w:sz w:val="28"/>
              </w:rPr>
              <w:t>0.21</w:t>
            </w:r>
          </w:p>
        </w:tc>
      </w:tr>
    </w:tbl>
    <w:p w:rsidR="00BC7ABB" w:rsidRDefault="00BC7ABB">
      <w:pPr>
        <w:spacing w:line="360" w:lineRule="auto"/>
        <w:ind w:firstLine="540"/>
        <w:jc w:val="both"/>
        <w:rPr>
          <w:rFonts w:eastAsia="Times New Roman"/>
          <w:sz w:val="28"/>
        </w:rPr>
      </w:pPr>
    </w:p>
    <w:p w:rsidR="00BC7ABB" w:rsidRDefault="008C1FC0">
      <w:pPr>
        <w:spacing w:line="360" w:lineRule="auto"/>
        <w:ind w:firstLine="540"/>
        <w:jc w:val="center"/>
        <w:rPr>
          <w:rFonts w:eastAsia="Times New Roman"/>
          <w:sz w:val="28"/>
        </w:rPr>
      </w:pPr>
      <w:r>
        <w:rPr>
          <w:rFonts w:eastAsia="Times New Roman"/>
          <w:noProof/>
          <w:position w:val="-24"/>
          <w:sz w:val="28"/>
        </w:rPr>
        <w:drawing>
          <wp:inline distT="0" distB="0" distL="0" distR="0">
            <wp:extent cx="3376295" cy="39179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4" cstate="print"/>
                    <a:srcRect/>
                    <a:stretch>
                      <a:fillRect/>
                    </a:stretch>
                  </pic:blipFill>
                  <pic:spPr bwMode="auto">
                    <a:xfrm>
                      <a:off x="0" y="0"/>
                      <a:ext cx="3376295" cy="391795"/>
                    </a:xfrm>
                    <a:prstGeom prst="rect">
                      <a:avLst/>
                    </a:prstGeom>
                    <a:noFill/>
                    <a:ln w="9525">
                      <a:noFill/>
                      <a:miter lim="800000"/>
                      <a:headEnd/>
                      <a:tailEnd/>
                    </a:ln>
                  </pic:spPr>
                </pic:pic>
              </a:graphicData>
            </a:graphic>
          </wp:inline>
        </w:drawing>
      </w:r>
      <w:r w:rsidR="00BC7ABB">
        <w:rPr>
          <w:rFonts w:eastAsia="Times New Roman"/>
          <w:sz w:val="28"/>
        </w:rPr>
        <w:t>.</w:t>
      </w:r>
    </w:p>
    <w:p w:rsidR="00BC7ABB" w:rsidRDefault="00BC7ABB">
      <w:pPr>
        <w:ind w:firstLine="567"/>
        <w:jc w:val="both"/>
        <w:rPr>
          <w:sz w:val="28"/>
        </w:rPr>
      </w:pPr>
      <w:r>
        <w:rPr>
          <w:sz w:val="28"/>
        </w:rPr>
        <w:t>Рассчитанное общее сопротивление растеканию тока заземляющего устройства порядка 2.5 Ом, что меньше нормативно допустимой величины сопротивления защитного заземления для электроустановок напряжением до 1000</w:t>
      </w:r>
      <w:proofErr w:type="gramStart"/>
      <w:r>
        <w:rPr>
          <w:sz w:val="28"/>
        </w:rPr>
        <w:t xml:space="preserve"> В</w:t>
      </w:r>
      <w:proofErr w:type="gramEnd"/>
      <w:r>
        <w:rPr>
          <w:sz w:val="28"/>
        </w:rPr>
        <w:t xml:space="preserve"> </w:t>
      </w:r>
      <w:proofErr w:type="spellStart"/>
      <w:r>
        <w:rPr>
          <w:sz w:val="28"/>
        </w:rPr>
        <w:t>в</w:t>
      </w:r>
      <w:proofErr w:type="spellEnd"/>
      <w:r>
        <w:rPr>
          <w:sz w:val="28"/>
        </w:rPr>
        <w:t xml:space="preserve"> сети с изолированной </w:t>
      </w:r>
      <w:proofErr w:type="spellStart"/>
      <w:r>
        <w:rPr>
          <w:sz w:val="28"/>
        </w:rPr>
        <w:t>нейтралью</w:t>
      </w:r>
      <w:proofErr w:type="spellEnd"/>
      <w:r>
        <w:rPr>
          <w:sz w:val="28"/>
        </w:rPr>
        <w:t>, равное 4 Ом.</w:t>
      </w:r>
    </w:p>
    <w:p w:rsidR="00BC7ABB" w:rsidRDefault="005C25F5">
      <w:pPr>
        <w:spacing w:before="100" w:beforeAutospacing="1" w:after="100" w:afterAutospacing="1"/>
        <w:jc w:val="center"/>
        <w:rPr>
          <w:b/>
          <w:color w:val="000000"/>
          <w:sz w:val="28"/>
          <w:szCs w:val="28"/>
        </w:rPr>
      </w:pPr>
      <w:r>
        <w:rPr>
          <w:b/>
          <w:color w:val="000000"/>
          <w:sz w:val="28"/>
          <w:szCs w:val="28"/>
        </w:rPr>
        <w:br w:type="page"/>
      </w:r>
      <w:r w:rsidR="00BC7ABB">
        <w:rPr>
          <w:b/>
          <w:color w:val="000000"/>
          <w:sz w:val="28"/>
          <w:szCs w:val="28"/>
        </w:rPr>
        <w:lastRenderedPageBreak/>
        <w:t>ЗАКЛЮЧЕНИЕ</w:t>
      </w:r>
    </w:p>
    <w:p w:rsidR="00BC7ABB" w:rsidRDefault="00BC7ABB">
      <w:pPr>
        <w:ind w:firstLine="567"/>
        <w:jc w:val="both"/>
        <w:rPr>
          <w:color w:val="000000"/>
          <w:sz w:val="28"/>
          <w:szCs w:val="28"/>
        </w:rPr>
      </w:pPr>
      <w:r>
        <w:rPr>
          <w:color w:val="000000"/>
          <w:sz w:val="28"/>
          <w:szCs w:val="28"/>
        </w:rPr>
        <w:t xml:space="preserve">В этом проекте я проектировал цифровой генератор сигналов. Генератор может создавать прямоугольный, синусоидальный и пилообразный сигнал. Параметры сигналов можно гибко и удобно регулировать. Сигнал на выходе имеет высокую точность и относительно </w:t>
      </w:r>
      <w:proofErr w:type="spellStart"/>
      <w:r>
        <w:rPr>
          <w:color w:val="000000"/>
          <w:sz w:val="28"/>
          <w:szCs w:val="28"/>
        </w:rPr>
        <w:t>стабильнен</w:t>
      </w:r>
      <w:proofErr w:type="spellEnd"/>
      <w:r>
        <w:rPr>
          <w:color w:val="000000"/>
          <w:sz w:val="28"/>
          <w:szCs w:val="28"/>
        </w:rPr>
        <w:t xml:space="preserve">. </w:t>
      </w:r>
      <w:r>
        <w:rPr>
          <w:color w:val="000000"/>
          <w:sz w:val="28"/>
          <w:szCs w:val="28"/>
          <w:lang w:eastAsia="zh-CN"/>
        </w:rPr>
        <w:t>Устройство можно применяться как источник радиосигналов и шумов, что очень часто встречается в процессе анализа радиоэлектронных систем.</w:t>
      </w:r>
    </w:p>
    <w:p w:rsidR="00BC7ABB" w:rsidRDefault="00BC7ABB">
      <w:pPr>
        <w:ind w:firstLine="567"/>
        <w:jc w:val="both"/>
        <w:rPr>
          <w:color w:val="000000"/>
          <w:sz w:val="28"/>
          <w:szCs w:val="28"/>
        </w:rPr>
      </w:pPr>
      <w:r>
        <w:rPr>
          <w:color w:val="000000"/>
          <w:sz w:val="28"/>
          <w:szCs w:val="28"/>
        </w:rPr>
        <w:t xml:space="preserve">Основные </w:t>
      </w:r>
      <w:proofErr w:type="gramStart"/>
      <w:r>
        <w:rPr>
          <w:color w:val="000000"/>
          <w:sz w:val="28"/>
          <w:szCs w:val="28"/>
        </w:rPr>
        <w:t>принципы</w:t>
      </w:r>
      <w:proofErr w:type="gramEnd"/>
      <w:r>
        <w:rPr>
          <w:color w:val="000000"/>
          <w:sz w:val="28"/>
          <w:szCs w:val="28"/>
        </w:rPr>
        <w:t xml:space="preserve"> использованные при проектировании: многофункциональность, низкое энергопотреблением, разумная структура и легкость для отладки. В процессе проектирования системы, я стремился использовать простые схемы, максимально использовать ресурсы микроконтроллера в соответствии с требованиями системного проектирования. Большинство устройств, которые </w:t>
      </w:r>
      <w:proofErr w:type="gramStart"/>
      <w:r>
        <w:rPr>
          <w:color w:val="000000"/>
          <w:sz w:val="28"/>
          <w:szCs w:val="28"/>
        </w:rPr>
        <w:t>используются в схеме являются</w:t>
      </w:r>
      <w:proofErr w:type="gramEnd"/>
      <w:r>
        <w:rPr>
          <w:color w:val="000000"/>
          <w:sz w:val="28"/>
          <w:szCs w:val="28"/>
        </w:rPr>
        <w:t xml:space="preserve"> широко распространенными устройствами.</w:t>
      </w:r>
    </w:p>
    <w:p w:rsidR="00BC7ABB" w:rsidRDefault="00BC7ABB">
      <w:pPr>
        <w:ind w:firstLine="567"/>
        <w:jc w:val="both"/>
        <w:rPr>
          <w:color w:val="000000"/>
          <w:sz w:val="28"/>
          <w:szCs w:val="28"/>
          <w:lang w:eastAsia="zh-CN"/>
        </w:rPr>
      </w:pPr>
      <w:r>
        <w:rPr>
          <w:color w:val="000000"/>
          <w:sz w:val="28"/>
          <w:szCs w:val="28"/>
        </w:rPr>
        <w:t>Ключевыми в этом проектировании являются модули</w:t>
      </w:r>
      <w:r>
        <w:rPr>
          <w:rFonts w:hint="eastAsia"/>
          <w:color w:val="000000"/>
          <w:sz w:val="28"/>
          <w:szCs w:val="28"/>
          <w:lang w:eastAsia="zh-CN"/>
        </w:rPr>
        <w:t xml:space="preserve">: </w:t>
      </w:r>
      <w:r>
        <w:rPr>
          <w:color w:val="000000"/>
          <w:sz w:val="28"/>
          <w:szCs w:val="28"/>
          <w:lang w:eastAsia="zh-CN"/>
        </w:rPr>
        <w:t xml:space="preserve">модуль генерации (МК </w:t>
      </w:r>
      <w:r>
        <w:rPr>
          <w:bCs/>
          <w:sz w:val="28"/>
          <w:szCs w:val="28"/>
          <w:lang w:val="en-GB"/>
        </w:rPr>
        <w:t>STM</w:t>
      </w:r>
      <w:r>
        <w:rPr>
          <w:bCs/>
          <w:sz w:val="28"/>
          <w:szCs w:val="28"/>
        </w:rPr>
        <w:t>32</w:t>
      </w:r>
      <w:r>
        <w:rPr>
          <w:bCs/>
          <w:sz w:val="28"/>
          <w:szCs w:val="28"/>
          <w:lang w:val="en-GB"/>
        </w:rPr>
        <w:t>F</w:t>
      </w:r>
      <w:r>
        <w:rPr>
          <w:bCs/>
          <w:sz w:val="28"/>
          <w:szCs w:val="28"/>
        </w:rPr>
        <w:t>103</w:t>
      </w:r>
      <w:r>
        <w:rPr>
          <w:bCs/>
          <w:sz w:val="28"/>
          <w:szCs w:val="28"/>
          <w:lang w:val="en-GB"/>
        </w:rPr>
        <w:t>R</w:t>
      </w:r>
      <w:r>
        <w:rPr>
          <w:rFonts w:hint="eastAsia"/>
          <w:bCs/>
          <w:sz w:val="28"/>
          <w:szCs w:val="28"/>
          <w:lang w:val="en-US" w:eastAsia="zh-CN"/>
        </w:rPr>
        <w:t>C</w:t>
      </w:r>
      <w:r>
        <w:rPr>
          <w:bCs/>
          <w:sz w:val="28"/>
          <w:szCs w:val="28"/>
          <w:lang w:val="en-GB"/>
        </w:rPr>
        <w:t>T</w:t>
      </w:r>
      <w:r>
        <w:rPr>
          <w:bCs/>
          <w:sz w:val="28"/>
          <w:szCs w:val="28"/>
        </w:rPr>
        <w:t>6</w:t>
      </w:r>
      <w:r>
        <w:rPr>
          <w:color w:val="000000"/>
          <w:sz w:val="28"/>
          <w:szCs w:val="28"/>
          <w:lang w:eastAsia="zh-CN"/>
        </w:rPr>
        <w:t xml:space="preserve">), модуль управления (клавиатура) и отображения (ЖКИ </w:t>
      </w:r>
      <w:r>
        <w:rPr>
          <w:bCs/>
          <w:sz w:val="28"/>
          <w:szCs w:val="28"/>
          <w:lang w:val="en-US"/>
        </w:rPr>
        <w:t>W</w:t>
      </w:r>
      <w:r>
        <w:rPr>
          <w:bCs/>
          <w:sz w:val="28"/>
          <w:szCs w:val="28"/>
          <w:lang w:val="en-GB"/>
        </w:rPr>
        <w:t>H</w:t>
      </w:r>
      <w:r>
        <w:rPr>
          <w:bCs/>
          <w:sz w:val="28"/>
          <w:szCs w:val="28"/>
        </w:rPr>
        <w:t>4002</w:t>
      </w:r>
      <w:r>
        <w:rPr>
          <w:bCs/>
          <w:sz w:val="28"/>
          <w:szCs w:val="28"/>
          <w:lang w:val="en-GB"/>
        </w:rPr>
        <w:t>A</w:t>
      </w:r>
      <w:r>
        <w:rPr>
          <w:color w:val="000000"/>
          <w:sz w:val="28"/>
          <w:szCs w:val="28"/>
          <w:lang w:eastAsia="zh-CN"/>
        </w:rPr>
        <w:t>) , модуль вывода (каскад ИФ-МУ-БУ). В целом конструкции этих трех модулей тесно связаны друг с другом, но проектировались они независимо. Функция каждой части влияет на общую функцию. В результате проектирования был создан прототип схемы. Некоторые функции устройства отличаются от требований проектирования и нуждаются в дальнейшем уточнении. Хотя в разработанной принципиальной схеме генератора есть некоторые незначительные недостатки, но в процессе проектирования, я получил очень хороший опыт практической работы.</w:t>
      </w:r>
    </w:p>
    <w:p w:rsidR="00BC7ABB" w:rsidRDefault="0069418A">
      <w:pPr>
        <w:spacing w:before="100" w:beforeAutospacing="1" w:after="100" w:afterAutospacing="1"/>
        <w:jc w:val="center"/>
        <w:rPr>
          <w:b/>
          <w:color w:val="000000"/>
          <w:sz w:val="28"/>
          <w:szCs w:val="28"/>
        </w:rPr>
      </w:pPr>
      <w:r>
        <w:rPr>
          <w:b/>
          <w:color w:val="000000"/>
          <w:sz w:val="28"/>
          <w:szCs w:val="28"/>
        </w:rPr>
        <w:br w:type="page"/>
      </w:r>
      <w:r w:rsidR="00BC7ABB">
        <w:rPr>
          <w:b/>
          <w:color w:val="000000"/>
          <w:sz w:val="28"/>
          <w:szCs w:val="28"/>
        </w:rPr>
        <w:lastRenderedPageBreak/>
        <w:t>ПЕРЕЧЕНЬ ССЫЛОК</w:t>
      </w:r>
    </w:p>
    <w:p w:rsidR="00BC7ABB" w:rsidRDefault="00BC7ABB">
      <w:pPr>
        <w:numPr>
          <w:ilvl w:val="0"/>
          <w:numId w:val="7"/>
        </w:numPr>
        <w:tabs>
          <w:tab w:val="clear" w:pos="720"/>
          <w:tab w:val="left" w:pos="426"/>
        </w:tabs>
        <w:ind w:left="0" w:firstLine="0"/>
        <w:jc w:val="both"/>
        <w:rPr>
          <w:bCs/>
          <w:sz w:val="28"/>
          <w:szCs w:val="28"/>
        </w:rPr>
      </w:pPr>
      <w:r>
        <w:rPr>
          <w:color w:val="000000"/>
          <w:sz w:val="28"/>
          <w:szCs w:val="28"/>
        </w:rPr>
        <w:t>Дьяконов В.П. Генерация и генераторы сигналов. – М.: ДМК Пресс, 2009. – 384с.</w:t>
      </w:r>
    </w:p>
    <w:p w:rsidR="00BC7ABB" w:rsidRDefault="00BC7ABB">
      <w:pPr>
        <w:numPr>
          <w:ilvl w:val="0"/>
          <w:numId w:val="7"/>
        </w:numPr>
        <w:tabs>
          <w:tab w:val="clear" w:pos="720"/>
          <w:tab w:val="left" w:pos="426"/>
        </w:tabs>
        <w:ind w:left="0" w:firstLine="0"/>
        <w:jc w:val="both"/>
        <w:rPr>
          <w:bCs/>
          <w:sz w:val="28"/>
          <w:szCs w:val="28"/>
        </w:rPr>
      </w:pPr>
      <w:r>
        <w:rPr>
          <w:color w:val="000000"/>
          <w:sz w:val="28"/>
          <w:szCs w:val="28"/>
        </w:rPr>
        <w:t xml:space="preserve">О.Белоусов. Кварцевые генераторы. Режим доступа к электронному ресурсу: </w:t>
      </w:r>
      <w:hyperlink r:id="rId245" w:history="1">
        <w:r>
          <w:rPr>
            <w:rStyle w:val="a5"/>
            <w:sz w:val="28"/>
            <w:szCs w:val="28"/>
            <w:lang w:val="en-GB"/>
          </w:rPr>
          <w:t>http</w:t>
        </w:r>
        <w:r>
          <w:rPr>
            <w:rStyle w:val="a5"/>
            <w:sz w:val="28"/>
            <w:szCs w:val="28"/>
          </w:rPr>
          <w:t>://</w:t>
        </w:r>
        <w:proofErr w:type="spellStart"/>
        <w:r>
          <w:rPr>
            <w:rStyle w:val="a5"/>
            <w:sz w:val="28"/>
            <w:szCs w:val="28"/>
            <w:lang w:val="en-GB"/>
          </w:rPr>
          <w:t>rf</w:t>
        </w:r>
        <w:proofErr w:type="spellEnd"/>
        <w:r>
          <w:rPr>
            <w:rStyle w:val="a5"/>
            <w:sz w:val="28"/>
            <w:szCs w:val="28"/>
          </w:rPr>
          <w:t>.</w:t>
        </w:r>
        <w:proofErr w:type="spellStart"/>
        <w:r>
          <w:rPr>
            <w:rStyle w:val="a5"/>
            <w:sz w:val="28"/>
            <w:szCs w:val="28"/>
            <w:lang w:val="en-GB"/>
          </w:rPr>
          <w:t>atnn</w:t>
        </w:r>
        <w:proofErr w:type="spellEnd"/>
        <w:r>
          <w:rPr>
            <w:rStyle w:val="a5"/>
            <w:sz w:val="28"/>
            <w:szCs w:val="28"/>
          </w:rPr>
          <w:t>.</w:t>
        </w:r>
        <w:proofErr w:type="spellStart"/>
        <w:r>
          <w:rPr>
            <w:rStyle w:val="a5"/>
            <w:sz w:val="28"/>
            <w:szCs w:val="28"/>
            <w:lang w:val="en-GB"/>
          </w:rPr>
          <w:t>ru</w:t>
        </w:r>
        <w:proofErr w:type="spellEnd"/>
        <w:r>
          <w:rPr>
            <w:rStyle w:val="a5"/>
            <w:sz w:val="28"/>
            <w:szCs w:val="28"/>
          </w:rPr>
          <w:t>/</w:t>
        </w:r>
        <w:r>
          <w:rPr>
            <w:rStyle w:val="a5"/>
            <w:sz w:val="28"/>
            <w:szCs w:val="28"/>
            <w:lang w:val="en-GB"/>
          </w:rPr>
          <w:t>s</w:t>
        </w:r>
        <w:r>
          <w:rPr>
            <w:rStyle w:val="a5"/>
            <w:sz w:val="28"/>
            <w:szCs w:val="28"/>
          </w:rPr>
          <w:t>4/</w:t>
        </w:r>
        <w:proofErr w:type="spellStart"/>
        <w:r>
          <w:rPr>
            <w:rStyle w:val="a5"/>
            <w:sz w:val="28"/>
            <w:szCs w:val="28"/>
            <w:lang w:val="en-GB"/>
          </w:rPr>
          <w:t>xg</w:t>
        </w:r>
        <w:proofErr w:type="spellEnd"/>
        <w:r>
          <w:rPr>
            <w:rStyle w:val="a5"/>
            <w:sz w:val="28"/>
            <w:szCs w:val="28"/>
          </w:rPr>
          <w:t>6.</w:t>
        </w:r>
        <w:r>
          <w:rPr>
            <w:rStyle w:val="a5"/>
            <w:sz w:val="28"/>
            <w:szCs w:val="28"/>
            <w:lang w:val="en-GB"/>
          </w:rPr>
          <w:t>html</w:t>
        </w:r>
      </w:hyperlink>
    </w:p>
    <w:p w:rsidR="00BC7ABB" w:rsidRDefault="00BC7ABB">
      <w:pPr>
        <w:numPr>
          <w:ilvl w:val="0"/>
          <w:numId w:val="7"/>
        </w:numPr>
        <w:tabs>
          <w:tab w:val="clear" w:pos="720"/>
          <w:tab w:val="left" w:pos="426"/>
        </w:tabs>
        <w:ind w:left="0" w:firstLine="0"/>
        <w:jc w:val="both"/>
        <w:rPr>
          <w:bCs/>
          <w:sz w:val="28"/>
          <w:szCs w:val="28"/>
        </w:rPr>
      </w:pPr>
      <w:r>
        <w:rPr>
          <w:color w:val="000000"/>
          <w:sz w:val="28"/>
          <w:szCs w:val="28"/>
        </w:rPr>
        <w:t xml:space="preserve">Кушнир Ф.В. </w:t>
      </w:r>
      <w:proofErr w:type="spellStart"/>
      <w:r>
        <w:rPr>
          <w:color w:val="000000"/>
          <w:sz w:val="28"/>
          <w:szCs w:val="28"/>
        </w:rPr>
        <w:t>Электрорадиоизмерения</w:t>
      </w:r>
      <w:proofErr w:type="spellEnd"/>
      <w:r>
        <w:rPr>
          <w:color w:val="000000"/>
          <w:sz w:val="28"/>
          <w:szCs w:val="28"/>
        </w:rPr>
        <w:t xml:space="preserve">. – Л.: </w:t>
      </w:r>
      <w:proofErr w:type="spellStart"/>
      <w:r>
        <w:rPr>
          <w:color w:val="000000"/>
          <w:sz w:val="28"/>
          <w:szCs w:val="28"/>
        </w:rPr>
        <w:t>Энергоатомиздат</w:t>
      </w:r>
      <w:proofErr w:type="spellEnd"/>
      <w:r>
        <w:rPr>
          <w:color w:val="000000"/>
          <w:sz w:val="28"/>
          <w:szCs w:val="28"/>
        </w:rPr>
        <w:t>, 1983 – 320 с.</w:t>
      </w:r>
    </w:p>
    <w:p w:rsidR="00BC7ABB" w:rsidRDefault="00BC7ABB">
      <w:pPr>
        <w:numPr>
          <w:ilvl w:val="0"/>
          <w:numId w:val="7"/>
        </w:numPr>
        <w:tabs>
          <w:tab w:val="clear" w:pos="720"/>
          <w:tab w:val="left" w:pos="426"/>
        </w:tabs>
        <w:ind w:left="0" w:firstLine="0"/>
        <w:jc w:val="both"/>
        <w:rPr>
          <w:bCs/>
          <w:sz w:val="28"/>
          <w:szCs w:val="28"/>
        </w:rPr>
      </w:pPr>
      <w:proofErr w:type="spellStart"/>
      <w:r>
        <w:rPr>
          <w:color w:val="000000"/>
          <w:sz w:val="28"/>
          <w:szCs w:val="28"/>
        </w:rPr>
        <w:t>Литюк</w:t>
      </w:r>
      <w:proofErr w:type="spellEnd"/>
      <w:r>
        <w:rPr>
          <w:color w:val="000000"/>
          <w:sz w:val="28"/>
          <w:szCs w:val="28"/>
        </w:rPr>
        <w:t xml:space="preserve"> В.И., </w:t>
      </w:r>
      <w:proofErr w:type="spellStart"/>
      <w:r>
        <w:rPr>
          <w:color w:val="000000"/>
          <w:sz w:val="28"/>
          <w:szCs w:val="28"/>
        </w:rPr>
        <w:t>Литюк</w:t>
      </w:r>
      <w:proofErr w:type="spellEnd"/>
      <w:r>
        <w:rPr>
          <w:color w:val="000000"/>
          <w:sz w:val="28"/>
          <w:szCs w:val="28"/>
        </w:rPr>
        <w:t> Л.В. Исследование цифровых генераторов шумов. – Таганрог, 2006. – 16с.</w:t>
      </w:r>
    </w:p>
    <w:p w:rsidR="00BC7ABB" w:rsidRDefault="00BC7ABB">
      <w:pPr>
        <w:numPr>
          <w:ilvl w:val="0"/>
          <w:numId w:val="7"/>
        </w:numPr>
        <w:tabs>
          <w:tab w:val="clear" w:pos="720"/>
          <w:tab w:val="left" w:pos="426"/>
        </w:tabs>
        <w:ind w:left="0" w:firstLine="0"/>
        <w:jc w:val="both"/>
        <w:rPr>
          <w:bCs/>
          <w:sz w:val="28"/>
          <w:szCs w:val="28"/>
          <w:lang w:val="en-US"/>
        </w:rPr>
      </w:pPr>
      <w:r>
        <w:rPr>
          <w:bCs/>
          <w:sz w:val="28"/>
          <w:szCs w:val="28"/>
          <w:lang w:val="en-US"/>
        </w:rPr>
        <w:t>W</w:t>
      </w:r>
      <w:r>
        <w:rPr>
          <w:bCs/>
          <w:sz w:val="28"/>
          <w:szCs w:val="28"/>
          <w:lang w:val="en-GB"/>
        </w:rPr>
        <w:t>H4002A Character 40x2 LCD. Datasheet</w:t>
      </w:r>
      <w:r>
        <w:rPr>
          <w:bCs/>
          <w:sz w:val="28"/>
          <w:szCs w:val="28"/>
          <w:lang w:val="en-US"/>
        </w:rPr>
        <w:t xml:space="preserve">. </w:t>
      </w:r>
      <w:proofErr w:type="gramStart"/>
      <w:r>
        <w:rPr>
          <w:color w:val="000000"/>
          <w:sz w:val="28"/>
          <w:szCs w:val="28"/>
          <w:lang w:val="en-US"/>
        </w:rPr>
        <w:t xml:space="preserve">– </w:t>
      </w:r>
      <w:r>
        <w:rPr>
          <w:bCs/>
          <w:sz w:val="28"/>
          <w:szCs w:val="28"/>
          <w:lang w:val="en-US"/>
        </w:rPr>
        <w:t xml:space="preserve"> </w:t>
      </w:r>
      <w:proofErr w:type="spellStart"/>
      <w:r>
        <w:rPr>
          <w:bCs/>
          <w:sz w:val="28"/>
          <w:szCs w:val="28"/>
          <w:lang w:val="en-GB"/>
        </w:rPr>
        <w:t>Winstar</w:t>
      </w:r>
      <w:proofErr w:type="spellEnd"/>
      <w:proofErr w:type="gramEnd"/>
      <w:r>
        <w:rPr>
          <w:bCs/>
          <w:sz w:val="28"/>
          <w:szCs w:val="28"/>
          <w:lang w:val="en-US"/>
        </w:rPr>
        <w:t xml:space="preserve"> </w:t>
      </w:r>
      <w:r>
        <w:rPr>
          <w:bCs/>
          <w:sz w:val="28"/>
          <w:szCs w:val="28"/>
          <w:lang w:val="en-GB"/>
        </w:rPr>
        <w:t>Display</w:t>
      </w:r>
      <w:r>
        <w:rPr>
          <w:bCs/>
          <w:sz w:val="28"/>
          <w:szCs w:val="28"/>
          <w:lang w:val="en-US"/>
        </w:rPr>
        <w:t xml:space="preserve"> </w:t>
      </w:r>
      <w:r>
        <w:rPr>
          <w:bCs/>
          <w:sz w:val="28"/>
          <w:szCs w:val="28"/>
          <w:lang w:val="en-GB"/>
        </w:rPr>
        <w:t>Co</w:t>
      </w:r>
      <w:r>
        <w:rPr>
          <w:bCs/>
          <w:sz w:val="28"/>
          <w:szCs w:val="28"/>
          <w:lang w:val="en-US"/>
        </w:rPr>
        <w:t xml:space="preserve">., </w:t>
      </w:r>
      <w:r>
        <w:rPr>
          <w:bCs/>
          <w:sz w:val="28"/>
          <w:szCs w:val="28"/>
          <w:lang w:val="en-GB"/>
        </w:rPr>
        <w:t>Ltd</w:t>
      </w:r>
      <w:r>
        <w:rPr>
          <w:bCs/>
          <w:sz w:val="28"/>
          <w:szCs w:val="28"/>
          <w:lang w:val="en-US"/>
        </w:rPr>
        <w:t>., 2012.</w:t>
      </w:r>
      <w:r>
        <w:rPr>
          <w:color w:val="000000"/>
          <w:sz w:val="28"/>
          <w:szCs w:val="28"/>
          <w:lang w:val="en-US"/>
        </w:rPr>
        <w:t xml:space="preserve"> – 1</w:t>
      </w:r>
      <w:r>
        <w:rPr>
          <w:color w:val="000000"/>
          <w:sz w:val="28"/>
          <w:szCs w:val="28"/>
          <w:lang w:val="en-GB"/>
        </w:rPr>
        <w:t>c</w:t>
      </w:r>
      <w:r>
        <w:rPr>
          <w:color w:val="000000"/>
          <w:sz w:val="28"/>
          <w:szCs w:val="28"/>
          <w:lang w:val="en-US"/>
        </w:rPr>
        <w:t xml:space="preserve">. – </w:t>
      </w:r>
      <w:r>
        <w:rPr>
          <w:color w:val="000000"/>
          <w:sz w:val="28"/>
          <w:szCs w:val="28"/>
        </w:rPr>
        <w:t>Режим</w:t>
      </w:r>
      <w:r>
        <w:rPr>
          <w:color w:val="000000"/>
          <w:sz w:val="28"/>
          <w:szCs w:val="28"/>
          <w:lang w:val="en-US"/>
        </w:rPr>
        <w:t xml:space="preserve"> </w:t>
      </w:r>
      <w:r>
        <w:rPr>
          <w:color w:val="000000"/>
          <w:sz w:val="28"/>
          <w:szCs w:val="28"/>
        </w:rPr>
        <w:t>доступа</w:t>
      </w:r>
      <w:r>
        <w:rPr>
          <w:color w:val="000000"/>
          <w:sz w:val="28"/>
          <w:szCs w:val="28"/>
          <w:lang w:val="en-US"/>
        </w:rPr>
        <w:t xml:space="preserve"> </w:t>
      </w:r>
      <w:r>
        <w:rPr>
          <w:color w:val="000000"/>
          <w:sz w:val="28"/>
          <w:szCs w:val="28"/>
        </w:rPr>
        <w:t>к</w:t>
      </w:r>
      <w:r>
        <w:rPr>
          <w:color w:val="000000"/>
          <w:sz w:val="28"/>
          <w:szCs w:val="28"/>
          <w:lang w:val="en-US"/>
        </w:rPr>
        <w:t xml:space="preserve"> </w:t>
      </w:r>
      <w:r>
        <w:rPr>
          <w:color w:val="000000"/>
          <w:sz w:val="28"/>
          <w:szCs w:val="28"/>
        </w:rPr>
        <w:t>электронному</w:t>
      </w:r>
      <w:r>
        <w:rPr>
          <w:color w:val="000000"/>
          <w:sz w:val="28"/>
          <w:szCs w:val="28"/>
          <w:lang w:val="en-US"/>
        </w:rPr>
        <w:t xml:space="preserve"> </w:t>
      </w:r>
      <w:r>
        <w:rPr>
          <w:color w:val="000000"/>
          <w:sz w:val="28"/>
          <w:szCs w:val="28"/>
        </w:rPr>
        <w:t>ресурсу</w:t>
      </w:r>
      <w:r>
        <w:rPr>
          <w:color w:val="000000"/>
          <w:sz w:val="28"/>
          <w:szCs w:val="28"/>
          <w:lang w:val="en-US"/>
        </w:rPr>
        <w:t>:</w:t>
      </w:r>
      <w:r>
        <w:rPr>
          <w:bCs/>
          <w:color w:val="000000"/>
          <w:sz w:val="28"/>
          <w:szCs w:val="28"/>
          <w:lang w:val="en-US"/>
        </w:rPr>
        <w:t xml:space="preserve"> </w:t>
      </w:r>
      <w:hyperlink r:id="rId246" w:history="1">
        <w:r>
          <w:rPr>
            <w:rStyle w:val="a5"/>
            <w:sz w:val="28"/>
            <w:szCs w:val="28"/>
            <w:lang w:val="en-GB"/>
          </w:rPr>
          <w:t>http</w:t>
        </w:r>
        <w:r>
          <w:rPr>
            <w:rStyle w:val="a5"/>
            <w:sz w:val="28"/>
            <w:szCs w:val="28"/>
            <w:lang w:val="en-US"/>
          </w:rPr>
          <w:t>://</w:t>
        </w:r>
        <w:r>
          <w:rPr>
            <w:rStyle w:val="a5"/>
            <w:sz w:val="28"/>
            <w:szCs w:val="28"/>
            <w:lang w:val="en-GB"/>
          </w:rPr>
          <w:t>www</w:t>
        </w:r>
        <w:r>
          <w:rPr>
            <w:rStyle w:val="a5"/>
            <w:sz w:val="28"/>
            <w:szCs w:val="28"/>
            <w:lang w:val="en-US"/>
          </w:rPr>
          <w:t>.</w:t>
        </w:r>
        <w:proofErr w:type="spellStart"/>
        <w:r>
          <w:rPr>
            <w:rStyle w:val="a5"/>
            <w:sz w:val="28"/>
            <w:szCs w:val="28"/>
            <w:lang w:val="en-GB"/>
          </w:rPr>
          <w:t>winstar</w:t>
        </w:r>
        <w:proofErr w:type="spellEnd"/>
        <w:r>
          <w:rPr>
            <w:rStyle w:val="a5"/>
            <w:sz w:val="28"/>
            <w:szCs w:val="28"/>
            <w:lang w:val="en-US"/>
          </w:rPr>
          <w:t>.</w:t>
        </w:r>
        <w:r>
          <w:rPr>
            <w:rStyle w:val="a5"/>
            <w:sz w:val="28"/>
            <w:szCs w:val="28"/>
            <w:lang w:val="en-GB"/>
          </w:rPr>
          <w:t>com</w:t>
        </w:r>
        <w:r>
          <w:rPr>
            <w:rStyle w:val="a5"/>
            <w:sz w:val="28"/>
            <w:szCs w:val="28"/>
            <w:lang w:val="en-US"/>
          </w:rPr>
          <w:t>.</w:t>
        </w:r>
        <w:proofErr w:type="spellStart"/>
        <w:r>
          <w:rPr>
            <w:rStyle w:val="a5"/>
            <w:sz w:val="28"/>
            <w:szCs w:val="28"/>
            <w:lang w:val="en-GB"/>
          </w:rPr>
          <w:t>tw</w:t>
        </w:r>
        <w:proofErr w:type="spellEnd"/>
        <w:r>
          <w:rPr>
            <w:rStyle w:val="a5"/>
            <w:sz w:val="28"/>
            <w:szCs w:val="28"/>
            <w:lang w:val="en-US"/>
          </w:rPr>
          <w:t>/</w:t>
        </w:r>
        <w:r>
          <w:rPr>
            <w:rStyle w:val="a5"/>
            <w:sz w:val="28"/>
            <w:szCs w:val="28"/>
            <w:lang w:val="en-GB"/>
          </w:rPr>
          <w:t>products</w:t>
        </w:r>
        <w:r>
          <w:rPr>
            <w:rStyle w:val="a5"/>
            <w:sz w:val="28"/>
            <w:szCs w:val="28"/>
            <w:lang w:val="en-US"/>
          </w:rPr>
          <w:t>_</w:t>
        </w:r>
        <w:r>
          <w:rPr>
            <w:rStyle w:val="a5"/>
            <w:sz w:val="28"/>
            <w:szCs w:val="28"/>
            <w:lang w:val="en-GB"/>
          </w:rPr>
          <w:t>detail</w:t>
        </w:r>
        <w:r>
          <w:rPr>
            <w:rStyle w:val="a5"/>
            <w:sz w:val="28"/>
            <w:szCs w:val="28"/>
            <w:lang w:val="en-US"/>
          </w:rPr>
          <w:t>_</w:t>
        </w:r>
        <w:proofErr w:type="spellStart"/>
        <w:r>
          <w:rPr>
            <w:rStyle w:val="a5"/>
            <w:sz w:val="28"/>
            <w:szCs w:val="28"/>
            <w:lang w:val="en-GB"/>
          </w:rPr>
          <w:t>ov</w:t>
        </w:r>
        <w:proofErr w:type="spellEnd"/>
        <w:r>
          <w:rPr>
            <w:rStyle w:val="a5"/>
            <w:sz w:val="28"/>
            <w:szCs w:val="28"/>
            <w:lang w:val="en-US"/>
          </w:rPr>
          <w:t>.</w:t>
        </w:r>
        <w:proofErr w:type="spellStart"/>
        <w:r>
          <w:rPr>
            <w:rStyle w:val="a5"/>
            <w:sz w:val="28"/>
            <w:szCs w:val="28"/>
            <w:lang w:val="en-GB"/>
          </w:rPr>
          <w:t>php</w:t>
        </w:r>
        <w:proofErr w:type="spellEnd"/>
        <w:r>
          <w:rPr>
            <w:rStyle w:val="a5"/>
            <w:sz w:val="28"/>
            <w:szCs w:val="28"/>
            <w:lang w:val="en-US"/>
          </w:rPr>
          <w:t>?</w:t>
        </w:r>
        <w:proofErr w:type="spellStart"/>
        <w:r>
          <w:rPr>
            <w:rStyle w:val="a5"/>
            <w:sz w:val="28"/>
            <w:szCs w:val="28"/>
            <w:lang w:val="en-GB"/>
          </w:rPr>
          <w:t>lang</w:t>
        </w:r>
        <w:proofErr w:type="spellEnd"/>
        <w:r>
          <w:rPr>
            <w:rStyle w:val="a5"/>
            <w:sz w:val="28"/>
            <w:szCs w:val="28"/>
            <w:lang w:val="en-US"/>
          </w:rPr>
          <w:t>=</w:t>
        </w:r>
        <w:proofErr w:type="spellStart"/>
        <w:r>
          <w:rPr>
            <w:rStyle w:val="a5"/>
            <w:sz w:val="28"/>
            <w:szCs w:val="28"/>
            <w:lang w:val="en-GB"/>
          </w:rPr>
          <w:t>ru</w:t>
        </w:r>
        <w:proofErr w:type="spellEnd"/>
        <w:r>
          <w:rPr>
            <w:rStyle w:val="a5"/>
            <w:sz w:val="28"/>
            <w:szCs w:val="28"/>
            <w:lang w:val="en-US"/>
          </w:rPr>
          <w:t>&amp;</w:t>
        </w:r>
        <w:proofErr w:type="spellStart"/>
        <w:r>
          <w:rPr>
            <w:rStyle w:val="a5"/>
            <w:sz w:val="28"/>
            <w:szCs w:val="28"/>
            <w:lang w:val="en-GB"/>
          </w:rPr>
          <w:t>ProID</w:t>
        </w:r>
        <w:proofErr w:type="spellEnd"/>
        <w:r>
          <w:rPr>
            <w:rStyle w:val="a5"/>
            <w:sz w:val="28"/>
            <w:szCs w:val="28"/>
            <w:lang w:val="en-US"/>
          </w:rPr>
          <w:t>=40</w:t>
        </w:r>
      </w:hyperlink>
    </w:p>
    <w:p w:rsidR="00BC7ABB" w:rsidRDefault="00BC7ABB">
      <w:pPr>
        <w:numPr>
          <w:ilvl w:val="0"/>
          <w:numId w:val="7"/>
        </w:numPr>
        <w:tabs>
          <w:tab w:val="clear" w:pos="720"/>
          <w:tab w:val="left" w:pos="426"/>
        </w:tabs>
        <w:ind w:left="0" w:firstLine="0"/>
        <w:jc w:val="both"/>
        <w:rPr>
          <w:bCs/>
          <w:sz w:val="28"/>
          <w:szCs w:val="28"/>
        </w:rPr>
      </w:pPr>
      <w:proofErr w:type="spellStart"/>
      <w:r>
        <w:rPr>
          <w:bCs/>
          <w:sz w:val="28"/>
          <w:szCs w:val="28"/>
        </w:rPr>
        <w:t>Барышев</w:t>
      </w:r>
      <w:proofErr w:type="spellEnd"/>
      <w:r>
        <w:rPr>
          <w:bCs/>
          <w:sz w:val="28"/>
          <w:szCs w:val="28"/>
        </w:rPr>
        <w:t xml:space="preserve"> И.В., </w:t>
      </w:r>
      <w:proofErr w:type="spellStart"/>
      <w:r>
        <w:rPr>
          <w:bCs/>
          <w:sz w:val="28"/>
          <w:szCs w:val="28"/>
        </w:rPr>
        <w:t>Мазуренко</w:t>
      </w:r>
      <w:proofErr w:type="spellEnd"/>
      <w:r>
        <w:rPr>
          <w:bCs/>
          <w:sz w:val="28"/>
          <w:szCs w:val="28"/>
        </w:rPr>
        <w:t xml:space="preserve"> А.В., </w:t>
      </w:r>
      <w:proofErr w:type="spellStart"/>
      <w:r>
        <w:rPr>
          <w:bCs/>
          <w:sz w:val="28"/>
          <w:szCs w:val="28"/>
        </w:rPr>
        <w:t>Горбуненко</w:t>
      </w:r>
      <w:proofErr w:type="spellEnd"/>
      <w:r>
        <w:rPr>
          <w:bCs/>
          <w:sz w:val="28"/>
          <w:szCs w:val="28"/>
        </w:rPr>
        <w:t xml:space="preserve"> О.А. Прикладные вопросы цифровой обработки информации. Часть 1. Применение </w:t>
      </w:r>
      <w:proofErr w:type="spellStart"/>
      <w:r>
        <w:rPr>
          <w:bCs/>
          <w:sz w:val="28"/>
          <w:szCs w:val="28"/>
        </w:rPr>
        <w:t>микроЭВМ</w:t>
      </w:r>
      <w:proofErr w:type="spellEnd"/>
      <w:r>
        <w:rPr>
          <w:bCs/>
          <w:sz w:val="28"/>
          <w:szCs w:val="28"/>
        </w:rPr>
        <w:t xml:space="preserve"> в РТС управления, сбора и передачи информации. – ХАИ, 2006. – 118с.</w:t>
      </w:r>
    </w:p>
    <w:p w:rsidR="00BC7ABB" w:rsidRDefault="00BC7ABB">
      <w:pPr>
        <w:numPr>
          <w:ilvl w:val="0"/>
          <w:numId w:val="7"/>
        </w:numPr>
        <w:tabs>
          <w:tab w:val="clear" w:pos="720"/>
          <w:tab w:val="left" w:pos="426"/>
        </w:tabs>
        <w:ind w:left="0" w:firstLine="0"/>
        <w:jc w:val="both"/>
        <w:rPr>
          <w:bCs/>
          <w:sz w:val="28"/>
          <w:szCs w:val="28"/>
        </w:rPr>
      </w:pPr>
      <w:r>
        <w:rPr>
          <w:bCs/>
          <w:sz w:val="28"/>
          <w:szCs w:val="28"/>
          <w:lang w:val="en-GB"/>
        </w:rPr>
        <w:t>STM32F103R</w:t>
      </w:r>
      <w:r>
        <w:rPr>
          <w:rFonts w:hint="eastAsia"/>
          <w:bCs/>
          <w:sz w:val="28"/>
          <w:szCs w:val="28"/>
          <w:lang w:val="en-US" w:eastAsia="zh-CN"/>
        </w:rPr>
        <w:t>C</w:t>
      </w:r>
      <w:r>
        <w:rPr>
          <w:bCs/>
          <w:sz w:val="28"/>
          <w:szCs w:val="28"/>
          <w:lang w:val="en-GB"/>
        </w:rPr>
        <w:t xml:space="preserve">T6 - </w:t>
      </w:r>
      <w:r>
        <w:rPr>
          <w:rFonts w:hint="eastAsia"/>
          <w:bCs/>
          <w:sz w:val="28"/>
          <w:szCs w:val="28"/>
          <w:lang w:val="en-US" w:eastAsia="zh-CN"/>
        </w:rPr>
        <w:t>High-destiny p</w:t>
      </w:r>
      <w:proofErr w:type="spellStart"/>
      <w:r>
        <w:rPr>
          <w:bCs/>
          <w:sz w:val="28"/>
          <w:szCs w:val="28"/>
          <w:lang w:val="en-GB"/>
        </w:rPr>
        <w:t>erformance</w:t>
      </w:r>
      <w:proofErr w:type="spellEnd"/>
      <w:r>
        <w:rPr>
          <w:bCs/>
          <w:sz w:val="28"/>
          <w:szCs w:val="28"/>
          <w:lang w:val="en-GB"/>
        </w:rPr>
        <w:t xml:space="preserve"> line, ARM-based 32-bit MCU. Datasheet</w:t>
      </w:r>
      <w:r>
        <w:rPr>
          <w:bCs/>
          <w:sz w:val="28"/>
          <w:szCs w:val="28"/>
        </w:rPr>
        <w:t xml:space="preserve">. </w:t>
      </w:r>
      <w:r>
        <w:rPr>
          <w:color w:val="000000"/>
          <w:sz w:val="28"/>
          <w:szCs w:val="28"/>
        </w:rPr>
        <w:t xml:space="preserve">– </w:t>
      </w:r>
      <w:r>
        <w:rPr>
          <w:bCs/>
          <w:sz w:val="28"/>
          <w:szCs w:val="28"/>
          <w:lang w:val="en-GB"/>
        </w:rPr>
        <w:t>STMicroelectronics</w:t>
      </w:r>
      <w:r>
        <w:rPr>
          <w:rFonts w:hint="eastAsia"/>
          <w:bCs/>
          <w:sz w:val="28"/>
          <w:szCs w:val="28"/>
        </w:rPr>
        <w:t xml:space="preserve"> </w:t>
      </w:r>
      <w:r>
        <w:rPr>
          <w:bCs/>
          <w:sz w:val="28"/>
          <w:szCs w:val="28"/>
        </w:rPr>
        <w:t>– 20</w:t>
      </w:r>
      <w:r>
        <w:rPr>
          <w:rFonts w:hint="eastAsia"/>
          <w:bCs/>
          <w:sz w:val="28"/>
          <w:szCs w:val="28"/>
        </w:rPr>
        <w:t>0</w:t>
      </w:r>
      <w:r>
        <w:rPr>
          <w:rFonts w:hint="eastAsia"/>
          <w:bCs/>
          <w:sz w:val="28"/>
          <w:szCs w:val="28"/>
          <w:lang w:eastAsia="zh-CN"/>
        </w:rPr>
        <w:t>9</w:t>
      </w:r>
      <w:r>
        <w:rPr>
          <w:bCs/>
          <w:sz w:val="28"/>
          <w:szCs w:val="28"/>
        </w:rPr>
        <w:t xml:space="preserve">. – </w:t>
      </w:r>
      <w:r>
        <w:rPr>
          <w:rFonts w:hint="eastAsia"/>
          <w:bCs/>
          <w:sz w:val="28"/>
          <w:szCs w:val="28"/>
          <w:lang w:eastAsia="zh-CN"/>
        </w:rPr>
        <w:t>9</w:t>
      </w:r>
      <w:r>
        <w:rPr>
          <w:bCs/>
          <w:sz w:val="28"/>
          <w:szCs w:val="28"/>
          <w:lang w:val="en-GB"/>
        </w:rPr>
        <w:t>c</w:t>
      </w:r>
      <w:r>
        <w:rPr>
          <w:bCs/>
          <w:sz w:val="28"/>
          <w:szCs w:val="28"/>
        </w:rPr>
        <w:t>. – Режим доступа к электронному ресурсу:</w:t>
      </w:r>
      <w:r>
        <w:rPr>
          <w:rFonts w:hint="eastAsia"/>
          <w:bCs/>
          <w:sz w:val="28"/>
          <w:szCs w:val="28"/>
          <w:lang w:eastAsia="zh-CN"/>
        </w:rPr>
        <w:t xml:space="preserve"> </w:t>
      </w:r>
      <w:r>
        <w:rPr>
          <w:rStyle w:val="a5"/>
          <w:sz w:val="28"/>
          <w:szCs w:val="28"/>
          <w:lang w:val="en-GB"/>
        </w:rPr>
        <w:t>http</w:t>
      </w:r>
      <w:r>
        <w:rPr>
          <w:rStyle w:val="a5"/>
          <w:sz w:val="28"/>
          <w:szCs w:val="28"/>
        </w:rPr>
        <w:t>://</w:t>
      </w:r>
      <w:r>
        <w:rPr>
          <w:rStyle w:val="a5"/>
          <w:sz w:val="28"/>
          <w:szCs w:val="28"/>
          <w:lang w:val="en-GB"/>
        </w:rPr>
        <w:t>www</w:t>
      </w:r>
      <w:r>
        <w:rPr>
          <w:rStyle w:val="a5"/>
          <w:sz w:val="28"/>
          <w:szCs w:val="28"/>
        </w:rPr>
        <w:t>.</w:t>
      </w:r>
      <w:proofErr w:type="spellStart"/>
      <w:r>
        <w:rPr>
          <w:rStyle w:val="a5"/>
          <w:sz w:val="28"/>
          <w:szCs w:val="28"/>
          <w:lang w:val="en-GB"/>
        </w:rPr>
        <w:t>alldatasheet</w:t>
      </w:r>
      <w:proofErr w:type="spellEnd"/>
      <w:r>
        <w:rPr>
          <w:rStyle w:val="a5"/>
          <w:sz w:val="28"/>
          <w:szCs w:val="28"/>
        </w:rPr>
        <w:t>.</w:t>
      </w:r>
      <w:r>
        <w:rPr>
          <w:rStyle w:val="a5"/>
          <w:sz w:val="28"/>
          <w:szCs w:val="28"/>
          <w:lang w:val="en-GB"/>
        </w:rPr>
        <w:t>com</w:t>
      </w:r>
      <w:r>
        <w:rPr>
          <w:rStyle w:val="a5"/>
          <w:sz w:val="28"/>
          <w:szCs w:val="28"/>
        </w:rPr>
        <w:t>/</w:t>
      </w:r>
      <w:r>
        <w:rPr>
          <w:rStyle w:val="a5"/>
          <w:sz w:val="28"/>
          <w:szCs w:val="28"/>
          <w:lang w:val="en-GB"/>
        </w:rPr>
        <w:t>datasheet</w:t>
      </w:r>
      <w:r>
        <w:rPr>
          <w:rStyle w:val="a5"/>
          <w:rFonts w:hint="eastAsia"/>
          <w:sz w:val="28"/>
          <w:szCs w:val="28"/>
          <w:lang w:eastAsia="zh-CN"/>
        </w:rPr>
        <w:t>-</w:t>
      </w:r>
      <w:proofErr w:type="spellStart"/>
      <w:r>
        <w:rPr>
          <w:rStyle w:val="a5"/>
          <w:sz w:val="28"/>
          <w:szCs w:val="28"/>
          <w:lang w:val="en-GB"/>
        </w:rPr>
        <w:t>pdf</w:t>
      </w:r>
      <w:proofErr w:type="spellEnd"/>
      <w:r>
        <w:rPr>
          <w:rStyle w:val="a5"/>
          <w:sz w:val="28"/>
          <w:szCs w:val="28"/>
        </w:rPr>
        <w:t>/</w:t>
      </w:r>
      <w:proofErr w:type="spellStart"/>
      <w:r>
        <w:rPr>
          <w:rStyle w:val="a5"/>
          <w:sz w:val="28"/>
          <w:szCs w:val="28"/>
          <w:lang w:val="en-GB"/>
        </w:rPr>
        <w:t>pdf</w:t>
      </w:r>
      <w:proofErr w:type="spellEnd"/>
      <w:r>
        <w:rPr>
          <w:rStyle w:val="a5"/>
          <w:sz w:val="28"/>
          <w:szCs w:val="28"/>
        </w:rPr>
        <w:t>/303614/</w:t>
      </w:r>
      <w:r>
        <w:rPr>
          <w:rStyle w:val="a5"/>
          <w:sz w:val="28"/>
          <w:szCs w:val="28"/>
          <w:lang w:val="en-GB"/>
        </w:rPr>
        <w:t>STMICROELECTRONICS</w:t>
      </w:r>
      <w:r>
        <w:rPr>
          <w:rStyle w:val="a5"/>
          <w:sz w:val="28"/>
          <w:szCs w:val="28"/>
        </w:rPr>
        <w:t>/</w:t>
      </w:r>
      <w:r>
        <w:rPr>
          <w:rStyle w:val="a5"/>
          <w:sz w:val="28"/>
          <w:szCs w:val="28"/>
          <w:lang w:val="en-GB"/>
        </w:rPr>
        <w:t>STM</w:t>
      </w:r>
      <w:r>
        <w:rPr>
          <w:rStyle w:val="a5"/>
          <w:sz w:val="28"/>
          <w:szCs w:val="28"/>
        </w:rPr>
        <w:t>32</w:t>
      </w:r>
      <w:r>
        <w:rPr>
          <w:rStyle w:val="a5"/>
          <w:sz w:val="28"/>
          <w:szCs w:val="28"/>
          <w:lang w:val="en-GB"/>
        </w:rPr>
        <w:t>F</w:t>
      </w:r>
      <w:r>
        <w:rPr>
          <w:rStyle w:val="a5"/>
          <w:sz w:val="28"/>
          <w:szCs w:val="28"/>
        </w:rPr>
        <w:t>103</w:t>
      </w:r>
      <w:r>
        <w:rPr>
          <w:rStyle w:val="a5"/>
          <w:sz w:val="28"/>
          <w:szCs w:val="28"/>
          <w:lang w:val="en-GB"/>
        </w:rPr>
        <w:t>RCT</w:t>
      </w:r>
      <w:r>
        <w:rPr>
          <w:rStyle w:val="a5"/>
          <w:sz w:val="28"/>
          <w:szCs w:val="28"/>
        </w:rPr>
        <w:t>6</w:t>
      </w:r>
      <w:r>
        <w:rPr>
          <w:rStyle w:val="a5"/>
          <w:sz w:val="28"/>
          <w:szCs w:val="28"/>
          <w:lang w:val="en-GB"/>
        </w:rPr>
        <w:t>TR</w:t>
      </w:r>
      <w:r>
        <w:rPr>
          <w:rStyle w:val="a5"/>
          <w:sz w:val="28"/>
          <w:szCs w:val="28"/>
        </w:rPr>
        <w:t>.</w:t>
      </w:r>
      <w:r>
        <w:rPr>
          <w:rStyle w:val="a5"/>
          <w:sz w:val="28"/>
          <w:szCs w:val="28"/>
          <w:lang w:val="en-GB"/>
        </w:rPr>
        <w:t>html</w:t>
      </w:r>
    </w:p>
    <w:p w:rsidR="00BC7ABB" w:rsidRDefault="00BC7ABB">
      <w:pPr>
        <w:numPr>
          <w:ilvl w:val="0"/>
          <w:numId w:val="7"/>
        </w:numPr>
        <w:tabs>
          <w:tab w:val="clear" w:pos="720"/>
          <w:tab w:val="left" w:pos="426"/>
        </w:tabs>
        <w:ind w:left="0" w:firstLine="0"/>
        <w:jc w:val="both"/>
        <w:rPr>
          <w:bCs/>
          <w:sz w:val="28"/>
          <w:szCs w:val="28"/>
        </w:rPr>
      </w:pPr>
      <w:proofErr w:type="spellStart"/>
      <w:r>
        <w:rPr>
          <w:bCs/>
          <w:sz w:val="28"/>
          <w:szCs w:val="28"/>
        </w:rPr>
        <w:t>Хоровиц</w:t>
      </w:r>
      <w:proofErr w:type="spellEnd"/>
      <w:r>
        <w:rPr>
          <w:bCs/>
          <w:sz w:val="28"/>
          <w:szCs w:val="28"/>
        </w:rPr>
        <w:t xml:space="preserve"> П., Хилл У. Искусство </w:t>
      </w:r>
      <w:proofErr w:type="spellStart"/>
      <w:r>
        <w:rPr>
          <w:bCs/>
          <w:sz w:val="28"/>
          <w:szCs w:val="28"/>
        </w:rPr>
        <w:t>схемотехники</w:t>
      </w:r>
      <w:proofErr w:type="spellEnd"/>
      <w:r>
        <w:rPr>
          <w:bCs/>
          <w:sz w:val="28"/>
          <w:szCs w:val="28"/>
        </w:rPr>
        <w:t>, 1998. – 704с.</w:t>
      </w:r>
    </w:p>
    <w:p w:rsidR="00BC7ABB" w:rsidRDefault="00BC7ABB">
      <w:pPr>
        <w:numPr>
          <w:ilvl w:val="0"/>
          <w:numId w:val="7"/>
        </w:numPr>
        <w:tabs>
          <w:tab w:val="clear" w:pos="720"/>
          <w:tab w:val="left" w:pos="426"/>
        </w:tabs>
        <w:ind w:left="0" w:firstLine="0"/>
        <w:jc w:val="both"/>
        <w:rPr>
          <w:bCs/>
          <w:sz w:val="28"/>
          <w:szCs w:val="28"/>
        </w:rPr>
      </w:pPr>
      <w:r>
        <w:rPr>
          <w:bCs/>
          <w:sz w:val="28"/>
          <w:szCs w:val="28"/>
          <w:lang w:val="en-GB"/>
        </w:rPr>
        <w:t>LM6142 – High Speed/Low Power 17 MHz Rail-to-Rail Input-Output Operational Amplifiers. Datasheet</w:t>
      </w:r>
      <w:r>
        <w:rPr>
          <w:bCs/>
          <w:sz w:val="28"/>
          <w:szCs w:val="28"/>
        </w:rPr>
        <w:t xml:space="preserve">. – </w:t>
      </w:r>
      <w:r>
        <w:rPr>
          <w:bCs/>
          <w:sz w:val="28"/>
          <w:szCs w:val="28"/>
          <w:lang w:val="en-GB"/>
        </w:rPr>
        <w:t>National</w:t>
      </w:r>
      <w:r>
        <w:rPr>
          <w:bCs/>
          <w:sz w:val="28"/>
          <w:szCs w:val="28"/>
        </w:rPr>
        <w:t xml:space="preserve"> </w:t>
      </w:r>
      <w:r>
        <w:rPr>
          <w:bCs/>
          <w:sz w:val="28"/>
          <w:szCs w:val="28"/>
          <w:lang w:val="en-GB"/>
        </w:rPr>
        <w:t>Semiconductor</w:t>
      </w:r>
      <w:r>
        <w:rPr>
          <w:rFonts w:hint="eastAsia"/>
          <w:bCs/>
          <w:sz w:val="28"/>
          <w:szCs w:val="28"/>
        </w:rPr>
        <w:t xml:space="preserve"> </w:t>
      </w:r>
      <w:r>
        <w:rPr>
          <w:bCs/>
          <w:sz w:val="28"/>
          <w:szCs w:val="28"/>
        </w:rPr>
        <w:t>– 1999. – 5</w:t>
      </w:r>
      <w:r>
        <w:rPr>
          <w:bCs/>
          <w:sz w:val="28"/>
          <w:szCs w:val="28"/>
          <w:lang w:val="en-GB"/>
        </w:rPr>
        <w:t>c</w:t>
      </w:r>
      <w:r>
        <w:rPr>
          <w:bCs/>
          <w:sz w:val="28"/>
          <w:szCs w:val="28"/>
        </w:rPr>
        <w:t xml:space="preserve">. – Режим доступа к электронному ресурсу: </w:t>
      </w:r>
      <w:r>
        <w:rPr>
          <w:rStyle w:val="a5"/>
          <w:sz w:val="28"/>
          <w:szCs w:val="28"/>
        </w:rPr>
        <w:t>http://www.alldatasheet.com/datasheet-pdf/pdf/8996/NSC/LM6142.html</w:t>
      </w:r>
    </w:p>
    <w:p w:rsidR="00BC7ABB" w:rsidRDefault="00BC7ABB">
      <w:pPr>
        <w:spacing w:before="100" w:beforeAutospacing="1" w:after="100" w:afterAutospacing="1"/>
        <w:jc w:val="center"/>
        <w:rPr>
          <w:color w:val="000000"/>
          <w:sz w:val="28"/>
          <w:szCs w:val="28"/>
          <w:lang w:eastAsia="zh-CN"/>
        </w:rPr>
      </w:pPr>
      <w:r>
        <w:rPr>
          <w:b/>
          <w:bCs/>
          <w:sz w:val="28"/>
          <w:szCs w:val="28"/>
        </w:rPr>
        <w:br w:type="page"/>
      </w:r>
      <w:r>
        <w:rPr>
          <w:b/>
          <w:color w:val="000000"/>
          <w:sz w:val="28"/>
          <w:szCs w:val="28"/>
        </w:rPr>
        <w:lastRenderedPageBreak/>
        <w:t>ПРИЛОЖЕНИЕ А</w:t>
      </w:r>
    </w:p>
    <w:p w:rsidR="00BC7ABB" w:rsidRDefault="00BC7ABB">
      <w:pPr>
        <w:tabs>
          <w:tab w:val="left" w:pos="-6096"/>
        </w:tabs>
        <w:jc w:val="center"/>
        <w:rPr>
          <w:b/>
          <w:color w:val="000000"/>
          <w:sz w:val="28"/>
          <w:szCs w:val="28"/>
        </w:rPr>
      </w:pPr>
      <w:r>
        <w:rPr>
          <w:b/>
          <w:color w:val="000000"/>
          <w:sz w:val="28"/>
          <w:szCs w:val="28"/>
        </w:rPr>
        <w:t>ПРОГРАММА  MATLAB  ДЛЯ МОДЕЛИРОВАНИЯ СИГНАЛОВ НА ВЫХОДЕ ЦАП И ИХ СПЕКТРОВ</w:t>
      </w:r>
    </w:p>
    <w:p w:rsidR="00BC7ABB" w:rsidRDefault="00BC7ABB">
      <w:pPr>
        <w:widowControl w:val="0"/>
        <w:autoSpaceDE w:val="0"/>
        <w:autoSpaceDN w:val="0"/>
        <w:rPr>
          <w:rFonts w:eastAsia="Courier New"/>
          <w:color w:val="000000"/>
        </w:rPr>
      </w:pPr>
    </w:p>
    <w:p w:rsidR="00BC7ABB" w:rsidRDefault="00BC7ABB">
      <w:pPr>
        <w:widowControl w:val="0"/>
        <w:autoSpaceDE w:val="0"/>
        <w:autoSpaceDN w:val="0"/>
        <w:rPr>
          <w:rFonts w:eastAsia="Courier New"/>
          <w:color w:val="000000"/>
          <w:sz w:val="28"/>
          <w:lang w:val="en-GB"/>
        </w:rPr>
      </w:pPr>
      <w:r>
        <w:rPr>
          <w:rFonts w:eastAsia="Courier New"/>
          <w:color w:val="000000"/>
          <w:sz w:val="28"/>
        </w:rPr>
        <w:t xml:space="preserve">Для </w:t>
      </w:r>
      <w:r>
        <w:rPr>
          <w:sz w:val="28"/>
          <w:szCs w:val="28"/>
        </w:rPr>
        <w:t xml:space="preserve">прямоугольных периодических импульсов со скважностью </w:t>
      </w:r>
      <w:r>
        <w:rPr>
          <w:sz w:val="28"/>
          <w:szCs w:val="28"/>
          <w:lang w:val="en-GB"/>
        </w:rPr>
        <w:t xml:space="preserve">5%  </w:t>
      </w:r>
      <w:r>
        <w:rPr>
          <w:sz w:val="28"/>
          <w:szCs w:val="28"/>
        </w:rPr>
        <w:t>и</w:t>
      </w:r>
      <w:r>
        <w:rPr>
          <w:sz w:val="28"/>
          <w:szCs w:val="28"/>
          <w:lang w:val="en-GB"/>
        </w:rPr>
        <w:t xml:space="preserve"> 50%</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close</w:t>
      </w:r>
      <w:proofErr w:type="gramEnd"/>
      <w:r>
        <w:rPr>
          <w:rFonts w:eastAsia="Courier New"/>
          <w:color w:val="000000"/>
          <w:sz w:val="22"/>
          <w:szCs w:val="22"/>
          <w:lang w:val="en-GB"/>
        </w:rPr>
        <w:t xml:space="preserve"> </w:t>
      </w:r>
      <w:r>
        <w:rPr>
          <w:rFonts w:eastAsia="Courier New"/>
          <w:color w:val="A020F0"/>
          <w:sz w:val="22"/>
          <w:szCs w:val="22"/>
          <w:lang w:val="en-GB"/>
        </w:rPr>
        <w:t>all</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clear</w:t>
      </w:r>
      <w:proofErr w:type="gramEnd"/>
    </w:p>
    <w:p w:rsidR="00BC7ABB" w:rsidRDefault="00BC7ABB">
      <w:pPr>
        <w:widowControl w:val="0"/>
        <w:autoSpaceDE w:val="0"/>
        <w:autoSpaceDN w:val="0"/>
        <w:rPr>
          <w:sz w:val="22"/>
          <w:szCs w:val="22"/>
          <w:lang w:val="en-GB"/>
        </w:rPr>
      </w:pPr>
      <w:proofErr w:type="spellStart"/>
      <w:proofErr w:type="gramStart"/>
      <w:r>
        <w:rPr>
          <w:rFonts w:eastAsia="Courier New"/>
          <w:color w:val="000000"/>
          <w:sz w:val="22"/>
          <w:szCs w:val="22"/>
          <w:lang w:val="en-GB"/>
        </w:rPr>
        <w:t>clc</w:t>
      </w:r>
      <w:proofErr w:type="spellEnd"/>
      <w:proofErr w:type="gramEnd"/>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A(</w:t>
      </w:r>
      <w:proofErr w:type="gramEnd"/>
      <w:r>
        <w:rPr>
          <w:rFonts w:eastAsia="Courier New"/>
          <w:color w:val="000000"/>
          <w:sz w:val="22"/>
          <w:szCs w:val="22"/>
          <w:lang w:val="en-GB"/>
        </w:rPr>
        <w:t>1:5)=1;</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A(</w:t>
      </w:r>
      <w:proofErr w:type="gramEnd"/>
      <w:r>
        <w:rPr>
          <w:rFonts w:eastAsia="Courier New"/>
          <w:color w:val="000000"/>
          <w:sz w:val="22"/>
          <w:szCs w:val="22"/>
          <w:lang w:val="en-GB"/>
        </w:rPr>
        <w:t>6:100)=0;</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A(</w:t>
      </w:r>
      <w:proofErr w:type="gramEnd"/>
      <w:r>
        <w:rPr>
          <w:rFonts w:eastAsia="Courier New"/>
          <w:color w:val="000000"/>
          <w:sz w:val="22"/>
          <w:szCs w:val="22"/>
          <w:lang w:val="en-GB"/>
        </w:rPr>
        <w:t>101:105)=1;</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A(</w:t>
      </w:r>
      <w:proofErr w:type="gramEnd"/>
      <w:r>
        <w:rPr>
          <w:rFonts w:eastAsia="Courier New"/>
          <w:color w:val="000000"/>
          <w:sz w:val="22"/>
          <w:szCs w:val="22"/>
          <w:lang w:val="en-GB"/>
        </w:rPr>
        <w:t>106:200)=0;</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A(</w:t>
      </w:r>
      <w:proofErr w:type="gramEnd"/>
      <w:r>
        <w:rPr>
          <w:rFonts w:eastAsia="Courier New"/>
          <w:color w:val="000000"/>
          <w:sz w:val="22"/>
          <w:szCs w:val="22"/>
          <w:lang w:val="en-GB"/>
        </w:rPr>
        <w:t>201:205)=1;</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A(</w:t>
      </w:r>
      <w:proofErr w:type="gramEnd"/>
      <w:r>
        <w:rPr>
          <w:rFonts w:eastAsia="Courier New"/>
          <w:color w:val="000000"/>
          <w:sz w:val="22"/>
          <w:szCs w:val="22"/>
          <w:lang w:val="en-GB"/>
        </w:rPr>
        <w:t>206:300)=0;</w:t>
      </w:r>
    </w:p>
    <w:p w:rsidR="00BC7ABB" w:rsidRDefault="00BC7ABB">
      <w:pPr>
        <w:widowControl w:val="0"/>
        <w:autoSpaceDE w:val="0"/>
        <w:autoSpaceDN w:val="0"/>
        <w:rPr>
          <w:sz w:val="22"/>
          <w:szCs w:val="22"/>
          <w:lang w:val="en-US"/>
        </w:rPr>
      </w:pPr>
      <w:proofErr w:type="gramStart"/>
      <w:r>
        <w:rPr>
          <w:rFonts w:eastAsia="Courier New"/>
          <w:color w:val="000000"/>
          <w:sz w:val="22"/>
          <w:szCs w:val="22"/>
          <w:lang w:val="en-GB"/>
        </w:rPr>
        <w:t>A</w:t>
      </w:r>
      <w:r>
        <w:rPr>
          <w:rFonts w:eastAsia="Courier New"/>
          <w:color w:val="000000"/>
          <w:sz w:val="22"/>
          <w:szCs w:val="22"/>
          <w:lang w:val="en-US"/>
        </w:rPr>
        <w:t>(</w:t>
      </w:r>
      <w:proofErr w:type="gramEnd"/>
      <w:r>
        <w:rPr>
          <w:rFonts w:eastAsia="Courier New"/>
          <w:color w:val="000000"/>
          <w:sz w:val="22"/>
          <w:szCs w:val="22"/>
          <w:lang w:val="en-US"/>
        </w:rPr>
        <w:t>301:305)=1;</w:t>
      </w:r>
    </w:p>
    <w:p w:rsidR="00BC7ABB" w:rsidRDefault="00BC7ABB">
      <w:pPr>
        <w:widowControl w:val="0"/>
        <w:autoSpaceDE w:val="0"/>
        <w:autoSpaceDN w:val="0"/>
        <w:rPr>
          <w:sz w:val="22"/>
          <w:szCs w:val="22"/>
          <w:lang w:val="en-US"/>
        </w:rPr>
      </w:pPr>
      <w:proofErr w:type="gramStart"/>
      <w:r>
        <w:rPr>
          <w:rFonts w:eastAsia="Courier New"/>
          <w:color w:val="000000"/>
          <w:sz w:val="22"/>
          <w:szCs w:val="22"/>
          <w:lang w:val="en-GB"/>
        </w:rPr>
        <w:t>A</w:t>
      </w:r>
      <w:r>
        <w:rPr>
          <w:rFonts w:eastAsia="Courier New"/>
          <w:color w:val="000000"/>
          <w:sz w:val="22"/>
          <w:szCs w:val="22"/>
          <w:lang w:val="en-US"/>
        </w:rPr>
        <w:t>(</w:t>
      </w:r>
      <w:proofErr w:type="gramEnd"/>
      <w:r>
        <w:rPr>
          <w:rFonts w:eastAsia="Courier New"/>
          <w:color w:val="000000"/>
          <w:sz w:val="22"/>
          <w:szCs w:val="22"/>
          <w:lang w:val="en-US"/>
        </w:rPr>
        <w:t>306:400)=0;</w:t>
      </w:r>
    </w:p>
    <w:p w:rsidR="00BC7ABB" w:rsidRDefault="00BC7ABB">
      <w:pPr>
        <w:widowControl w:val="0"/>
        <w:autoSpaceDE w:val="0"/>
        <w:autoSpaceDN w:val="0"/>
        <w:rPr>
          <w:sz w:val="22"/>
          <w:szCs w:val="22"/>
          <w:lang w:val="en-US"/>
        </w:rPr>
      </w:pPr>
      <w:proofErr w:type="gramStart"/>
      <w:r>
        <w:rPr>
          <w:rFonts w:eastAsia="Courier New"/>
          <w:color w:val="000000"/>
          <w:sz w:val="22"/>
          <w:szCs w:val="22"/>
          <w:lang w:val="en-GB"/>
        </w:rPr>
        <w:t>A</w:t>
      </w:r>
      <w:r>
        <w:rPr>
          <w:rFonts w:eastAsia="Courier New"/>
          <w:color w:val="000000"/>
          <w:sz w:val="22"/>
          <w:szCs w:val="22"/>
          <w:lang w:val="en-US"/>
        </w:rPr>
        <w:t>(</w:t>
      </w:r>
      <w:proofErr w:type="gramEnd"/>
      <w:r>
        <w:rPr>
          <w:rFonts w:eastAsia="Courier New"/>
          <w:color w:val="000000"/>
          <w:sz w:val="22"/>
          <w:szCs w:val="22"/>
          <w:lang w:val="en-US"/>
        </w:rPr>
        <w:t>401:405)=1;</w:t>
      </w:r>
    </w:p>
    <w:p w:rsidR="00BC7ABB" w:rsidRPr="00650DC8" w:rsidRDefault="00BC7ABB">
      <w:pPr>
        <w:widowControl w:val="0"/>
        <w:autoSpaceDE w:val="0"/>
        <w:autoSpaceDN w:val="0"/>
        <w:rPr>
          <w:sz w:val="22"/>
          <w:szCs w:val="22"/>
          <w:lang w:val="en-US"/>
        </w:rPr>
      </w:pPr>
      <w:proofErr w:type="gramStart"/>
      <w:r>
        <w:rPr>
          <w:rFonts w:eastAsia="Courier New"/>
          <w:color w:val="000000"/>
          <w:sz w:val="22"/>
          <w:szCs w:val="22"/>
          <w:lang w:val="en-GB"/>
        </w:rPr>
        <w:t>A</w:t>
      </w:r>
      <w:r>
        <w:rPr>
          <w:rFonts w:eastAsia="Courier New"/>
          <w:color w:val="000000"/>
          <w:sz w:val="22"/>
          <w:szCs w:val="22"/>
          <w:lang w:val="en-US"/>
        </w:rPr>
        <w:t>(</w:t>
      </w:r>
      <w:proofErr w:type="gramEnd"/>
      <w:r>
        <w:rPr>
          <w:rFonts w:eastAsia="Courier New"/>
          <w:color w:val="000000"/>
          <w:sz w:val="22"/>
          <w:szCs w:val="22"/>
          <w:lang w:val="en-US"/>
        </w:rPr>
        <w:t>406:500)=0;</w:t>
      </w:r>
      <w:r>
        <w:rPr>
          <w:rFonts w:hint="eastAsia"/>
          <w:color w:val="000000"/>
          <w:sz w:val="22"/>
          <w:szCs w:val="22"/>
          <w:lang w:val="en-US" w:eastAsia="zh-CN"/>
        </w:rPr>
        <w:t xml:space="preserve">                               </w:t>
      </w:r>
      <w:r>
        <w:rPr>
          <w:color w:val="000000"/>
          <w:sz w:val="22"/>
          <w:szCs w:val="22"/>
          <w:lang w:val="en-US" w:eastAsia="zh-CN"/>
        </w:rPr>
        <w:t>%</w:t>
      </w:r>
      <w:r>
        <w:rPr>
          <w:sz w:val="22"/>
          <w:szCs w:val="22"/>
        </w:rPr>
        <w:t>импульсы</w:t>
      </w:r>
      <w:r>
        <w:rPr>
          <w:sz w:val="22"/>
          <w:szCs w:val="22"/>
          <w:lang w:val="en-US"/>
        </w:rPr>
        <w:t xml:space="preserve"> </w:t>
      </w:r>
      <w:r>
        <w:rPr>
          <w:sz w:val="22"/>
          <w:szCs w:val="22"/>
        </w:rPr>
        <w:t>со</w:t>
      </w:r>
      <w:r>
        <w:rPr>
          <w:sz w:val="22"/>
          <w:szCs w:val="22"/>
          <w:lang w:val="en-US"/>
        </w:rPr>
        <w:t xml:space="preserve"> </w:t>
      </w:r>
      <w:r>
        <w:rPr>
          <w:sz w:val="22"/>
          <w:szCs w:val="22"/>
        </w:rPr>
        <w:t>скважностью</w:t>
      </w:r>
      <w:r>
        <w:rPr>
          <w:sz w:val="22"/>
          <w:szCs w:val="22"/>
          <w:lang w:val="en-US"/>
        </w:rPr>
        <w:t xml:space="preserve"> </w:t>
      </w:r>
      <w:r w:rsidRPr="00650DC8">
        <w:rPr>
          <w:sz w:val="22"/>
          <w:szCs w:val="22"/>
          <w:lang w:val="en-US"/>
        </w:rPr>
        <w:t>5%</w:t>
      </w:r>
    </w:p>
    <w:p w:rsidR="00BC7ABB" w:rsidRDefault="00BC7ABB">
      <w:pPr>
        <w:widowControl w:val="0"/>
        <w:autoSpaceDE w:val="0"/>
        <w:autoSpaceDN w:val="0"/>
        <w:rPr>
          <w:sz w:val="22"/>
          <w:szCs w:val="22"/>
        </w:rPr>
      </w:pPr>
      <w:r>
        <w:rPr>
          <w:rFonts w:eastAsia="Courier New"/>
          <w:color w:val="000000"/>
          <w:sz w:val="22"/>
          <w:szCs w:val="22"/>
        </w:rPr>
        <w:t>F1=fft(A);</w:t>
      </w:r>
      <w:r>
        <w:rPr>
          <w:rFonts w:hint="eastAsia"/>
          <w:color w:val="000000"/>
          <w:sz w:val="22"/>
          <w:szCs w:val="22"/>
          <w:lang w:eastAsia="zh-CN"/>
        </w:rPr>
        <w:t xml:space="preserve">                              %</w:t>
      </w:r>
      <w:r>
        <w:rPr>
          <w:color w:val="000000"/>
          <w:sz w:val="22"/>
          <w:szCs w:val="22"/>
          <w:lang w:eastAsia="zh-CN"/>
        </w:rPr>
        <w:t>быстрое преобразование Фурье</w:t>
      </w:r>
    </w:p>
    <w:p w:rsidR="00BC7ABB" w:rsidRDefault="00BC7ABB">
      <w:pPr>
        <w:widowControl w:val="0"/>
        <w:autoSpaceDE w:val="0"/>
        <w:autoSpaceDN w:val="0"/>
        <w:rPr>
          <w:rFonts w:eastAsia="Courier New"/>
          <w:color w:val="000000"/>
          <w:sz w:val="22"/>
          <w:szCs w:val="22"/>
        </w:rPr>
      </w:pPr>
      <w:r>
        <w:rPr>
          <w:rFonts w:eastAsia="Courier New"/>
          <w:color w:val="000000"/>
          <w:sz w:val="22"/>
          <w:szCs w:val="22"/>
        </w:rPr>
        <w:t>F2=fftshift(F1);</w:t>
      </w:r>
    </w:p>
    <w:p w:rsidR="00BC7ABB" w:rsidRDefault="00BC7ABB">
      <w:pPr>
        <w:widowControl w:val="0"/>
        <w:autoSpaceDE w:val="0"/>
        <w:autoSpaceDN w:val="0"/>
        <w:rPr>
          <w:sz w:val="22"/>
          <w:szCs w:val="22"/>
        </w:rPr>
      </w:pPr>
      <w:r>
        <w:rPr>
          <w:rFonts w:eastAsia="Courier New"/>
          <w:color w:val="000000"/>
          <w:sz w:val="22"/>
          <w:szCs w:val="22"/>
        </w:rPr>
        <w:t>F=F2./</w:t>
      </w:r>
      <w:proofErr w:type="spellStart"/>
      <w:r>
        <w:rPr>
          <w:rFonts w:eastAsia="Courier New"/>
          <w:color w:val="000000"/>
          <w:sz w:val="22"/>
          <w:szCs w:val="22"/>
        </w:rPr>
        <w:t>max</w:t>
      </w:r>
      <w:proofErr w:type="spellEnd"/>
      <w:r>
        <w:rPr>
          <w:rFonts w:eastAsia="Courier New"/>
          <w:color w:val="000000"/>
          <w:sz w:val="22"/>
          <w:szCs w:val="22"/>
        </w:rPr>
        <w:t>(F2);</w:t>
      </w:r>
      <w:r>
        <w:rPr>
          <w:rFonts w:hint="eastAsia"/>
          <w:color w:val="000000"/>
          <w:sz w:val="22"/>
          <w:szCs w:val="22"/>
          <w:lang w:eastAsia="zh-CN"/>
        </w:rPr>
        <w:t xml:space="preserve">                              %</w:t>
      </w:r>
      <w:r>
        <w:rPr>
          <w:color w:val="000000"/>
          <w:sz w:val="22"/>
          <w:szCs w:val="22"/>
          <w:lang w:eastAsia="zh-CN"/>
        </w:rPr>
        <w:t>нормированный спектр</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=1:500</w:t>
      </w:r>
    </w:p>
    <w:p w:rsidR="00BC7ABB" w:rsidRDefault="00BC7ABB">
      <w:pPr>
        <w:widowControl w:val="0"/>
        <w:autoSpaceDE w:val="0"/>
        <w:autoSpaceDN w:val="0"/>
        <w:rPr>
          <w:sz w:val="22"/>
          <w:szCs w:val="22"/>
          <w:lang w:val="en-GB"/>
        </w:rPr>
      </w:pPr>
      <w:r>
        <w:rPr>
          <w:rFonts w:eastAsia="Courier New"/>
          <w:color w:val="000000"/>
          <w:sz w:val="22"/>
          <w:szCs w:val="22"/>
          <w:lang w:val="en-GB"/>
        </w:rPr>
        <w:t xml:space="preserve">    </w:t>
      </w:r>
      <w:proofErr w:type="gramStart"/>
      <w:r>
        <w:rPr>
          <w:rFonts w:eastAsia="Courier New"/>
          <w:color w:val="000000"/>
          <w:sz w:val="22"/>
          <w:szCs w:val="22"/>
          <w:lang w:val="en-GB"/>
        </w:rPr>
        <w:t>t(</w:t>
      </w:r>
      <w:proofErr w:type="spellStart"/>
      <w:proofErr w:type="gramEnd"/>
      <w:r>
        <w:rPr>
          <w:rFonts w:eastAsia="Courier New"/>
          <w:color w:val="000000"/>
          <w:sz w:val="22"/>
          <w:szCs w:val="22"/>
          <w:lang w:val="en-GB"/>
        </w:rPr>
        <w:t>i</w:t>
      </w:r>
      <w:proofErr w:type="spellEnd"/>
      <w:r>
        <w:rPr>
          <w:rFonts w:eastAsia="Courier New"/>
          <w:color w:val="000000"/>
          <w:sz w:val="22"/>
          <w:szCs w:val="22"/>
          <w:lang w:val="en-GB"/>
        </w:rPr>
        <w:t>)=1e-7*</w:t>
      </w:r>
      <w:proofErr w:type="spellStart"/>
      <w:r>
        <w:rPr>
          <w:rFonts w:eastAsia="Courier New"/>
          <w:color w:val="000000"/>
          <w:sz w:val="22"/>
          <w:szCs w:val="22"/>
          <w:lang w:val="en-GB"/>
        </w:rPr>
        <w:t>i</w:t>
      </w:r>
      <w:proofErr w:type="spellEnd"/>
      <w:r>
        <w:rPr>
          <w:rFonts w:eastAsia="Courier New"/>
          <w:color w:val="000000"/>
          <w:sz w:val="22"/>
          <w:szCs w:val="22"/>
          <w:lang w:val="en-GB"/>
        </w:rPr>
        <w:t>;</w:t>
      </w:r>
    </w:p>
    <w:p w:rsidR="00BC7ABB" w:rsidRDefault="00BC7ABB">
      <w:pPr>
        <w:widowControl w:val="0"/>
        <w:autoSpaceDE w:val="0"/>
        <w:autoSpaceDN w:val="0"/>
        <w:rPr>
          <w:sz w:val="22"/>
          <w:szCs w:val="22"/>
          <w:lang w:val="en-GB"/>
        </w:rPr>
      </w:pPr>
      <w:proofErr w:type="gramStart"/>
      <w:r>
        <w:rPr>
          <w:rFonts w:hint="eastAsia"/>
          <w:color w:val="0000FF"/>
          <w:sz w:val="22"/>
          <w:szCs w:val="22"/>
          <w:lang w:val="en-US" w:eastAsia="zh-CN"/>
        </w:rPr>
        <w:t>e</w:t>
      </w:r>
      <w:proofErr w:type="spellStart"/>
      <w:r>
        <w:rPr>
          <w:rFonts w:eastAsia="Courier New"/>
          <w:color w:val="0000FF"/>
          <w:sz w:val="22"/>
          <w:szCs w:val="22"/>
          <w:lang w:val="en-GB"/>
        </w:rPr>
        <w:t>nd</w:t>
      </w:r>
      <w:proofErr w:type="spellEnd"/>
      <w:proofErr w:type="gramEnd"/>
      <w:r>
        <w:rPr>
          <w:rFonts w:hint="eastAsia"/>
          <w:color w:val="0000FF"/>
          <w:sz w:val="22"/>
          <w:szCs w:val="22"/>
          <w:lang w:val="en-US" w:eastAsia="zh-CN"/>
        </w:rPr>
        <w:t xml:space="preserve">                                                 </w:t>
      </w:r>
      <w:r>
        <w:rPr>
          <w:rFonts w:hint="eastAsia"/>
          <w:color w:val="000000"/>
          <w:sz w:val="22"/>
          <w:szCs w:val="22"/>
          <w:lang w:val="en-US" w:eastAsia="zh-CN"/>
        </w:rPr>
        <w:t xml:space="preserve"> %</w:t>
      </w:r>
      <w:r>
        <w:rPr>
          <w:color w:val="000000"/>
          <w:sz w:val="22"/>
          <w:szCs w:val="22"/>
          <w:lang w:eastAsia="zh-CN"/>
        </w:rPr>
        <w:t>вектор</w:t>
      </w:r>
      <w:r>
        <w:rPr>
          <w:color w:val="000000"/>
          <w:sz w:val="22"/>
          <w:szCs w:val="22"/>
          <w:lang w:val="en-GB" w:eastAsia="zh-CN"/>
        </w:rPr>
        <w:t xml:space="preserve"> </w:t>
      </w:r>
      <w:r>
        <w:rPr>
          <w:color w:val="000000"/>
          <w:sz w:val="22"/>
          <w:szCs w:val="22"/>
          <w:lang w:eastAsia="zh-CN"/>
        </w:rPr>
        <w:t>времени</w:t>
      </w:r>
      <w:r>
        <w:rPr>
          <w:rFonts w:hint="eastAsia"/>
          <w:color w:val="0000FF"/>
          <w:sz w:val="22"/>
          <w:szCs w:val="22"/>
          <w:lang w:val="en-US" w:eastAsia="zh-CN"/>
        </w:rPr>
        <w:t xml:space="preserve">     </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=1:500</w:t>
      </w:r>
    </w:p>
    <w:p w:rsidR="00BC7ABB" w:rsidRDefault="00BC7ABB">
      <w:pPr>
        <w:widowControl w:val="0"/>
        <w:autoSpaceDE w:val="0"/>
        <w:autoSpaceDN w:val="0"/>
        <w:rPr>
          <w:sz w:val="22"/>
          <w:szCs w:val="22"/>
          <w:lang w:val="en-GB"/>
        </w:rPr>
      </w:pPr>
      <w:r>
        <w:rPr>
          <w:rFonts w:eastAsia="Courier New"/>
          <w:color w:val="000000"/>
          <w:sz w:val="22"/>
          <w:szCs w:val="22"/>
          <w:lang w:val="en-GB"/>
        </w:rPr>
        <w:t xml:space="preserve">    </w:t>
      </w:r>
      <w:proofErr w:type="gramStart"/>
      <w:r>
        <w:rPr>
          <w:rFonts w:eastAsia="Courier New"/>
          <w:color w:val="000000"/>
          <w:sz w:val="22"/>
          <w:szCs w:val="22"/>
          <w:lang w:val="en-GB"/>
        </w:rPr>
        <w:t>f(</w:t>
      </w:r>
      <w:proofErr w:type="spellStart"/>
      <w:proofErr w:type="gramEnd"/>
      <w:r>
        <w:rPr>
          <w:rFonts w:eastAsia="Courier New"/>
          <w:color w:val="000000"/>
          <w:sz w:val="22"/>
          <w:szCs w:val="22"/>
          <w:lang w:val="en-GB"/>
        </w:rPr>
        <w:t>i</w:t>
      </w:r>
      <w:proofErr w:type="spellEnd"/>
      <w:r>
        <w:rPr>
          <w:rFonts w:eastAsia="Courier New"/>
          <w:color w:val="000000"/>
          <w:sz w:val="22"/>
          <w:szCs w:val="22"/>
          <w:lang w:val="en-GB"/>
        </w:rPr>
        <w:t>)=2e7/500*i-1e7;</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end</w:t>
      </w:r>
      <w:proofErr w:type="gramEnd"/>
      <w:r>
        <w:rPr>
          <w:rFonts w:eastAsia="Courier New"/>
          <w:color w:val="000000"/>
          <w:sz w:val="22"/>
          <w:szCs w:val="22"/>
          <w:lang w:val="en-GB"/>
        </w:rPr>
        <w:t>;</w:t>
      </w:r>
      <w:r>
        <w:rPr>
          <w:rFonts w:hint="eastAsia"/>
          <w:color w:val="000000"/>
          <w:sz w:val="22"/>
          <w:szCs w:val="22"/>
          <w:lang w:val="en-US" w:eastAsia="zh-CN"/>
        </w:rPr>
        <w:t xml:space="preserve">                                                 %</w:t>
      </w:r>
      <w:r>
        <w:rPr>
          <w:color w:val="000000"/>
          <w:sz w:val="22"/>
          <w:szCs w:val="22"/>
          <w:lang w:eastAsia="zh-CN"/>
        </w:rPr>
        <w:t>вектор</w:t>
      </w:r>
      <w:r>
        <w:rPr>
          <w:color w:val="000000"/>
          <w:sz w:val="22"/>
          <w:szCs w:val="22"/>
          <w:lang w:val="en-GB" w:eastAsia="zh-CN"/>
        </w:rPr>
        <w:t xml:space="preserve"> </w:t>
      </w:r>
      <w:r>
        <w:rPr>
          <w:color w:val="000000"/>
          <w:sz w:val="22"/>
          <w:szCs w:val="22"/>
          <w:lang w:eastAsia="zh-CN"/>
        </w:rPr>
        <w:t>частоты</w:t>
      </w:r>
    </w:p>
    <w:p w:rsidR="00BC7ABB" w:rsidRDefault="00BC7ABB">
      <w:pPr>
        <w:widowControl w:val="0"/>
        <w:autoSpaceDE w:val="0"/>
        <w:autoSpaceDN w:val="0"/>
        <w:rPr>
          <w:sz w:val="22"/>
          <w:szCs w:val="22"/>
        </w:rPr>
      </w:pPr>
      <w:proofErr w:type="spellStart"/>
      <w:r>
        <w:rPr>
          <w:rFonts w:eastAsia="Courier New"/>
          <w:color w:val="000000"/>
          <w:sz w:val="22"/>
          <w:szCs w:val="22"/>
        </w:rPr>
        <w:t>figure</w:t>
      </w:r>
      <w:proofErr w:type="spellEnd"/>
    </w:p>
    <w:p w:rsidR="00BC7ABB" w:rsidRDefault="00BC7ABB">
      <w:pPr>
        <w:widowControl w:val="0"/>
        <w:autoSpaceDE w:val="0"/>
        <w:autoSpaceDN w:val="0"/>
        <w:rPr>
          <w:sz w:val="22"/>
          <w:szCs w:val="22"/>
        </w:rPr>
      </w:pPr>
      <w:proofErr w:type="spellStart"/>
      <w:r>
        <w:rPr>
          <w:rFonts w:eastAsia="Courier New"/>
          <w:color w:val="000000"/>
          <w:sz w:val="22"/>
          <w:szCs w:val="22"/>
        </w:rPr>
        <w:t>plot</w:t>
      </w:r>
      <w:proofErr w:type="spellEnd"/>
      <w:r>
        <w:rPr>
          <w:rFonts w:eastAsia="Courier New"/>
          <w:color w:val="000000"/>
          <w:sz w:val="22"/>
          <w:szCs w:val="22"/>
        </w:rPr>
        <w:t>(</w:t>
      </w:r>
      <w:proofErr w:type="spellStart"/>
      <w:r>
        <w:rPr>
          <w:rFonts w:eastAsia="Courier New"/>
          <w:color w:val="000000"/>
          <w:sz w:val="22"/>
          <w:szCs w:val="22"/>
        </w:rPr>
        <w:t>t,A</w:t>
      </w:r>
      <w:proofErr w:type="spellEnd"/>
      <w:r>
        <w:rPr>
          <w:rFonts w:eastAsia="Courier New"/>
          <w:color w:val="000000"/>
          <w:sz w:val="22"/>
          <w:szCs w:val="22"/>
        </w:rPr>
        <w:t>);</w:t>
      </w:r>
      <w:r>
        <w:rPr>
          <w:rFonts w:hint="eastAsia"/>
          <w:color w:val="000000"/>
          <w:sz w:val="22"/>
          <w:szCs w:val="22"/>
          <w:lang w:eastAsia="zh-CN"/>
        </w:rPr>
        <w:t xml:space="preserve">                                         %</w:t>
      </w:r>
      <w:r>
        <w:rPr>
          <w:color w:val="000000"/>
          <w:sz w:val="22"/>
          <w:szCs w:val="22"/>
          <w:lang w:eastAsia="zh-CN"/>
        </w:rPr>
        <w:t xml:space="preserve">рисовать </w:t>
      </w:r>
      <w:r>
        <w:rPr>
          <w:sz w:val="22"/>
          <w:szCs w:val="22"/>
        </w:rPr>
        <w:t xml:space="preserve">импульс </w:t>
      </w:r>
      <w:proofErr w:type="gramStart"/>
      <w:r>
        <w:rPr>
          <w:sz w:val="22"/>
          <w:szCs w:val="22"/>
        </w:rPr>
        <w:t>в</w:t>
      </w:r>
      <w:proofErr w:type="gramEnd"/>
      <w:r>
        <w:rPr>
          <w:sz w:val="22"/>
          <w:szCs w:val="22"/>
        </w:rPr>
        <w:t xml:space="preserve"> временной области</w:t>
      </w:r>
    </w:p>
    <w:p w:rsidR="00BC7ABB" w:rsidRDefault="00BC7ABB">
      <w:pPr>
        <w:widowControl w:val="0"/>
        <w:autoSpaceDE w:val="0"/>
        <w:autoSpaceDN w:val="0"/>
        <w:rPr>
          <w:sz w:val="22"/>
          <w:szCs w:val="22"/>
        </w:rPr>
      </w:pPr>
      <w:proofErr w:type="spellStart"/>
      <w:r>
        <w:rPr>
          <w:rFonts w:eastAsia="Courier New"/>
          <w:color w:val="000000"/>
          <w:sz w:val="22"/>
          <w:szCs w:val="22"/>
        </w:rPr>
        <w:t>figure</w:t>
      </w:r>
      <w:proofErr w:type="spellEnd"/>
    </w:p>
    <w:p w:rsidR="00BC7ABB" w:rsidRDefault="00BC7ABB">
      <w:pPr>
        <w:widowControl w:val="0"/>
        <w:autoSpaceDE w:val="0"/>
        <w:autoSpaceDN w:val="0"/>
        <w:rPr>
          <w:sz w:val="22"/>
          <w:szCs w:val="22"/>
        </w:rPr>
      </w:pPr>
      <w:proofErr w:type="spellStart"/>
      <w:r>
        <w:rPr>
          <w:rFonts w:eastAsia="Courier New"/>
          <w:color w:val="000000"/>
          <w:sz w:val="22"/>
          <w:szCs w:val="22"/>
        </w:rPr>
        <w:t>plot</w:t>
      </w:r>
      <w:proofErr w:type="spellEnd"/>
      <w:r>
        <w:rPr>
          <w:rFonts w:eastAsia="Courier New"/>
          <w:color w:val="000000"/>
          <w:sz w:val="22"/>
          <w:szCs w:val="22"/>
        </w:rPr>
        <w:t>(</w:t>
      </w:r>
      <w:proofErr w:type="spellStart"/>
      <w:r>
        <w:rPr>
          <w:rFonts w:eastAsia="Courier New"/>
          <w:color w:val="000000"/>
          <w:sz w:val="22"/>
          <w:szCs w:val="22"/>
        </w:rPr>
        <w:t>f,abs</w:t>
      </w:r>
      <w:proofErr w:type="spellEnd"/>
      <w:r>
        <w:rPr>
          <w:rFonts w:eastAsia="Courier New"/>
          <w:color w:val="000000"/>
          <w:sz w:val="22"/>
          <w:szCs w:val="22"/>
        </w:rPr>
        <w:t>(F));</w:t>
      </w:r>
      <w:r>
        <w:rPr>
          <w:rFonts w:hint="eastAsia"/>
          <w:color w:val="000000"/>
          <w:sz w:val="22"/>
          <w:szCs w:val="22"/>
          <w:lang w:eastAsia="zh-CN"/>
        </w:rPr>
        <w:t xml:space="preserve">                                  %</w:t>
      </w:r>
      <w:r>
        <w:rPr>
          <w:color w:val="000000"/>
          <w:sz w:val="22"/>
          <w:szCs w:val="22"/>
          <w:lang w:eastAsia="zh-CN"/>
        </w:rPr>
        <w:t>рисовать его спектр</w:t>
      </w:r>
    </w:p>
    <w:p w:rsidR="00BC7ABB" w:rsidRDefault="00BC7ABB">
      <w:pPr>
        <w:widowControl w:val="0"/>
        <w:autoSpaceDE w:val="0"/>
        <w:autoSpaceDN w:val="0"/>
        <w:rPr>
          <w:sz w:val="22"/>
          <w:szCs w:val="22"/>
        </w:rPr>
      </w:pPr>
      <w:r>
        <w:rPr>
          <w:rFonts w:eastAsia="Courier New"/>
          <w:color w:val="000000"/>
          <w:sz w:val="22"/>
          <w:szCs w:val="22"/>
        </w:rPr>
        <w:t>B(1:50)=1;</w:t>
      </w:r>
    </w:p>
    <w:p w:rsidR="00BC7ABB" w:rsidRDefault="00BC7ABB">
      <w:pPr>
        <w:widowControl w:val="0"/>
        <w:autoSpaceDE w:val="0"/>
        <w:autoSpaceDN w:val="0"/>
        <w:rPr>
          <w:sz w:val="22"/>
          <w:szCs w:val="22"/>
        </w:rPr>
      </w:pPr>
      <w:r>
        <w:rPr>
          <w:rFonts w:eastAsia="Courier New"/>
          <w:color w:val="000000"/>
          <w:sz w:val="22"/>
          <w:szCs w:val="22"/>
        </w:rPr>
        <w:t>B(51:100)=0;</w:t>
      </w:r>
    </w:p>
    <w:p w:rsidR="00BC7ABB" w:rsidRDefault="00BC7ABB">
      <w:pPr>
        <w:widowControl w:val="0"/>
        <w:autoSpaceDE w:val="0"/>
        <w:autoSpaceDN w:val="0"/>
        <w:rPr>
          <w:sz w:val="22"/>
          <w:szCs w:val="22"/>
        </w:rPr>
      </w:pPr>
      <w:r>
        <w:rPr>
          <w:rFonts w:eastAsia="Courier New"/>
          <w:color w:val="000000"/>
          <w:sz w:val="22"/>
          <w:szCs w:val="22"/>
        </w:rPr>
        <w:t>B(101:150)=1;</w:t>
      </w:r>
    </w:p>
    <w:p w:rsidR="00BC7ABB" w:rsidRDefault="00BC7ABB">
      <w:pPr>
        <w:widowControl w:val="0"/>
        <w:autoSpaceDE w:val="0"/>
        <w:autoSpaceDN w:val="0"/>
        <w:rPr>
          <w:sz w:val="22"/>
          <w:szCs w:val="22"/>
        </w:rPr>
      </w:pPr>
      <w:r>
        <w:rPr>
          <w:rFonts w:eastAsia="Courier New"/>
          <w:color w:val="000000"/>
          <w:sz w:val="22"/>
          <w:szCs w:val="22"/>
        </w:rPr>
        <w:t>B(151:200)=0;</w:t>
      </w:r>
    </w:p>
    <w:p w:rsidR="00BC7ABB" w:rsidRDefault="00BC7ABB">
      <w:pPr>
        <w:widowControl w:val="0"/>
        <w:autoSpaceDE w:val="0"/>
        <w:autoSpaceDN w:val="0"/>
        <w:rPr>
          <w:sz w:val="22"/>
          <w:szCs w:val="22"/>
        </w:rPr>
      </w:pPr>
      <w:r>
        <w:rPr>
          <w:rFonts w:eastAsia="Courier New"/>
          <w:color w:val="000000"/>
          <w:sz w:val="22"/>
          <w:szCs w:val="22"/>
        </w:rPr>
        <w:t>B(201:250)=1;</w:t>
      </w:r>
    </w:p>
    <w:p w:rsidR="00BC7ABB" w:rsidRDefault="00BC7ABB">
      <w:pPr>
        <w:widowControl w:val="0"/>
        <w:autoSpaceDE w:val="0"/>
        <w:autoSpaceDN w:val="0"/>
        <w:rPr>
          <w:sz w:val="22"/>
          <w:szCs w:val="22"/>
        </w:rPr>
      </w:pPr>
      <w:r>
        <w:rPr>
          <w:rFonts w:eastAsia="Courier New"/>
          <w:color w:val="000000"/>
          <w:sz w:val="22"/>
          <w:szCs w:val="22"/>
        </w:rPr>
        <w:t>B(251:300)=0;</w:t>
      </w:r>
    </w:p>
    <w:p w:rsidR="00BC7ABB" w:rsidRDefault="00BC7ABB">
      <w:pPr>
        <w:widowControl w:val="0"/>
        <w:autoSpaceDE w:val="0"/>
        <w:autoSpaceDN w:val="0"/>
        <w:rPr>
          <w:sz w:val="22"/>
          <w:szCs w:val="22"/>
        </w:rPr>
      </w:pPr>
      <w:r>
        <w:rPr>
          <w:rFonts w:eastAsia="Courier New"/>
          <w:color w:val="000000"/>
          <w:sz w:val="22"/>
          <w:szCs w:val="22"/>
        </w:rPr>
        <w:t>B(301:350)=1;</w:t>
      </w:r>
    </w:p>
    <w:p w:rsidR="00BC7ABB" w:rsidRDefault="00BC7ABB">
      <w:pPr>
        <w:widowControl w:val="0"/>
        <w:autoSpaceDE w:val="0"/>
        <w:autoSpaceDN w:val="0"/>
        <w:rPr>
          <w:sz w:val="22"/>
          <w:szCs w:val="22"/>
        </w:rPr>
      </w:pPr>
      <w:r>
        <w:rPr>
          <w:rFonts w:eastAsia="Courier New"/>
          <w:color w:val="000000"/>
          <w:sz w:val="22"/>
          <w:szCs w:val="22"/>
        </w:rPr>
        <w:t>B(351:400)=0;</w:t>
      </w:r>
    </w:p>
    <w:p w:rsidR="00BC7ABB" w:rsidRDefault="00BC7ABB">
      <w:pPr>
        <w:widowControl w:val="0"/>
        <w:autoSpaceDE w:val="0"/>
        <w:autoSpaceDN w:val="0"/>
        <w:rPr>
          <w:sz w:val="22"/>
          <w:szCs w:val="22"/>
        </w:rPr>
      </w:pPr>
      <w:r>
        <w:rPr>
          <w:rFonts w:eastAsia="Courier New"/>
          <w:color w:val="000000"/>
          <w:sz w:val="22"/>
          <w:szCs w:val="22"/>
        </w:rPr>
        <w:t>B(401:450)=1;</w:t>
      </w:r>
    </w:p>
    <w:p w:rsidR="00BC7ABB" w:rsidRDefault="00BC7ABB">
      <w:pPr>
        <w:widowControl w:val="0"/>
        <w:autoSpaceDE w:val="0"/>
        <w:autoSpaceDN w:val="0"/>
        <w:rPr>
          <w:sz w:val="22"/>
          <w:szCs w:val="22"/>
        </w:rPr>
      </w:pPr>
      <w:r>
        <w:rPr>
          <w:rFonts w:eastAsia="Courier New"/>
          <w:color w:val="000000"/>
          <w:sz w:val="22"/>
          <w:szCs w:val="22"/>
        </w:rPr>
        <w:t>B(451:500)=0;</w:t>
      </w:r>
      <w:r>
        <w:rPr>
          <w:rFonts w:hint="eastAsia"/>
          <w:color w:val="000000"/>
          <w:sz w:val="22"/>
          <w:szCs w:val="22"/>
          <w:lang w:eastAsia="zh-CN"/>
        </w:rPr>
        <w:t xml:space="preserve">                                 %</w:t>
      </w:r>
      <w:r>
        <w:rPr>
          <w:sz w:val="22"/>
          <w:szCs w:val="22"/>
        </w:rPr>
        <w:t>импульсы со скважностью 50%</w:t>
      </w:r>
    </w:p>
    <w:p w:rsidR="00BC7ABB" w:rsidRDefault="00BC7ABB">
      <w:pPr>
        <w:widowControl w:val="0"/>
        <w:autoSpaceDE w:val="0"/>
        <w:autoSpaceDN w:val="0"/>
        <w:rPr>
          <w:sz w:val="22"/>
          <w:szCs w:val="22"/>
        </w:rPr>
      </w:pPr>
      <w:r>
        <w:rPr>
          <w:rFonts w:eastAsia="Courier New"/>
          <w:color w:val="000000"/>
          <w:sz w:val="22"/>
          <w:szCs w:val="22"/>
        </w:rPr>
        <w:t>G1=fft(B);</w:t>
      </w:r>
      <w:r>
        <w:rPr>
          <w:rFonts w:hint="eastAsia"/>
          <w:color w:val="000000"/>
          <w:sz w:val="22"/>
          <w:szCs w:val="22"/>
          <w:lang w:eastAsia="zh-CN"/>
        </w:rPr>
        <w:t xml:space="preserve">                             </w:t>
      </w:r>
      <w:r>
        <w:rPr>
          <w:color w:val="000000"/>
          <w:sz w:val="22"/>
          <w:szCs w:val="22"/>
          <w:lang w:eastAsia="zh-CN"/>
        </w:rPr>
        <w:t xml:space="preserve">        </w:t>
      </w:r>
      <w:r>
        <w:rPr>
          <w:rFonts w:hint="eastAsia"/>
          <w:color w:val="000000"/>
          <w:sz w:val="22"/>
          <w:szCs w:val="22"/>
          <w:lang w:eastAsia="zh-CN"/>
        </w:rPr>
        <w:t xml:space="preserve">  %</w:t>
      </w:r>
      <w:r>
        <w:rPr>
          <w:color w:val="000000"/>
          <w:sz w:val="22"/>
          <w:szCs w:val="22"/>
          <w:lang w:eastAsia="zh-CN"/>
        </w:rPr>
        <w:t>быстрое преобразование Фурье</w:t>
      </w:r>
    </w:p>
    <w:p w:rsidR="00BC7ABB" w:rsidRDefault="00BC7ABB">
      <w:pPr>
        <w:widowControl w:val="0"/>
        <w:autoSpaceDE w:val="0"/>
        <w:autoSpaceDN w:val="0"/>
        <w:rPr>
          <w:sz w:val="22"/>
          <w:szCs w:val="22"/>
        </w:rPr>
      </w:pPr>
      <w:r>
        <w:rPr>
          <w:rFonts w:eastAsia="Courier New"/>
          <w:color w:val="000000"/>
          <w:sz w:val="22"/>
          <w:szCs w:val="22"/>
        </w:rPr>
        <w:t>G2=fftshift(G1);</w:t>
      </w:r>
    </w:p>
    <w:p w:rsidR="00BC7ABB" w:rsidRDefault="00BC7ABB">
      <w:pPr>
        <w:widowControl w:val="0"/>
        <w:autoSpaceDE w:val="0"/>
        <w:autoSpaceDN w:val="0"/>
        <w:rPr>
          <w:sz w:val="22"/>
          <w:szCs w:val="22"/>
        </w:rPr>
      </w:pPr>
      <w:r>
        <w:rPr>
          <w:rFonts w:eastAsia="Courier New"/>
          <w:color w:val="000000"/>
          <w:sz w:val="22"/>
          <w:szCs w:val="22"/>
        </w:rPr>
        <w:t>G=G2./</w:t>
      </w:r>
      <w:proofErr w:type="spellStart"/>
      <w:r>
        <w:rPr>
          <w:rFonts w:eastAsia="Courier New"/>
          <w:color w:val="000000"/>
          <w:sz w:val="22"/>
          <w:szCs w:val="22"/>
        </w:rPr>
        <w:t>max</w:t>
      </w:r>
      <w:proofErr w:type="spellEnd"/>
      <w:r>
        <w:rPr>
          <w:rFonts w:eastAsia="Courier New"/>
          <w:color w:val="000000"/>
          <w:sz w:val="22"/>
          <w:szCs w:val="22"/>
        </w:rPr>
        <w:t xml:space="preserve">(G2);                              </w:t>
      </w:r>
      <w:r>
        <w:rPr>
          <w:rFonts w:hint="eastAsia"/>
          <w:color w:val="000000"/>
          <w:sz w:val="22"/>
          <w:szCs w:val="22"/>
          <w:lang w:eastAsia="zh-CN"/>
        </w:rPr>
        <w:t xml:space="preserve"> %</w:t>
      </w:r>
      <w:r>
        <w:rPr>
          <w:color w:val="000000"/>
          <w:sz w:val="22"/>
          <w:szCs w:val="22"/>
          <w:lang w:eastAsia="zh-CN"/>
        </w:rPr>
        <w:t>нормированный спектр</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=1:500</w:t>
      </w:r>
    </w:p>
    <w:p w:rsidR="00BC7ABB" w:rsidRDefault="00BC7ABB">
      <w:pPr>
        <w:widowControl w:val="0"/>
        <w:autoSpaceDE w:val="0"/>
        <w:autoSpaceDN w:val="0"/>
        <w:rPr>
          <w:sz w:val="22"/>
          <w:szCs w:val="22"/>
          <w:lang w:val="en-US"/>
        </w:rPr>
      </w:pPr>
      <w:r>
        <w:rPr>
          <w:rFonts w:eastAsia="Courier New"/>
          <w:color w:val="000000"/>
          <w:sz w:val="22"/>
          <w:szCs w:val="22"/>
          <w:lang w:val="en-US"/>
        </w:rPr>
        <w:t xml:space="preserve">    </w:t>
      </w:r>
      <w:proofErr w:type="gramStart"/>
      <w:r>
        <w:rPr>
          <w:rFonts w:eastAsia="Courier New"/>
          <w:color w:val="000000"/>
          <w:sz w:val="22"/>
          <w:szCs w:val="22"/>
          <w:lang w:val="en-GB"/>
        </w:rPr>
        <w:t>t</w:t>
      </w:r>
      <w:r>
        <w:rPr>
          <w:rFonts w:eastAsia="Courier New"/>
          <w:color w:val="000000"/>
          <w:sz w:val="22"/>
          <w:szCs w:val="22"/>
          <w:lang w:val="en-US"/>
        </w:rPr>
        <w:t>1(</w:t>
      </w:r>
      <w:proofErr w:type="spellStart"/>
      <w:proofErr w:type="gramEnd"/>
      <w:r>
        <w:rPr>
          <w:rFonts w:eastAsia="Courier New"/>
          <w:color w:val="000000"/>
          <w:sz w:val="22"/>
          <w:szCs w:val="22"/>
          <w:lang w:val="en-GB"/>
        </w:rPr>
        <w:t>i</w:t>
      </w:r>
      <w:proofErr w:type="spellEnd"/>
      <w:r>
        <w:rPr>
          <w:rFonts w:eastAsia="Courier New"/>
          <w:color w:val="000000"/>
          <w:sz w:val="22"/>
          <w:szCs w:val="22"/>
          <w:lang w:val="en-US"/>
        </w:rPr>
        <w:t>)=1</w:t>
      </w:r>
      <w:r>
        <w:rPr>
          <w:rFonts w:eastAsia="Courier New"/>
          <w:color w:val="000000"/>
          <w:sz w:val="22"/>
          <w:szCs w:val="22"/>
          <w:lang w:val="en-GB"/>
        </w:rPr>
        <w:t>e</w:t>
      </w:r>
      <w:r>
        <w:rPr>
          <w:rFonts w:eastAsia="Courier New"/>
          <w:color w:val="000000"/>
          <w:sz w:val="22"/>
          <w:szCs w:val="22"/>
          <w:lang w:val="en-US"/>
        </w:rPr>
        <w:t>-7*</w:t>
      </w:r>
      <w:proofErr w:type="spellStart"/>
      <w:r>
        <w:rPr>
          <w:rFonts w:eastAsia="Courier New"/>
          <w:color w:val="000000"/>
          <w:sz w:val="22"/>
          <w:szCs w:val="22"/>
          <w:lang w:val="en-GB"/>
        </w:rPr>
        <w:t>i</w:t>
      </w:r>
      <w:proofErr w:type="spellEnd"/>
      <w:r>
        <w:rPr>
          <w:rFonts w:eastAsia="Courier New"/>
          <w:color w:val="000000"/>
          <w:sz w:val="22"/>
          <w:szCs w:val="22"/>
          <w:lang w:val="en-US"/>
        </w:rPr>
        <w:t>;</w:t>
      </w:r>
      <w:r>
        <w:rPr>
          <w:rFonts w:hint="eastAsia"/>
          <w:color w:val="000000"/>
          <w:sz w:val="22"/>
          <w:szCs w:val="22"/>
          <w:lang w:val="en-US" w:eastAsia="zh-CN"/>
        </w:rPr>
        <w:t xml:space="preserve">                                 %</w:t>
      </w:r>
      <w:r>
        <w:rPr>
          <w:color w:val="000000"/>
          <w:sz w:val="22"/>
          <w:szCs w:val="22"/>
          <w:lang w:eastAsia="zh-CN"/>
        </w:rPr>
        <w:t>вектор</w:t>
      </w:r>
      <w:r>
        <w:rPr>
          <w:color w:val="000000"/>
          <w:sz w:val="22"/>
          <w:szCs w:val="22"/>
          <w:lang w:val="en-US" w:eastAsia="zh-CN"/>
        </w:rPr>
        <w:t xml:space="preserve"> </w:t>
      </w:r>
      <w:r>
        <w:rPr>
          <w:color w:val="000000"/>
          <w:sz w:val="22"/>
          <w:szCs w:val="22"/>
          <w:lang w:eastAsia="zh-CN"/>
        </w:rPr>
        <w:t>времени</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end</w:t>
      </w:r>
      <w:proofErr w:type="gramEnd"/>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=1:500</w:t>
      </w:r>
    </w:p>
    <w:p w:rsidR="00BC7ABB" w:rsidRDefault="00BC7ABB">
      <w:pPr>
        <w:widowControl w:val="0"/>
        <w:autoSpaceDE w:val="0"/>
        <w:autoSpaceDN w:val="0"/>
        <w:rPr>
          <w:sz w:val="22"/>
          <w:szCs w:val="22"/>
          <w:lang w:val="en-GB"/>
        </w:rPr>
      </w:pPr>
      <w:r>
        <w:rPr>
          <w:rFonts w:eastAsia="Courier New"/>
          <w:color w:val="000000"/>
          <w:sz w:val="22"/>
          <w:szCs w:val="22"/>
          <w:lang w:val="en-GB"/>
        </w:rPr>
        <w:t xml:space="preserve">    </w:t>
      </w:r>
      <w:proofErr w:type="gramStart"/>
      <w:r>
        <w:rPr>
          <w:rFonts w:eastAsia="Courier New"/>
          <w:color w:val="000000"/>
          <w:sz w:val="22"/>
          <w:szCs w:val="22"/>
          <w:lang w:val="en-GB"/>
        </w:rPr>
        <w:t>f1(</w:t>
      </w:r>
      <w:proofErr w:type="spellStart"/>
      <w:proofErr w:type="gramEnd"/>
      <w:r>
        <w:rPr>
          <w:rFonts w:eastAsia="Courier New"/>
          <w:color w:val="000000"/>
          <w:sz w:val="22"/>
          <w:szCs w:val="22"/>
          <w:lang w:val="en-GB"/>
        </w:rPr>
        <w:t>i</w:t>
      </w:r>
      <w:proofErr w:type="spellEnd"/>
      <w:r>
        <w:rPr>
          <w:rFonts w:eastAsia="Courier New"/>
          <w:color w:val="000000"/>
          <w:sz w:val="22"/>
          <w:szCs w:val="22"/>
          <w:lang w:val="en-GB"/>
        </w:rPr>
        <w:t>)=2e7/500*i-1e7;</w:t>
      </w:r>
      <w:r>
        <w:rPr>
          <w:rFonts w:hint="eastAsia"/>
          <w:color w:val="000000"/>
          <w:sz w:val="22"/>
          <w:szCs w:val="22"/>
          <w:lang w:val="en-US" w:eastAsia="zh-CN"/>
        </w:rPr>
        <w:t xml:space="preserve">                    %</w:t>
      </w:r>
      <w:r>
        <w:rPr>
          <w:color w:val="000000"/>
          <w:sz w:val="22"/>
          <w:szCs w:val="22"/>
          <w:lang w:eastAsia="zh-CN"/>
        </w:rPr>
        <w:t>вектор</w:t>
      </w:r>
      <w:r>
        <w:rPr>
          <w:color w:val="000000"/>
          <w:sz w:val="22"/>
          <w:szCs w:val="22"/>
          <w:lang w:val="en-GB" w:eastAsia="zh-CN"/>
        </w:rPr>
        <w:t xml:space="preserve"> </w:t>
      </w:r>
      <w:r>
        <w:rPr>
          <w:color w:val="000000"/>
          <w:sz w:val="22"/>
          <w:szCs w:val="22"/>
          <w:lang w:eastAsia="zh-CN"/>
        </w:rPr>
        <w:t>частоты</w:t>
      </w:r>
    </w:p>
    <w:p w:rsidR="00BC7ABB" w:rsidRDefault="00BC7ABB">
      <w:pPr>
        <w:widowControl w:val="0"/>
        <w:autoSpaceDE w:val="0"/>
        <w:autoSpaceDN w:val="0"/>
        <w:rPr>
          <w:sz w:val="22"/>
          <w:szCs w:val="22"/>
        </w:rPr>
      </w:pPr>
      <w:proofErr w:type="spellStart"/>
      <w:r>
        <w:rPr>
          <w:rFonts w:eastAsia="Courier New"/>
          <w:color w:val="0000FF"/>
          <w:sz w:val="22"/>
          <w:szCs w:val="22"/>
        </w:rPr>
        <w:t>end</w:t>
      </w:r>
      <w:proofErr w:type="spellEnd"/>
      <w:r>
        <w:rPr>
          <w:rFonts w:eastAsia="Courier New"/>
          <w:color w:val="000000"/>
          <w:sz w:val="22"/>
          <w:szCs w:val="22"/>
        </w:rPr>
        <w:t>;</w:t>
      </w:r>
    </w:p>
    <w:p w:rsidR="00BC7ABB" w:rsidRDefault="00BC7ABB">
      <w:pPr>
        <w:widowControl w:val="0"/>
        <w:autoSpaceDE w:val="0"/>
        <w:autoSpaceDN w:val="0"/>
        <w:rPr>
          <w:sz w:val="22"/>
          <w:szCs w:val="22"/>
        </w:rPr>
      </w:pPr>
      <w:proofErr w:type="spellStart"/>
      <w:r>
        <w:rPr>
          <w:rFonts w:eastAsia="Courier New"/>
          <w:color w:val="000000"/>
          <w:sz w:val="22"/>
          <w:szCs w:val="22"/>
        </w:rPr>
        <w:t>figure</w:t>
      </w:r>
      <w:proofErr w:type="spellEnd"/>
    </w:p>
    <w:p w:rsidR="00BC7ABB" w:rsidRDefault="00BC7ABB">
      <w:pPr>
        <w:widowControl w:val="0"/>
        <w:autoSpaceDE w:val="0"/>
        <w:autoSpaceDN w:val="0"/>
        <w:rPr>
          <w:sz w:val="22"/>
          <w:szCs w:val="22"/>
        </w:rPr>
      </w:pPr>
      <w:proofErr w:type="spellStart"/>
      <w:r>
        <w:rPr>
          <w:rFonts w:eastAsia="Courier New"/>
          <w:color w:val="000000"/>
          <w:sz w:val="22"/>
          <w:szCs w:val="22"/>
        </w:rPr>
        <w:t>plot</w:t>
      </w:r>
      <w:proofErr w:type="spellEnd"/>
      <w:r>
        <w:rPr>
          <w:rFonts w:eastAsia="Courier New"/>
          <w:color w:val="000000"/>
          <w:sz w:val="22"/>
          <w:szCs w:val="22"/>
        </w:rPr>
        <w:t>(t1,B);</w:t>
      </w:r>
      <w:r>
        <w:rPr>
          <w:rFonts w:hint="eastAsia"/>
          <w:color w:val="000000"/>
          <w:sz w:val="22"/>
          <w:szCs w:val="22"/>
          <w:lang w:eastAsia="zh-CN"/>
        </w:rPr>
        <w:t xml:space="preserve">                                        %</w:t>
      </w:r>
      <w:r>
        <w:rPr>
          <w:color w:val="000000"/>
          <w:sz w:val="22"/>
          <w:szCs w:val="22"/>
          <w:lang w:eastAsia="zh-CN"/>
        </w:rPr>
        <w:t xml:space="preserve">рисовать </w:t>
      </w:r>
      <w:r>
        <w:rPr>
          <w:sz w:val="22"/>
          <w:szCs w:val="22"/>
        </w:rPr>
        <w:t xml:space="preserve">импульс </w:t>
      </w:r>
      <w:proofErr w:type="gramStart"/>
      <w:r>
        <w:rPr>
          <w:sz w:val="22"/>
          <w:szCs w:val="22"/>
        </w:rPr>
        <w:t>в</w:t>
      </w:r>
      <w:proofErr w:type="gramEnd"/>
      <w:r>
        <w:rPr>
          <w:sz w:val="22"/>
          <w:szCs w:val="22"/>
        </w:rPr>
        <w:t xml:space="preserve"> временной области</w:t>
      </w:r>
    </w:p>
    <w:p w:rsidR="00BC7ABB" w:rsidRDefault="00BC7ABB">
      <w:pPr>
        <w:widowControl w:val="0"/>
        <w:autoSpaceDE w:val="0"/>
        <w:autoSpaceDN w:val="0"/>
        <w:rPr>
          <w:sz w:val="22"/>
          <w:szCs w:val="22"/>
        </w:rPr>
      </w:pPr>
      <w:proofErr w:type="spellStart"/>
      <w:r>
        <w:rPr>
          <w:rFonts w:eastAsia="Courier New"/>
          <w:color w:val="000000"/>
          <w:sz w:val="22"/>
          <w:szCs w:val="22"/>
        </w:rPr>
        <w:t>figure</w:t>
      </w:r>
      <w:proofErr w:type="spellEnd"/>
    </w:p>
    <w:p w:rsidR="00BC7ABB" w:rsidRDefault="00BC7ABB">
      <w:pPr>
        <w:widowControl w:val="0"/>
        <w:autoSpaceDE w:val="0"/>
        <w:autoSpaceDN w:val="0"/>
        <w:rPr>
          <w:sz w:val="22"/>
          <w:szCs w:val="22"/>
        </w:rPr>
      </w:pPr>
      <w:proofErr w:type="spellStart"/>
      <w:r>
        <w:rPr>
          <w:rFonts w:eastAsia="Courier New"/>
          <w:color w:val="000000"/>
          <w:sz w:val="22"/>
          <w:szCs w:val="22"/>
        </w:rPr>
        <w:t>plot</w:t>
      </w:r>
      <w:proofErr w:type="spellEnd"/>
      <w:r>
        <w:rPr>
          <w:rFonts w:eastAsia="Courier New"/>
          <w:color w:val="000000"/>
          <w:sz w:val="22"/>
          <w:szCs w:val="22"/>
        </w:rPr>
        <w:t>(f1,abs(G));</w:t>
      </w:r>
      <w:r>
        <w:rPr>
          <w:rFonts w:hint="eastAsia"/>
          <w:color w:val="000000"/>
          <w:sz w:val="22"/>
          <w:szCs w:val="22"/>
          <w:lang w:eastAsia="zh-CN"/>
        </w:rPr>
        <w:t xml:space="preserve">                                %</w:t>
      </w:r>
      <w:r>
        <w:rPr>
          <w:color w:val="000000"/>
          <w:sz w:val="22"/>
          <w:szCs w:val="22"/>
          <w:lang w:eastAsia="zh-CN"/>
        </w:rPr>
        <w:t>рисовать его спектр</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lastRenderedPageBreak/>
        <w:t>figure</w:t>
      </w:r>
      <w:proofErr w:type="gramEnd"/>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subplot(</w:t>
      </w:r>
      <w:proofErr w:type="gramEnd"/>
      <w:r>
        <w:rPr>
          <w:rFonts w:eastAsia="Courier New"/>
          <w:color w:val="000000"/>
          <w:sz w:val="22"/>
          <w:szCs w:val="22"/>
          <w:lang w:val="en-GB"/>
        </w:rPr>
        <w:t>2,1,1)</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plot(</w:t>
      </w:r>
      <w:proofErr w:type="spellStart"/>
      <w:proofErr w:type="gramEnd"/>
      <w:r>
        <w:rPr>
          <w:rFonts w:eastAsia="Courier New"/>
          <w:color w:val="000000"/>
          <w:sz w:val="22"/>
          <w:szCs w:val="22"/>
          <w:lang w:val="en-GB"/>
        </w:rPr>
        <w:t>f,abs</w:t>
      </w:r>
      <w:proofErr w:type="spellEnd"/>
      <w:r>
        <w:rPr>
          <w:rFonts w:eastAsia="Courier New"/>
          <w:color w:val="000000"/>
          <w:sz w:val="22"/>
          <w:szCs w:val="22"/>
          <w:lang w:val="en-GB"/>
        </w:rPr>
        <w:t>(F));</w:t>
      </w:r>
      <w:r>
        <w:rPr>
          <w:rFonts w:hint="eastAsia"/>
          <w:color w:val="000000"/>
          <w:sz w:val="22"/>
          <w:szCs w:val="22"/>
          <w:lang w:val="en-US" w:eastAsia="zh-CN"/>
        </w:rPr>
        <w:t xml:space="preserve">                            </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grid</w:t>
      </w:r>
      <w:proofErr w:type="gramEnd"/>
      <w:r>
        <w:rPr>
          <w:rFonts w:eastAsia="Courier New"/>
          <w:color w:val="000000"/>
          <w:sz w:val="22"/>
          <w:szCs w:val="22"/>
          <w:lang w:val="en-GB"/>
        </w:rPr>
        <w:t xml:space="preserve"> </w:t>
      </w:r>
      <w:r>
        <w:rPr>
          <w:rFonts w:eastAsia="Courier New"/>
          <w:color w:val="A020F0"/>
          <w:sz w:val="22"/>
          <w:szCs w:val="22"/>
          <w:lang w:val="en-GB"/>
        </w:rPr>
        <w:t>on</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subplot(</w:t>
      </w:r>
      <w:proofErr w:type="gramEnd"/>
      <w:r>
        <w:rPr>
          <w:rFonts w:eastAsia="Courier New"/>
          <w:color w:val="000000"/>
          <w:sz w:val="22"/>
          <w:szCs w:val="22"/>
          <w:lang w:val="en-GB"/>
        </w:rPr>
        <w:t>2,1,2)</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plot(</w:t>
      </w:r>
      <w:proofErr w:type="gramEnd"/>
      <w:r>
        <w:rPr>
          <w:rFonts w:eastAsia="Courier New"/>
          <w:color w:val="000000"/>
          <w:sz w:val="22"/>
          <w:szCs w:val="22"/>
          <w:lang w:val="en-GB"/>
        </w:rPr>
        <w:t>f1,abs(G));</w:t>
      </w:r>
    </w:p>
    <w:p w:rsidR="00BC7ABB" w:rsidRDefault="00BC7ABB">
      <w:pPr>
        <w:widowControl w:val="0"/>
        <w:autoSpaceDE w:val="0"/>
        <w:autoSpaceDN w:val="0"/>
        <w:rPr>
          <w:sz w:val="22"/>
          <w:szCs w:val="22"/>
        </w:rPr>
      </w:pPr>
      <w:proofErr w:type="spellStart"/>
      <w:r>
        <w:rPr>
          <w:rFonts w:eastAsia="Courier New"/>
          <w:color w:val="000000"/>
          <w:sz w:val="22"/>
          <w:szCs w:val="22"/>
        </w:rPr>
        <w:t>grid</w:t>
      </w:r>
      <w:proofErr w:type="spellEnd"/>
      <w:r>
        <w:rPr>
          <w:rFonts w:eastAsia="Courier New"/>
          <w:color w:val="000000"/>
          <w:sz w:val="22"/>
          <w:szCs w:val="22"/>
        </w:rPr>
        <w:t xml:space="preserve"> </w:t>
      </w:r>
      <w:proofErr w:type="spellStart"/>
      <w:r>
        <w:rPr>
          <w:rFonts w:eastAsia="Courier New"/>
          <w:color w:val="A020F0"/>
          <w:sz w:val="22"/>
          <w:szCs w:val="22"/>
        </w:rPr>
        <w:t>on</w:t>
      </w:r>
      <w:proofErr w:type="spellEnd"/>
      <w:r>
        <w:rPr>
          <w:rFonts w:hint="eastAsia"/>
          <w:color w:val="A020F0"/>
          <w:sz w:val="22"/>
          <w:szCs w:val="22"/>
          <w:lang w:eastAsia="zh-CN"/>
        </w:rPr>
        <w:t xml:space="preserve">                               </w:t>
      </w:r>
      <w:r>
        <w:rPr>
          <w:rFonts w:hint="eastAsia"/>
          <w:color w:val="000000"/>
          <w:sz w:val="22"/>
          <w:szCs w:val="22"/>
          <w:lang w:eastAsia="zh-CN"/>
        </w:rPr>
        <w:t xml:space="preserve"> %</w:t>
      </w:r>
      <w:r>
        <w:rPr>
          <w:color w:val="000000"/>
          <w:sz w:val="22"/>
          <w:szCs w:val="22"/>
          <w:lang w:eastAsia="zh-CN"/>
        </w:rPr>
        <w:t xml:space="preserve">сравнить два спектра  сигнала с разной </w:t>
      </w:r>
      <w:r>
        <w:rPr>
          <w:sz w:val="22"/>
          <w:szCs w:val="22"/>
        </w:rPr>
        <w:t>скважностью</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figure</w:t>
      </w:r>
      <w:proofErr w:type="gramEnd"/>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subplot(</w:t>
      </w:r>
      <w:proofErr w:type="gramEnd"/>
      <w:r>
        <w:rPr>
          <w:rFonts w:eastAsia="Courier New"/>
          <w:color w:val="000000"/>
          <w:sz w:val="22"/>
          <w:szCs w:val="22"/>
          <w:lang w:val="en-GB"/>
        </w:rPr>
        <w:t>2,1,1)</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plot(</w:t>
      </w:r>
      <w:proofErr w:type="spellStart"/>
      <w:proofErr w:type="gramEnd"/>
      <w:r>
        <w:rPr>
          <w:rFonts w:eastAsia="Courier New"/>
          <w:color w:val="000000"/>
          <w:sz w:val="22"/>
          <w:szCs w:val="22"/>
          <w:lang w:val="en-GB"/>
        </w:rPr>
        <w:t>t,A</w:t>
      </w:r>
      <w:proofErr w:type="spellEnd"/>
      <w:r>
        <w:rPr>
          <w:rFonts w:eastAsia="Courier New"/>
          <w:color w:val="000000"/>
          <w:sz w:val="22"/>
          <w:szCs w:val="22"/>
          <w:lang w:val="en-GB"/>
        </w:rPr>
        <w:t>);</w:t>
      </w:r>
    </w:p>
    <w:p w:rsidR="00BC7ABB" w:rsidRDefault="00BC7ABB">
      <w:pPr>
        <w:widowControl w:val="0"/>
        <w:autoSpaceDE w:val="0"/>
        <w:autoSpaceDN w:val="0"/>
        <w:rPr>
          <w:sz w:val="22"/>
          <w:szCs w:val="22"/>
          <w:lang w:val="en-GB"/>
        </w:rPr>
      </w:pPr>
      <w:proofErr w:type="spellStart"/>
      <w:proofErr w:type="gramStart"/>
      <w:r>
        <w:rPr>
          <w:rFonts w:eastAsia="Courier New"/>
          <w:color w:val="000000"/>
          <w:sz w:val="22"/>
          <w:szCs w:val="22"/>
          <w:lang w:val="en-GB"/>
        </w:rPr>
        <w:t>ylim</w:t>
      </w:r>
      <w:proofErr w:type="spellEnd"/>
      <w:r>
        <w:rPr>
          <w:rFonts w:eastAsia="Courier New"/>
          <w:color w:val="000000"/>
          <w:sz w:val="22"/>
          <w:szCs w:val="22"/>
          <w:lang w:val="en-GB"/>
        </w:rPr>
        <w:t>(</w:t>
      </w:r>
      <w:proofErr w:type="gramEnd"/>
      <w:r>
        <w:rPr>
          <w:rFonts w:eastAsia="Courier New"/>
          <w:color w:val="000000"/>
          <w:sz w:val="22"/>
          <w:szCs w:val="22"/>
          <w:lang w:val="en-GB"/>
        </w:rPr>
        <w:t>[-0.5 1.5])</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grid</w:t>
      </w:r>
      <w:proofErr w:type="gramEnd"/>
      <w:r>
        <w:rPr>
          <w:rFonts w:eastAsia="Courier New"/>
          <w:color w:val="000000"/>
          <w:sz w:val="22"/>
          <w:szCs w:val="22"/>
          <w:lang w:val="en-GB"/>
        </w:rPr>
        <w:t xml:space="preserve"> </w:t>
      </w:r>
      <w:r>
        <w:rPr>
          <w:rFonts w:eastAsia="Courier New"/>
          <w:color w:val="A020F0"/>
          <w:sz w:val="22"/>
          <w:szCs w:val="22"/>
          <w:lang w:val="en-GB"/>
        </w:rPr>
        <w:t>on</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subplot(</w:t>
      </w:r>
      <w:proofErr w:type="gramEnd"/>
      <w:r>
        <w:rPr>
          <w:rFonts w:eastAsia="Courier New"/>
          <w:color w:val="000000"/>
          <w:sz w:val="22"/>
          <w:szCs w:val="22"/>
          <w:lang w:val="en-GB"/>
        </w:rPr>
        <w:t>2,1,2)</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plot(</w:t>
      </w:r>
      <w:proofErr w:type="gramEnd"/>
      <w:r>
        <w:rPr>
          <w:rFonts w:eastAsia="Courier New"/>
          <w:color w:val="000000"/>
          <w:sz w:val="22"/>
          <w:szCs w:val="22"/>
          <w:lang w:val="en-GB"/>
        </w:rPr>
        <w:t>t1,B);</w:t>
      </w:r>
    </w:p>
    <w:p w:rsidR="00BC7ABB" w:rsidRDefault="00BC7ABB">
      <w:pPr>
        <w:widowControl w:val="0"/>
        <w:autoSpaceDE w:val="0"/>
        <w:autoSpaceDN w:val="0"/>
        <w:rPr>
          <w:sz w:val="22"/>
          <w:szCs w:val="22"/>
        </w:rPr>
      </w:pPr>
      <w:proofErr w:type="spellStart"/>
      <w:r>
        <w:rPr>
          <w:rFonts w:eastAsia="Courier New"/>
          <w:color w:val="000000"/>
          <w:sz w:val="22"/>
          <w:szCs w:val="22"/>
        </w:rPr>
        <w:t>ylim</w:t>
      </w:r>
      <w:proofErr w:type="spellEnd"/>
      <w:r>
        <w:rPr>
          <w:rFonts w:eastAsia="Courier New"/>
          <w:color w:val="000000"/>
          <w:sz w:val="22"/>
          <w:szCs w:val="22"/>
        </w:rPr>
        <w:t>([-0.5 1.5])</w:t>
      </w:r>
    </w:p>
    <w:p w:rsidR="00BC7ABB" w:rsidRDefault="00BC7ABB">
      <w:pPr>
        <w:widowControl w:val="0"/>
        <w:autoSpaceDE w:val="0"/>
        <w:autoSpaceDN w:val="0"/>
        <w:rPr>
          <w:sz w:val="22"/>
          <w:szCs w:val="22"/>
        </w:rPr>
      </w:pPr>
      <w:proofErr w:type="spellStart"/>
      <w:r>
        <w:rPr>
          <w:rFonts w:eastAsia="Courier New"/>
          <w:color w:val="000000"/>
          <w:sz w:val="22"/>
          <w:szCs w:val="22"/>
        </w:rPr>
        <w:t>grid</w:t>
      </w:r>
      <w:proofErr w:type="spellEnd"/>
      <w:r>
        <w:rPr>
          <w:rFonts w:eastAsia="Courier New"/>
          <w:color w:val="000000"/>
          <w:sz w:val="22"/>
          <w:szCs w:val="22"/>
        </w:rPr>
        <w:t xml:space="preserve"> </w:t>
      </w:r>
      <w:proofErr w:type="spellStart"/>
      <w:r>
        <w:rPr>
          <w:rFonts w:eastAsia="Courier New"/>
          <w:color w:val="A020F0"/>
          <w:sz w:val="22"/>
          <w:szCs w:val="22"/>
        </w:rPr>
        <w:t>on</w:t>
      </w:r>
      <w:proofErr w:type="spellEnd"/>
      <w:r>
        <w:rPr>
          <w:rFonts w:hint="eastAsia"/>
          <w:color w:val="A020F0"/>
          <w:sz w:val="22"/>
          <w:szCs w:val="22"/>
          <w:lang w:eastAsia="zh-CN"/>
        </w:rPr>
        <w:t xml:space="preserve">                              </w:t>
      </w:r>
      <w:r>
        <w:rPr>
          <w:rFonts w:hint="eastAsia"/>
          <w:color w:val="000000"/>
          <w:sz w:val="22"/>
          <w:szCs w:val="22"/>
          <w:lang w:eastAsia="zh-CN"/>
        </w:rPr>
        <w:t xml:space="preserve"> %</w:t>
      </w:r>
      <w:r>
        <w:rPr>
          <w:color w:val="000000"/>
          <w:sz w:val="22"/>
          <w:szCs w:val="22"/>
          <w:lang w:eastAsia="zh-CN"/>
        </w:rPr>
        <w:t xml:space="preserve">сравнить два сигнала с разной </w:t>
      </w:r>
      <w:r>
        <w:rPr>
          <w:sz w:val="22"/>
          <w:szCs w:val="22"/>
        </w:rPr>
        <w:t>скважностью</w:t>
      </w:r>
      <w:r>
        <w:rPr>
          <w:color w:val="000000"/>
          <w:sz w:val="22"/>
          <w:szCs w:val="22"/>
          <w:lang w:eastAsia="zh-CN"/>
        </w:rPr>
        <w:t xml:space="preserve"> </w:t>
      </w:r>
    </w:p>
    <w:p w:rsidR="00BC7ABB" w:rsidRDefault="00BC7ABB">
      <w:pPr>
        <w:widowControl w:val="0"/>
        <w:autoSpaceDE w:val="0"/>
        <w:autoSpaceDN w:val="0"/>
        <w:rPr>
          <w:rFonts w:eastAsia="Courier New"/>
          <w:color w:val="000000"/>
          <w:sz w:val="20"/>
          <w:szCs w:val="20"/>
        </w:rPr>
      </w:pPr>
    </w:p>
    <w:p w:rsidR="00BC7ABB" w:rsidRDefault="00BC7ABB">
      <w:pPr>
        <w:widowControl w:val="0"/>
        <w:autoSpaceDE w:val="0"/>
        <w:autoSpaceDN w:val="0"/>
        <w:jc w:val="center"/>
        <w:rPr>
          <w:rFonts w:eastAsia="Courier New"/>
          <w:color w:val="000000"/>
          <w:sz w:val="28"/>
        </w:rPr>
      </w:pPr>
      <w:r>
        <w:rPr>
          <w:rFonts w:eastAsia="Courier New"/>
          <w:color w:val="000000"/>
          <w:sz w:val="28"/>
        </w:rPr>
        <w:t>Для пилообразных периодических импульсов</w:t>
      </w:r>
    </w:p>
    <w:p w:rsidR="00BC7ABB" w:rsidRDefault="00BC7ABB">
      <w:pPr>
        <w:widowControl w:val="0"/>
        <w:autoSpaceDE w:val="0"/>
        <w:autoSpaceDN w:val="0"/>
        <w:rPr>
          <w:sz w:val="22"/>
          <w:szCs w:val="22"/>
        </w:rPr>
      </w:pPr>
      <w:proofErr w:type="spellStart"/>
      <w:r>
        <w:rPr>
          <w:rFonts w:eastAsia="Courier New"/>
          <w:color w:val="000000"/>
          <w:sz w:val="22"/>
          <w:szCs w:val="22"/>
        </w:rPr>
        <w:t>close</w:t>
      </w:r>
      <w:proofErr w:type="spellEnd"/>
      <w:r>
        <w:rPr>
          <w:rFonts w:eastAsia="Courier New"/>
          <w:color w:val="000000"/>
          <w:sz w:val="22"/>
          <w:szCs w:val="22"/>
        </w:rPr>
        <w:t xml:space="preserve"> </w:t>
      </w:r>
      <w:proofErr w:type="spellStart"/>
      <w:r>
        <w:rPr>
          <w:rFonts w:eastAsia="Courier New"/>
          <w:color w:val="A020F0"/>
          <w:sz w:val="22"/>
          <w:szCs w:val="22"/>
        </w:rPr>
        <w:t>all</w:t>
      </w:r>
      <w:proofErr w:type="spellEnd"/>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clear</w:t>
      </w:r>
      <w:proofErr w:type="gramEnd"/>
    </w:p>
    <w:p w:rsidR="00BC7ABB" w:rsidRDefault="00BC7ABB">
      <w:pPr>
        <w:widowControl w:val="0"/>
        <w:autoSpaceDE w:val="0"/>
        <w:autoSpaceDN w:val="0"/>
        <w:rPr>
          <w:sz w:val="22"/>
          <w:szCs w:val="22"/>
          <w:lang w:val="en-GB"/>
        </w:rPr>
      </w:pPr>
      <w:proofErr w:type="spellStart"/>
      <w:proofErr w:type="gramStart"/>
      <w:r>
        <w:rPr>
          <w:rFonts w:eastAsia="Courier New"/>
          <w:color w:val="000000"/>
          <w:sz w:val="22"/>
          <w:szCs w:val="22"/>
          <w:lang w:val="en-GB"/>
        </w:rPr>
        <w:t>clc</w:t>
      </w:r>
      <w:proofErr w:type="spellEnd"/>
      <w:proofErr w:type="gramEnd"/>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=1:100</w:t>
      </w:r>
    </w:p>
    <w:p w:rsidR="00BC7ABB" w:rsidRDefault="00BC7ABB">
      <w:pPr>
        <w:widowControl w:val="0"/>
        <w:autoSpaceDE w:val="0"/>
        <w:autoSpaceDN w:val="0"/>
        <w:rPr>
          <w:sz w:val="22"/>
          <w:szCs w:val="22"/>
          <w:lang w:val="en-GB"/>
        </w:rPr>
      </w:pPr>
      <w:r>
        <w:rPr>
          <w:rFonts w:eastAsia="Courier New"/>
          <w:color w:val="000000"/>
          <w:sz w:val="22"/>
          <w:szCs w:val="22"/>
          <w:lang w:val="en-GB"/>
        </w:rPr>
        <w:t xml:space="preserve">    </w:t>
      </w:r>
      <w:proofErr w:type="gramStart"/>
      <w:r>
        <w:rPr>
          <w:rFonts w:eastAsia="Courier New"/>
          <w:color w:val="000000"/>
          <w:sz w:val="22"/>
          <w:szCs w:val="22"/>
          <w:lang w:val="en-GB"/>
        </w:rPr>
        <w:t>A(</w:t>
      </w:r>
      <w:proofErr w:type="spellStart"/>
      <w:proofErr w:type="gramEnd"/>
      <w:r>
        <w:rPr>
          <w:rFonts w:eastAsia="Courier New"/>
          <w:color w:val="000000"/>
          <w:sz w:val="22"/>
          <w:szCs w:val="22"/>
          <w:lang w:val="en-GB"/>
        </w:rPr>
        <w:t>i</w:t>
      </w:r>
      <w:proofErr w:type="spellEnd"/>
      <w:r>
        <w:rPr>
          <w:rFonts w:eastAsia="Courier New"/>
          <w:color w:val="000000"/>
          <w:sz w:val="22"/>
          <w:szCs w:val="22"/>
          <w:lang w:val="en-GB"/>
        </w:rPr>
        <w:t>)=0.02*</w:t>
      </w:r>
      <w:proofErr w:type="spellStart"/>
      <w:r>
        <w:rPr>
          <w:rFonts w:eastAsia="Courier New"/>
          <w:color w:val="000000"/>
          <w:sz w:val="22"/>
          <w:szCs w:val="22"/>
          <w:lang w:val="en-GB"/>
        </w:rPr>
        <w:t>i</w:t>
      </w:r>
      <w:proofErr w:type="spellEnd"/>
      <w:r>
        <w:rPr>
          <w:rFonts w:eastAsia="Courier New"/>
          <w:color w:val="000000"/>
          <w:sz w:val="22"/>
          <w:szCs w:val="22"/>
          <w:lang w:val="en-GB"/>
        </w:rPr>
        <w:t>;</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end</w:t>
      </w:r>
      <w:proofErr w:type="gramEnd"/>
    </w:p>
    <w:p w:rsidR="00BC7ABB" w:rsidRDefault="00BC7ABB">
      <w:pPr>
        <w:widowControl w:val="0"/>
        <w:autoSpaceDE w:val="0"/>
        <w:autoSpaceDN w:val="0"/>
        <w:rPr>
          <w:sz w:val="22"/>
          <w:szCs w:val="22"/>
          <w:lang w:val="en-GB"/>
        </w:rPr>
      </w:pPr>
      <w:r>
        <w:rPr>
          <w:rFonts w:eastAsia="Courier New"/>
          <w:color w:val="0000FF"/>
          <w:sz w:val="22"/>
          <w:szCs w:val="22"/>
          <w:lang w:val="en-GB"/>
        </w:rPr>
        <w:t xml:space="preserve"> </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=101:200</w:t>
      </w:r>
    </w:p>
    <w:p w:rsidR="00BC7ABB" w:rsidRDefault="00BC7ABB">
      <w:pPr>
        <w:widowControl w:val="0"/>
        <w:autoSpaceDE w:val="0"/>
        <w:autoSpaceDN w:val="0"/>
        <w:rPr>
          <w:sz w:val="22"/>
          <w:szCs w:val="22"/>
          <w:lang w:val="en-GB"/>
        </w:rPr>
      </w:pPr>
      <w:r>
        <w:rPr>
          <w:rFonts w:eastAsia="Courier New"/>
          <w:color w:val="000000"/>
          <w:sz w:val="22"/>
          <w:szCs w:val="22"/>
          <w:lang w:val="en-GB"/>
        </w:rPr>
        <w:t xml:space="preserve">    </w:t>
      </w:r>
      <w:proofErr w:type="gramStart"/>
      <w:r>
        <w:rPr>
          <w:rFonts w:eastAsia="Courier New"/>
          <w:color w:val="000000"/>
          <w:sz w:val="22"/>
          <w:szCs w:val="22"/>
          <w:lang w:val="en-GB"/>
        </w:rPr>
        <w:t>A(</w:t>
      </w:r>
      <w:proofErr w:type="spellStart"/>
      <w:proofErr w:type="gramEnd"/>
      <w:r>
        <w:rPr>
          <w:rFonts w:eastAsia="Courier New"/>
          <w:color w:val="000000"/>
          <w:sz w:val="22"/>
          <w:szCs w:val="22"/>
          <w:lang w:val="en-GB"/>
        </w:rPr>
        <w:t>i</w:t>
      </w:r>
      <w:proofErr w:type="spellEnd"/>
      <w:r>
        <w:rPr>
          <w:rFonts w:eastAsia="Courier New"/>
          <w:color w:val="000000"/>
          <w:sz w:val="22"/>
          <w:szCs w:val="22"/>
          <w:lang w:val="en-GB"/>
        </w:rPr>
        <w:t>)=0.02*(i-100);</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end</w:t>
      </w:r>
      <w:proofErr w:type="gramEnd"/>
    </w:p>
    <w:p w:rsidR="00BC7ABB" w:rsidRDefault="00BC7ABB">
      <w:pPr>
        <w:widowControl w:val="0"/>
        <w:autoSpaceDE w:val="0"/>
        <w:autoSpaceDN w:val="0"/>
        <w:rPr>
          <w:sz w:val="22"/>
          <w:szCs w:val="22"/>
          <w:lang w:val="en-GB"/>
        </w:rPr>
      </w:pPr>
      <w:r>
        <w:rPr>
          <w:rFonts w:eastAsia="Courier New"/>
          <w:color w:val="0000FF"/>
          <w:sz w:val="22"/>
          <w:szCs w:val="22"/>
          <w:lang w:val="en-GB"/>
        </w:rPr>
        <w:t xml:space="preserve"> </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=201:300</w:t>
      </w:r>
    </w:p>
    <w:p w:rsidR="00BC7ABB" w:rsidRDefault="00BC7ABB">
      <w:pPr>
        <w:widowControl w:val="0"/>
        <w:autoSpaceDE w:val="0"/>
        <w:autoSpaceDN w:val="0"/>
        <w:rPr>
          <w:sz w:val="22"/>
          <w:szCs w:val="22"/>
          <w:lang w:val="en-GB"/>
        </w:rPr>
      </w:pPr>
      <w:r>
        <w:rPr>
          <w:rFonts w:eastAsia="Courier New"/>
          <w:color w:val="000000"/>
          <w:sz w:val="22"/>
          <w:szCs w:val="22"/>
          <w:lang w:val="en-GB"/>
        </w:rPr>
        <w:t xml:space="preserve">    </w:t>
      </w:r>
      <w:proofErr w:type="gramStart"/>
      <w:r>
        <w:rPr>
          <w:rFonts w:eastAsia="Courier New"/>
          <w:color w:val="000000"/>
          <w:sz w:val="22"/>
          <w:szCs w:val="22"/>
          <w:lang w:val="en-GB"/>
        </w:rPr>
        <w:t>A(</w:t>
      </w:r>
      <w:proofErr w:type="spellStart"/>
      <w:proofErr w:type="gramEnd"/>
      <w:r>
        <w:rPr>
          <w:rFonts w:eastAsia="Courier New"/>
          <w:color w:val="000000"/>
          <w:sz w:val="22"/>
          <w:szCs w:val="22"/>
          <w:lang w:val="en-GB"/>
        </w:rPr>
        <w:t>i</w:t>
      </w:r>
      <w:proofErr w:type="spellEnd"/>
      <w:r>
        <w:rPr>
          <w:rFonts w:eastAsia="Courier New"/>
          <w:color w:val="000000"/>
          <w:sz w:val="22"/>
          <w:szCs w:val="22"/>
          <w:lang w:val="en-GB"/>
        </w:rPr>
        <w:t>)=0.02*(i-200);</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end</w:t>
      </w:r>
      <w:proofErr w:type="gramEnd"/>
    </w:p>
    <w:p w:rsidR="00BC7ABB" w:rsidRDefault="00BC7ABB">
      <w:pPr>
        <w:widowControl w:val="0"/>
        <w:autoSpaceDE w:val="0"/>
        <w:autoSpaceDN w:val="0"/>
        <w:rPr>
          <w:sz w:val="22"/>
          <w:szCs w:val="22"/>
          <w:lang w:val="en-GB"/>
        </w:rPr>
      </w:pPr>
      <w:r>
        <w:rPr>
          <w:rFonts w:eastAsia="Courier New"/>
          <w:color w:val="0000FF"/>
          <w:sz w:val="22"/>
          <w:szCs w:val="22"/>
          <w:lang w:val="en-GB"/>
        </w:rPr>
        <w:t xml:space="preserve"> </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=301:400</w:t>
      </w:r>
    </w:p>
    <w:p w:rsidR="00BC7ABB" w:rsidRDefault="00BC7ABB">
      <w:pPr>
        <w:widowControl w:val="0"/>
        <w:autoSpaceDE w:val="0"/>
        <w:autoSpaceDN w:val="0"/>
        <w:rPr>
          <w:sz w:val="22"/>
          <w:szCs w:val="22"/>
          <w:lang w:val="en-GB"/>
        </w:rPr>
      </w:pPr>
      <w:r>
        <w:rPr>
          <w:rFonts w:eastAsia="Courier New"/>
          <w:color w:val="000000"/>
          <w:sz w:val="22"/>
          <w:szCs w:val="22"/>
          <w:lang w:val="en-GB"/>
        </w:rPr>
        <w:t xml:space="preserve">    </w:t>
      </w:r>
      <w:proofErr w:type="gramStart"/>
      <w:r>
        <w:rPr>
          <w:rFonts w:eastAsia="Courier New"/>
          <w:color w:val="000000"/>
          <w:sz w:val="22"/>
          <w:szCs w:val="22"/>
          <w:lang w:val="en-GB"/>
        </w:rPr>
        <w:t>A(</w:t>
      </w:r>
      <w:proofErr w:type="spellStart"/>
      <w:proofErr w:type="gramEnd"/>
      <w:r>
        <w:rPr>
          <w:rFonts w:eastAsia="Courier New"/>
          <w:color w:val="000000"/>
          <w:sz w:val="22"/>
          <w:szCs w:val="22"/>
          <w:lang w:val="en-GB"/>
        </w:rPr>
        <w:t>i</w:t>
      </w:r>
      <w:proofErr w:type="spellEnd"/>
      <w:r>
        <w:rPr>
          <w:rFonts w:eastAsia="Courier New"/>
          <w:color w:val="000000"/>
          <w:sz w:val="22"/>
          <w:szCs w:val="22"/>
          <w:lang w:val="en-GB"/>
        </w:rPr>
        <w:t>)=0.02*(i-300);</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end</w:t>
      </w:r>
      <w:proofErr w:type="gramEnd"/>
    </w:p>
    <w:p w:rsidR="00BC7ABB" w:rsidRDefault="00BC7ABB">
      <w:pPr>
        <w:widowControl w:val="0"/>
        <w:autoSpaceDE w:val="0"/>
        <w:autoSpaceDN w:val="0"/>
        <w:rPr>
          <w:sz w:val="22"/>
          <w:szCs w:val="22"/>
          <w:lang w:val="en-GB"/>
        </w:rPr>
      </w:pPr>
      <w:r>
        <w:rPr>
          <w:rFonts w:eastAsia="Courier New"/>
          <w:color w:val="0000FF"/>
          <w:sz w:val="22"/>
          <w:szCs w:val="22"/>
          <w:lang w:val="en-GB"/>
        </w:rPr>
        <w:t xml:space="preserve"> </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=401:500</w:t>
      </w:r>
    </w:p>
    <w:p w:rsidR="00BC7ABB" w:rsidRDefault="00BC7ABB">
      <w:pPr>
        <w:widowControl w:val="0"/>
        <w:autoSpaceDE w:val="0"/>
        <w:autoSpaceDN w:val="0"/>
        <w:rPr>
          <w:sz w:val="22"/>
          <w:szCs w:val="22"/>
          <w:lang w:val="en-GB"/>
        </w:rPr>
      </w:pPr>
      <w:r>
        <w:rPr>
          <w:rFonts w:eastAsia="Courier New"/>
          <w:color w:val="000000"/>
          <w:sz w:val="22"/>
          <w:szCs w:val="22"/>
          <w:lang w:val="en-GB"/>
        </w:rPr>
        <w:t xml:space="preserve">    </w:t>
      </w:r>
      <w:proofErr w:type="gramStart"/>
      <w:r>
        <w:rPr>
          <w:rFonts w:eastAsia="Courier New"/>
          <w:color w:val="000000"/>
          <w:sz w:val="22"/>
          <w:szCs w:val="22"/>
          <w:lang w:val="en-GB"/>
        </w:rPr>
        <w:t>A(</w:t>
      </w:r>
      <w:proofErr w:type="spellStart"/>
      <w:proofErr w:type="gramEnd"/>
      <w:r>
        <w:rPr>
          <w:rFonts w:eastAsia="Courier New"/>
          <w:color w:val="000000"/>
          <w:sz w:val="22"/>
          <w:szCs w:val="22"/>
          <w:lang w:val="en-GB"/>
        </w:rPr>
        <w:t>i</w:t>
      </w:r>
      <w:proofErr w:type="spellEnd"/>
      <w:r>
        <w:rPr>
          <w:rFonts w:eastAsia="Courier New"/>
          <w:color w:val="000000"/>
          <w:sz w:val="22"/>
          <w:szCs w:val="22"/>
          <w:lang w:val="en-GB"/>
        </w:rPr>
        <w:t>)=0.02*(i-400);</w:t>
      </w:r>
    </w:p>
    <w:p w:rsidR="00BC7ABB" w:rsidRDefault="00BC7ABB">
      <w:pPr>
        <w:widowControl w:val="0"/>
        <w:autoSpaceDE w:val="0"/>
        <w:autoSpaceDN w:val="0"/>
        <w:rPr>
          <w:sz w:val="22"/>
          <w:szCs w:val="22"/>
        </w:rPr>
      </w:pPr>
      <w:proofErr w:type="gramStart"/>
      <w:r>
        <w:rPr>
          <w:rFonts w:hint="eastAsia"/>
          <w:color w:val="0000FF"/>
          <w:sz w:val="22"/>
          <w:szCs w:val="22"/>
          <w:lang w:val="en-US" w:eastAsia="zh-CN"/>
        </w:rPr>
        <w:t>e</w:t>
      </w:r>
      <w:proofErr w:type="spellStart"/>
      <w:r>
        <w:rPr>
          <w:rFonts w:eastAsia="Courier New"/>
          <w:color w:val="0000FF"/>
          <w:sz w:val="22"/>
          <w:szCs w:val="22"/>
        </w:rPr>
        <w:t>nd</w:t>
      </w:r>
      <w:proofErr w:type="spellEnd"/>
      <w:proofErr w:type="gramEnd"/>
      <w:r>
        <w:rPr>
          <w:rFonts w:hint="eastAsia"/>
          <w:color w:val="0000FF"/>
          <w:sz w:val="22"/>
          <w:szCs w:val="22"/>
          <w:lang w:eastAsia="zh-CN"/>
        </w:rPr>
        <w:t xml:space="preserve">                                                          </w:t>
      </w:r>
      <w:r>
        <w:rPr>
          <w:rFonts w:hint="eastAsia"/>
          <w:color w:val="000000"/>
          <w:sz w:val="22"/>
          <w:szCs w:val="22"/>
          <w:lang w:eastAsia="zh-CN"/>
        </w:rPr>
        <w:t xml:space="preserve"> %</w:t>
      </w:r>
      <w:r>
        <w:rPr>
          <w:color w:val="000000"/>
          <w:sz w:val="22"/>
          <w:szCs w:val="22"/>
          <w:lang w:eastAsia="zh-CN"/>
        </w:rPr>
        <w:t>п</w:t>
      </w:r>
      <w:r>
        <w:rPr>
          <w:sz w:val="22"/>
          <w:szCs w:val="22"/>
        </w:rPr>
        <w:t>илообразные периодические импульсы</w:t>
      </w:r>
      <w:r>
        <w:rPr>
          <w:rFonts w:hint="eastAsia"/>
          <w:color w:val="0000FF"/>
          <w:sz w:val="22"/>
          <w:szCs w:val="22"/>
          <w:lang w:eastAsia="zh-CN"/>
        </w:rPr>
        <w:t xml:space="preserve">      </w:t>
      </w:r>
    </w:p>
    <w:p w:rsidR="00BC7ABB" w:rsidRDefault="00BC7ABB">
      <w:pPr>
        <w:widowControl w:val="0"/>
        <w:autoSpaceDE w:val="0"/>
        <w:autoSpaceDN w:val="0"/>
        <w:rPr>
          <w:sz w:val="22"/>
          <w:szCs w:val="22"/>
        </w:rPr>
      </w:pPr>
      <w:r>
        <w:rPr>
          <w:rFonts w:eastAsia="Courier New"/>
          <w:color w:val="000000"/>
          <w:sz w:val="22"/>
          <w:szCs w:val="22"/>
        </w:rPr>
        <w:t>F1=fft(A);</w:t>
      </w:r>
      <w:r>
        <w:rPr>
          <w:rFonts w:hint="eastAsia"/>
          <w:color w:val="000000"/>
          <w:sz w:val="22"/>
          <w:szCs w:val="22"/>
          <w:lang w:eastAsia="zh-CN"/>
        </w:rPr>
        <w:t xml:space="preserve">                                                 %</w:t>
      </w:r>
      <w:r>
        <w:rPr>
          <w:color w:val="000000"/>
          <w:sz w:val="22"/>
          <w:szCs w:val="22"/>
          <w:lang w:eastAsia="zh-CN"/>
        </w:rPr>
        <w:t>быстрое преобразование Фурье</w:t>
      </w:r>
    </w:p>
    <w:p w:rsidR="00BC7ABB" w:rsidRDefault="00BC7ABB">
      <w:pPr>
        <w:widowControl w:val="0"/>
        <w:autoSpaceDE w:val="0"/>
        <w:autoSpaceDN w:val="0"/>
        <w:rPr>
          <w:sz w:val="22"/>
          <w:szCs w:val="22"/>
        </w:rPr>
      </w:pPr>
      <w:r>
        <w:rPr>
          <w:rFonts w:eastAsia="Courier New"/>
          <w:color w:val="000000"/>
          <w:sz w:val="22"/>
          <w:szCs w:val="22"/>
        </w:rPr>
        <w:t>F2=fftshift(F1);</w:t>
      </w:r>
    </w:p>
    <w:p w:rsidR="00BC7ABB" w:rsidRDefault="00BC7ABB">
      <w:pPr>
        <w:widowControl w:val="0"/>
        <w:autoSpaceDE w:val="0"/>
        <w:autoSpaceDN w:val="0"/>
        <w:rPr>
          <w:sz w:val="22"/>
          <w:szCs w:val="22"/>
        </w:rPr>
      </w:pPr>
      <w:r>
        <w:rPr>
          <w:rFonts w:eastAsia="Courier New"/>
          <w:color w:val="000000"/>
          <w:sz w:val="22"/>
          <w:szCs w:val="22"/>
        </w:rPr>
        <w:t>F=F2./</w:t>
      </w:r>
      <w:proofErr w:type="spellStart"/>
      <w:r>
        <w:rPr>
          <w:rFonts w:eastAsia="Courier New"/>
          <w:color w:val="000000"/>
          <w:sz w:val="22"/>
          <w:szCs w:val="22"/>
        </w:rPr>
        <w:t>max</w:t>
      </w:r>
      <w:proofErr w:type="spellEnd"/>
      <w:r>
        <w:rPr>
          <w:rFonts w:eastAsia="Courier New"/>
          <w:color w:val="000000"/>
          <w:sz w:val="22"/>
          <w:szCs w:val="22"/>
        </w:rPr>
        <w:t>(F2);</w:t>
      </w:r>
      <w:r>
        <w:rPr>
          <w:rFonts w:hint="eastAsia"/>
          <w:color w:val="000000"/>
          <w:sz w:val="22"/>
          <w:szCs w:val="22"/>
          <w:lang w:eastAsia="zh-CN"/>
        </w:rPr>
        <w:t xml:space="preserve">                                         %</w:t>
      </w:r>
      <w:r>
        <w:rPr>
          <w:color w:val="000000"/>
          <w:sz w:val="22"/>
          <w:szCs w:val="22"/>
          <w:lang w:eastAsia="zh-CN"/>
        </w:rPr>
        <w:t>нормированный спектр</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=1:500</w:t>
      </w:r>
    </w:p>
    <w:p w:rsidR="00BC7ABB" w:rsidRDefault="00BC7ABB">
      <w:pPr>
        <w:widowControl w:val="0"/>
        <w:autoSpaceDE w:val="0"/>
        <w:autoSpaceDN w:val="0"/>
        <w:rPr>
          <w:sz w:val="22"/>
          <w:szCs w:val="22"/>
          <w:lang w:val="en-US"/>
        </w:rPr>
      </w:pPr>
      <w:r>
        <w:rPr>
          <w:rFonts w:eastAsia="Courier New"/>
          <w:color w:val="000000"/>
          <w:sz w:val="22"/>
          <w:szCs w:val="22"/>
          <w:lang w:val="en-US"/>
        </w:rPr>
        <w:t xml:space="preserve">    </w:t>
      </w:r>
      <w:proofErr w:type="gramStart"/>
      <w:r>
        <w:rPr>
          <w:rFonts w:eastAsia="Courier New"/>
          <w:color w:val="000000"/>
          <w:sz w:val="22"/>
          <w:szCs w:val="22"/>
          <w:lang w:val="en-GB"/>
        </w:rPr>
        <w:t>t</w:t>
      </w:r>
      <w:r>
        <w:rPr>
          <w:rFonts w:eastAsia="Courier New"/>
          <w:color w:val="000000"/>
          <w:sz w:val="22"/>
          <w:szCs w:val="22"/>
          <w:lang w:val="en-US"/>
        </w:rPr>
        <w:t>(</w:t>
      </w:r>
      <w:proofErr w:type="spellStart"/>
      <w:proofErr w:type="gramEnd"/>
      <w:r>
        <w:rPr>
          <w:rFonts w:eastAsia="Courier New"/>
          <w:color w:val="000000"/>
          <w:sz w:val="22"/>
          <w:szCs w:val="22"/>
          <w:lang w:val="en-GB"/>
        </w:rPr>
        <w:t>i</w:t>
      </w:r>
      <w:proofErr w:type="spellEnd"/>
      <w:r>
        <w:rPr>
          <w:rFonts w:eastAsia="Courier New"/>
          <w:color w:val="000000"/>
          <w:sz w:val="22"/>
          <w:szCs w:val="22"/>
          <w:lang w:val="en-US"/>
        </w:rPr>
        <w:t>)=1</w:t>
      </w:r>
      <w:r>
        <w:rPr>
          <w:rFonts w:eastAsia="Courier New"/>
          <w:color w:val="000000"/>
          <w:sz w:val="22"/>
          <w:szCs w:val="22"/>
          <w:lang w:val="en-GB"/>
        </w:rPr>
        <w:t>e</w:t>
      </w:r>
      <w:r>
        <w:rPr>
          <w:rFonts w:eastAsia="Courier New"/>
          <w:color w:val="000000"/>
          <w:sz w:val="22"/>
          <w:szCs w:val="22"/>
          <w:lang w:val="en-US"/>
        </w:rPr>
        <w:t>-7*</w:t>
      </w:r>
      <w:proofErr w:type="spellStart"/>
      <w:r>
        <w:rPr>
          <w:rFonts w:eastAsia="Courier New"/>
          <w:color w:val="000000"/>
          <w:sz w:val="22"/>
          <w:szCs w:val="22"/>
          <w:lang w:val="en-GB"/>
        </w:rPr>
        <w:t>i</w:t>
      </w:r>
      <w:proofErr w:type="spellEnd"/>
      <w:r>
        <w:rPr>
          <w:rFonts w:eastAsia="Courier New"/>
          <w:color w:val="000000"/>
          <w:sz w:val="22"/>
          <w:szCs w:val="22"/>
          <w:lang w:val="en-US"/>
        </w:rPr>
        <w:t>;</w:t>
      </w:r>
      <w:r>
        <w:rPr>
          <w:rFonts w:hint="eastAsia"/>
          <w:color w:val="000000"/>
          <w:sz w:val="22"/>
          <w:szCs w:val="22"/>
          <w:lang w:val="en-US" w:eastAsia="zh-CN"/>
        </w:rPr>
        <w:t xml:space="preserve">                                            %</w:t>
      </w:r>
      <w:r>
        <w:rPr>
          <w:color w:val="000000"/>
          <w:sz w:val="22"/>
          <w:szCs w:val="22"/>
          <w:lang w:eastAsia="zh-CN"/>
        </w:rPr>
        <w:t>вектор</w:t>
      </w:r>
      <w:r>
        <w:rPr>
          <w:color w:val="000000"/>
          <w:sz w:val="22"/>
          <w:szCs w:val="22"/>
          <w:lang w:val="en-US" w:eastAsia="zh-CN"/>
        </w:rPr>
        <w:t xml:space="preserve"> </w:t>
      </w:r>
      <w:r>
        <w:rPr>
          <w:color w:val="000000"/>
          <w:sz w:val="22"/>
          <w:szCs w:val="22"/>
          <w:lang w:eastAsia="zh-CN"/>
        </w:rPr>
        <w:t>времени</w:t>
      </w:r>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end</w:t>
      </w:r>
      <w:proofErr w:type="gramEnd"/>
    </w:p>
    <w:p w:rsidR="00BC7ABB" w:rsidRDefault="00BC7ABB">
      <w:pPr>
        <w:widowControl w:val="0"/>
        <w:autoSpaceDE w:val="0"/>
        <w:autoSpaceDN w:val="0"/>
        <w:rPr>
          <w:sz w:val="22"/>
          <w:szCs w:val="22"/>
          <w:lang w:val="en-GB"/>
        </w:rPr>
      </w:pPr>
      <w:proofErr w:type="gramStart"/>
      <w:r>
        <w:rPr>
          <w:rFonts w:eastAsia="Courier New"/>
          <w:color w:val="0000FF"/>
          <w:sz w:val="22"/>
          <w:szCs w:val="22"/>
          <w:lang w:val="en-GB"/>
        </w:rPr>
        <w:t>for</w:t>
      </w:r>
      <w:proofErr w:type="gramEnd"/>
      <w:r>
        <w:rPr>
          <w:rFonts w:eastAsia="Courier New"/>
          <w:color w:val="000000"/>
          <w:sz w:val="22"/>
          <w:szCs w:val="22"/>
          <w:lang w:val="en-GB"/>
        </w:rPr>
        <w:t xml:space="preserve"> </w:t>
      </w:r>
      <w:proofErr w:type="spellStart"/>
      <w:r>
        <w:rPr>
          <w:rFonts w:eastAsia="Courier New"/>
          <w:color w:val="000000"/>
          <w:sz w:val="22"/>
          <w:szCs w:val="22"/>
          <w:lang w:val="en-GB"/>
        </w:rPr>
        <w:t>i</w:t>
      </w:r>
      <w:proofErr w:type="spellEnd"/>
      <w:r>
        <w:rPr>
          <w:rFonts w:eastAsia="Courier New"/>
          <w:color w:val="000000"/>
          <w:sz w:val="22"/>
          <w:szCs w:val="22"/>
          <w:lang w:val="en-GB"/>
        </w:rPr>
        <w:t>=1:500</w:t>
      </w:r>
    </w:p>
    <w:p w:rsidR="00BC7ABB" w:rsidRDefault="00BC7ABB">
      <w:pPr>
        <w:widowControl w:val="0"/>
        <w:autoSpaceDE w:val="0"/>
        <w:autoSpaceDN w:val="0"/>
        <w:rPr>
          <w:sz w:val="22"/>
          <w:szCs w:val="22"/>
          <w:lang w:val="en-GB"/>
        </w:rPr>
      </w:pPr>
      <w:r>
        <w:rPr>
          <w:rFonts w:eastAsia="Courier New"/>
          <w:color w:val="000000"/>
          <w:sz w:val="22"/>
          <w:szCs w:val="22"/>
          <w:lang w:val="en-GB"/>
        </w:rPr>
        <w:t xml:space="preserve">    </w:t>
      </w:r>
      <w:proofErr w:type="gramStart"/>
      <w:r>
        <w:rPr>
          <w:rFonts w:eastAsia="Courier New"/>
          <w:color w:val="000000"/>
          <w:sz w:val="22"/>
          <w:szCs w:val="22"/>
          <w:lang w:val="en-GB"/>
        </w:rPr>
        <w:t>f(</w:t>
      </w:r>
      <w:proofErr w:type="spellStart"/>
      <w:proofErr w:type="gramEnd"/>
      <w:r>
        <w:rPr>
          <w:rFonts w:eastAsia="Courier New"/>
          <w:color w:val="000000"/>
          <w:sz w:val="22"/>
          <w:szCs w:val="22"/>
          <w:lang w:val="en-GB"/>
        </w:rPr>
        <w:t>i</w:t>
      </w:r>
      <w:proofErr w:type="spellEnd"/>
      <w:r>
        <w:rPr>
          <w:rFonts w:eastAsia="Courier New"/>
          <w:color w:val="000000"/>
          <w:sz w:val="22"/>
          <w:szCs w:val="22"/>
          <w:lang w:val="en-GB"/>
        </w:rPr>
        <w:t>)=20000*i-5.02e6;</w:t>
      </w:r>
      <w:r>
        <w:rPr>
          <w:rFonts w:hint="eastAsia"/>
          <w:color w:val="000000"/>
          <w:sz w:val="22"/>
          <w:szCs w:val="22"/>
          <w:lang w:val="en-US" w:eastAsia="zh-CN"/>
        </w:rPr>
        <w:t xml:space="preserve">                             %</w:t>
      </w:r>
      <w:r>
        <w:rPr>
          <w:color w:val="000000"/>
          <w:sz w:val="22"/>
          <w:szCs w:val="22"/>
          <w:lang w:eastAsia="zh-CN"/>
        </w:rPr>
        <w:t>вектор</w:t>
      </w:r>
      <w:r>
        <w:rPr>
          <w:color w:val="000000"/>
          <w:sz w:val="22"/>
          <w:szCs w:val="22"/>
          <w:lang w:val="en-GB" w:eastAsia="zh-CN"/>
        </w:rPr>
        <w:t xml:space="preserve"> </w:t>
      </w:r>
      <w:r>
        <w:rPr>
          <w:color w:val="000000"/>
          <w:sz w:val="22"/>
          <w:szCs w:val="22"/>
          <w:lang w:eastAsia="zh-CN"/>
        </w:rPr>
        <w:t>частоты</w:t>
      </w:r>
    </w:p>
    <w:p w:rsidR="00BC7ABB" w:rsidRDefault="00BC7ABB">
      <w:pPr>
        <w:widowControl w:val="0"/>
        <w:autoSpaceDE w:val="0"/>
        <w:autoSpaceDN w:val="0"/>
        <w:rPr>
          <w:sz w:val="22"/>
          <w:szCs w:val="22"/>
        </w:rPr>
      </w:pPr>
      <w:proofErr w:type="spellStart"/>
      <w:r>
        <w:rPr>
          <w:rFonts w:eastAsia="Courier New"/>
          <w:color w:val="0000FF"/>
          <w:sz w:val="22"/>
          <w:szCs w:val="22"/>
        </w:rPr>
        <w:t>end</w:t>
      </w:r>
      <w:proofErr w:type="spellEnd"/>
      <w:r>
        <w:rPr>
          <w:rFonts w:eastAsia="Courier New"/>
          <w:color w:val="000000"/>
          <w:sz w:val="22"/>
          <w:szCs w:val="22"/>
        </w:rPr>
        <w:t>;</w:t>
      </w:r>
    </w:p>
    <w:p w:rsidR="00BC7ABB" w:rsidRDefault="00BC7ABB">
      <w:pPr>
        <w:widowControl w:val="0"/>
        <w:autoSpaceDE w:val="0"/>
        <w:autoSpaceDN w:val="0"/>
        <w:rPr>
          <w:sz w:val="22"/>
          <w:szCs w:val="22"/>
        </w:rPr>
      </w:pPr>
      <w:proofErr w:type="spellStart"/>
      <w:r>
        <w:rPr>
          <w:rFonts w:eastAsia="Courier New"/>
          <w:color w:val="000000"/>
          <w:sz w:val="22"/>
          <w:szCs w:val="22"/>
        </w:rPr>
        <w:t>figure</w:t>
      </w:r>
      <w:proofErr w:type="spellEnd"/>
    </w:p>
    <w:p w:rsidR="00BC7ABB" w:rsidRDefault="00BC7ABB">
      <w:pPr>
        <w:widowControl w:val="0"/>
        <w:autoSpaceDE w:val="0"/>
        <w:autoSpaceDN w:val="0"/>
        <w:rPr>
          <w:sz w:val="22"/>
          <w:szCs w:val="22"/>
        </w:rPr>
      </w:pPr>
      <w:proofErr w:type="spellStart"/>
      <w:r>
        <w:rPr>
          <w:rFonts w:eastAsia="Courier New"/>
          <w:color w:val="000000"/>
          <w:sz w:val="22"/>
          <w:szCs w:val="22"/>
        </w:rPr>
        <w:t>plot</w:t>
      </w:r>
      <w:proofErr w:type="spellEnd"/>
      <w:r>
        <w:rPr>
          <w:rFonts w:eastAsia="Courier New"/>
          <w:color w:val="000000"/>
          <w:sz w:val="22"/>
          <w:szCs w:val="22"/>
        </w:rPr>
        <w:t>(</w:t>
      </w:r>
      <w:proofErr w:type="spellStart"/>
      <w:r>
        <w:rPr>
          <w:rFonts w:eastAsia="Courier New"/>
          <w:color w:val="000000"/>
          <w:sz w:val="22"/>
          <w:szCs w:val="22"/>
        </w:rPr>
        <w:t>t,A</w:t>
      </w:r>
      <w:proofErr w:type="spellEnd"/>
      <w:r>
        <w:rPr>
          <w:rFonts w:eastAsia="Courier New"/>
          <w:color w:val="000000"/>
          <w:sz w:val="22"/>
          <w:szCs w:val="22"/>
        </w:rPr>
        <w:t>);</w:t>
      </w:r>
      <w:r>
        <w:rPr>
          <w:rFonts w:hint="eastAsia"/>
          <w:color w:val="000000"/>
          <w:sz w:val="22"/>
          <w:szCs w:val="22"/>
          <w:lang w:eastAsia="zh-CN"/>
        </w:rPr>
        <w:t xml:space="preserve">                                                    %</w:t>
      </w:r>
      <w:r>
        <w:rPr>
          <w:color w:val="000000"/>
          <w:sz w:val="22"/>
          <w:szCs w:val="22"/>
          <w:lang w:eastAsia="zh-CN"/>
        </w:rPr>
        <w:t xml:space="preserve">рисовать </w:t>
      </w:r>
      <w:r>
        <w:rPr>
          <w:sz w:val="22"/>
          <w:szCs w:val="22"/>
        </w:rPr>
        <w:t xml:space="preserve">импульс </w:t>
      </w:r>
      <w:proofErr w:type="gramStart"/>
      <w:r>
        <w:rPr>
          <w:sz w:val="22"/>
          <w:szCs w:val="22"/>
        </w:rPr>
        <w:t>в</w:t>
      </w:r>
      <w:proofErr w:type="gramEnd"/>
      <w:r>
        <w:rPr>
          <w:sz w:val="22"/>
          <w:szCs w:val="22"/>
        </w:rPr>
        <w:t xml:space="preserve"> временной области</w:t>
      </w:r>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figure</w:t>
      </w:r>
      <w:proofErr w:type="gramEnd"/>
    </w:p>
    <w:p w:rsidR="00BC7ABB" w:rsidRDefault="00BC7ABB">
      <w:pPr>
        <w:widowControl w:val="0"/>
        <w:autoSpaceDE w:val="0"/>
        <w:autoSpaceDN w:val="0"/>
        <w:rPr>
          <w:sz w:val="22"/>
          <w:szCs w:val="22"/>
          <w:lang w:val="en-GB"/>
        </w:rPr>
      </w:pPr>
      <w:proofErr w:type="gramStart"/>
      <w:r>
        <w:rPr>
          <w:rFonts w:eastAsia="Courier New"/>
          <w:color w:val="000000"/>
          <w:sz w:val="22"/>
          <w:szCs w:val="22"/>
          <w:lang w:val="en-GB"/>
        </w:rPr>
        <w:t>plot(</w:t>
      </w:r>
      <w:proofErr w:type="spellStart"/>
      <w:proofErr w:type="gramEnd"/>
      <w:r>
        <w:rPr>
          <w:rFonts w:eastAsia="Courier New"/>
          <w:color w:val="000000"/>
          <w:sz w:val="22"/>
          <w:szCs w:val="22"/>
          <w:lang w:val="en-GB"/>
        </w:rPr>
        <w:t>f,abs</w:t>
      </w:r>
      <w:proofErr w:type="spellEnd"/>
      <w:r>
        <w:rPr>
          <w:rFonts w:eastAsia="Courier New"/>
          <w:color w:val="000000"/>
          <w:sz w:val="22"/>
          <w:szCs w:val="22"/>
          <w:lang w:val="en-GB"/>
        </w:rPr>
        <w:t>(F))</w:t>
      </w:r>
    </w:p>
    <w:p w:rsidR="00BC7ABB" w:rsidRDefault="00BC7ABB">
      <w:pPr>
        <w:widowControl w:val="0"/>
        <w:autoSpaceDE w:val="0"/>
        <w:autoSpaceDN w:val="0"/>
        <w:rPr>
          <w:sz w:val="22"/>
          <w:szCs w:val="22"/>
        </w:rPr>
      </w:pPr>
      <w:proofErr w:type="spellStart"/>
      <w:r>
        <w:rPr>
          <w:rFonts w:eastAsia="Courier New"/>
          <w:color w:val="000000"/>
          <w:sz w:val="22"/>
          <w:szCs w:val="22"/>
        </w:rPr>
        <w:t>grid</w:t>
      </w:r>
      <w:proofErr w:type="spellEnd"/>
      <w:r>
        <w:rPr>
          <w:rFonts w:eastAsia="Courier New"/>
          <w:color w:val="000000"/>
          <w:sz w:val="22"/>
          <w:szCs w:val="22"/>
        </w:rPr>
        <w:t xml:space="preserve"> </w:t>
      </w:r>
      <w:proofErr w:type="spellStart"/>
      <w:r>
        <w:rPr>
          <w:rFonts w:eastAsia="Courier New"/>
          <w:color w:val="A020F0"/>
          <w:sz w:val="22"/>
          <w:szCs w:val="22"/>
        </w:rPr>
        <w:t>on</w:t>
      </w:r>
      <w:proofErr w:type="spellEnd"/>
      <w:r>
        <w:rPr>
          <w:rFonts w:hint="eastAsia"/>
          <w:color w:val="A020F0"/>
          <w:sz w:val="22"/>
          <w:szCs w:val="22"/>
          <w:lang w:eastAsia="zh-CN"/>
        </w:rPr>
        <w:t xml:space="preserve">                                                      </w:t>
      </w:r>
      <w:r>
        <w:rPr>
          <w:rFonts w:hint="eastAsia"/>
          <w:color w:val="000000"/>
          <w:sz w:val="22"/>
          <w:szCs w:val="22"/>
          <w:lang w:eastAsia="zh-CN"/>
        </w:rPr>
        <w:t xml:space="preserve"> %</w:t>
      </w:r>
      <w:r>
        <w:rPr>
          <w:color w:val="000000"/>
          <w:sz w:val="22"/>
          <w:szCs w:val="22"/>
          <w:lang w:eastAsia="zh-CN"/>
        </w:rPr>
        <w:t>рисовать его спектр</w:t>
      </w:r>
    </w:p>
    <w:p w:rsidR="00BC7ABB" w:rsidRDefault="00BC7ABB">
      <w:pPr>
        <w:spacing w:before="100" w:beforeAutospacing="1" w:after="100" w:afterAutospacing="1"/>
        <w:jc w:val="center"/>
        <w:rPr>
          <w:b/>
          <w:color w:val="000000"/>
          <w:sz w:val="28"/>
          <w:szCs w:val="28"/>
          <w:lang w:eastAsia="zh-CN"/>
        </w:rPr>
      </w:pPr>
    </w:p>
    <w:sectPr w:rsidR="00BC7ABB" w:rsidSect="000248D7">
      <w:headerReference w:type="default" r:id="rId247"/>
      <w:pgSz w:w="11906" w:h="16838"/>
      <w:pgMar w:top="1134" w:right="851" w:bottom="1134" w:left="1418" w:header="709" w:footer="709" w:gutter="0"/>
      <w:pgNumType w:start="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3890" w:rsidRDefault="00ED3890">
      <w:r>
        <w:separator/>
      </w:r>
    </w:p>
  </w:endnote>
  <w:endnote w:type="continuationSeparator" w:id="0">
    <w:p w:rsidR="00ED3890" w:rsidRDefault="00ED389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20002A87" w:usb1="80000000" w:usb2="00000008"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rialMT">
    <w:altName w:val="Times New Roman"/>
    <w:panose1 w:val="00000000000000000000"/>
    <w:charset w:val="CC"/>
    <w:family w:val="auto"/>
    <w:notTrueType/>
    <w:pitch w:val="default"/>
    <w:sig w:usb0="00000203" w:usb1="00000000" w:usb2="00000000" w:usb3="00000000" w:csb0="00000005" w:csb1="00000000"/>
  </w:font>
  <w:font w:name="NewtonC">
    <w:altName w:val="Segoe Print"/>
    <w:charset w:val="CC"/>
    <w:family w:val="auto"/>
    <w:pitch w:val="default"/>
    <w:sig w:usb0="00000201" w:usb1="00000000" w:usb2="00000000" w:usb3="00000000" w:csb0="00000004" w:csb1="00000000"/>
  </w:font>
  <w:font w:name="TimesNewRoman">
    <w:altName w:val="宋体"/>
    <w:charset w:val="86"/>
    <w:family w:val="auto"/>
    <w:pitch w:val="default"/>
    <w:sig w:usb0="00000001" w:usb1="080E0000" w:usb2="00000010" w:usb3="00000000" w:csb0="00040000" w:csb1="00000000"/>
  </w:font>
  <w:font w:name="NewtonC-Italic">
    <w:altName w:val="宋体"/>
    <w:charset w:val="86"/>
    <w:family w:val="auto"/>
    <w:pitch w:val="default"/>
    <w:sig w:usb0="00000001" w:usb1="080E0000" w:usb2="00000010" w:usb3="00000000" w:csb0="00040000" w:csb1="00000000"/>
  </w:font>
  <w:font w:name="TimesNewRoman,Italic">
    <w:altName w:val="Segoe Print"/>
    <w:charset w:val="00"/>
    <w:family w:val="roman"/>
    <w:pitch w:val="default"/>
    <w:sig w:usb0="00000003" w:usb1="00000000" w:usb2="00000000" w:usb3="00000000" w:csb0="00000001" w:csb1="00000000"/>
  </w:font>
  <w:font w:name="TimesNewRoman,Bold">
    <w:altName w:val="宋体"/>
    <w:charset w:val="86"/>
    <w:family w:val="auto"/>
    <w:pitch w:val="default"/>
    <w:sig w:usb0="00000001" w:usb1="080E0000" w:usb2="00000010" w:usb3="00000000" w:csb0="00040000" w:csb1="00000000"/>
  </w:font>
  <w:font w:name="Cambria Math">
    <w:panose1 w:val="02040503050406030204"/>
    <w:charset w:val="CC"/>
    <w:family w:val="roman"/>
    <w:pitch w:val="variable"/>
    <w:sig w:usb0="A00002EF" w:usb1="420020EB" w:usb2="00000000" w:usb3="00000000" w:csb0="0000009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3890" w:rsidRDefault="00ED3890">
      <w:r>
        <w:separator/>
      </w:r>
    </w:p>
  </w:footnote>
  <w:footnote w:type="continuationSeparator" w:id="0">
    <w:p w:rsidR="00ED3890" w:rsidRDefault="00ED38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1C5" w:rsidRDefault="00FF378C">
    <w:pPr>
      <w:pStyle w:val="a7"/>
      <w:jc w:val="right"/>
    </w:pPr>
    <w:fldSimple w:instr=" PAGE   \* MERGEFORMAT ">
      <w:r w:rsidR="00650DC8" w:rsidRPr="00650DC8">
        <w:rPr>
          <w:noProof/>
          <w:lang w:val="zh-CN"/>
        </w:rPr>
        <w:t>70</w:t>
      </w:r>
    </w:fldSimple>
  </w:p>
  <w:p w:rsidR="009721C5" w:rsidRDefault="009721C5">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
    <w:nsid w:val="00000008"/>
    <w:multiLevelType w:val="singleLevel"/>
    <w:tmpl w:val="00000008"/>
    <w:lvl w:ilvl="0">
      <w:start w:val="1"/>
      <w:numFmt w:val="decimal"/>
      <w:suff w:val="space"/>
      <w:lvlText w:val="%1."/>
      <w:lvlJc w:val="left"/>
    </w:lvl>
  </w:abstractNum>
  <w:abstractNum w:abstractNumId="3">
    <w:nsid w:val="00000009"/>
    <w:multiLevelType w:val="multilevel"/>
    <w:tmpl w:val="0000000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A"/>
    <w:multiLevelType w:val="singleLevel"/>
    <w:tmpl w:val="0000000A"/>
    <w:lvl w:ilvl="0">
      <w:start w:val="1"/>
      <w:numFmt w:val="decimal"/>
      <w:suff w:val="space"/>
      <w:lvlText w:val="%1."/>
      <w:lvlJc w:val="left"/>
    </w:lvl>
  </w:abstractNum>
  <w:abstractNum w:abstractNumId="5">
    <w:nsid w:val="0000000B"/>
    <w:multiLevelType w:val="multilevel"/>
    <w:tmpl w:val="0000000B"/>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5587749F"/>
    <w:multiLevelType w:val="multilevel"/>
    <w:tmpl w:val="0000000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7">
    <w:nsid w:val="6C7055FB"/>
    <w:multiLevelType w:val="hybridMultilevel"/>
    <w:tmpl w:val="A674561E"/>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6"/>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stylePaneFormatFilter w:val="3F01"/>
  <w:defaultTabStop w:val="708"/>
  <w:characterSpacingControl w:val="doNotCompress"/>
  <w:doNotValidateAgainstSchema/>
  <w:doNotDemarcateInvalidXml/>
  <w:footnotePr>
    <w:footnote w:id="-1"/>
    <w:footnote w:id="0"/>
  </w:footnotePr>
  <w:endnotePr>
    <w:endnote w:id="-1"/>
    <w:endnote w:id="0"/>
  </w:endnotePr>
  <w:compat>
    <w:spaceForUL/>
    <w:doNotLeaveBackslashAlone/>
    <w:useFELayout/>
  </w:compat>
  <w:rsids>
    <w:rsidRoot w:val="00172A27"/>
    <w:rsid w:val="0001147B"/>
    <w:rsid w:val="000248D7"/>
    <w:rsid w:val="00054E07"/>
    <w:rsid w:val="00073518"/>
    <w:rsid w:val="000914FC"/>
    <w:rsid w:val="000F1463"/>
    <w:rsid w:val="001370E2"/>
    <w:rsid w:val="00153246"/>
    <w:rsid w:val="00172A27"/>
    <w:rsid w:val="001961C3"/>
    <w:rsid w:val="002152ED"/>
    <w:rsid w:val="00244429"/>
    <w:rsid w:val="00250A0F"/>
    <w:rsid w:val="00265E6C"/>
    <w:rsid w:val="00270FC6"/>
    <w:rsid w:val="0029658F"/>
    <w:rsid w:val="002C5593"/>
    <w:rsid w:val="0032210C"/>
    <w:rsid w:val="0033059F"/>
    <w:rsid w:val="003305AF"/>
    <w:rsid w:val="00350656"/>
    <w:rsid w:val="003576F6"/>
    <w:rsid w:val="00362368"/>
    <w:rsid w:val="003713F5"/>
    <w:rsid w:val="00374466"/>
    <w:rsid w:val="00390567"/>
    <w:rsid w:val="00392612"/>
    <w:rsid w:val="003A0CF2"/>
    <w:rsid w:val="003D03A0"/>
    <w:rsid w:val="003D1929"/>
    <w:rsid w:val="003D5B91"/>
    <w:rsid w:val="003E0EE4"/>
    <w:rsid w:val="003F4B5E"/>
    <w:rsid w:val="004075A1"/>
    <w:rsid w:val="00422295"/>
    <w:rsid w:val="00471B44"/>
    <w:rsid w:val="0047583E"/>
    <w:rsid w:val="004E0964"/>
    <w:rsid w:val="00507391"/>
    <w:rsid w:val="0054334F"/>
    <w:rsid w:val="00565613"/>
    <w:rsid w:val="00566BE1"/>
    <w:rsid w:val="00594A8C"/>
    <w:rsid w:val="005A1648"/>
    <w:rsid w:val="005A243E"/>
    <w:rsid w:val="005B30E4"/>
    <w:rsid w:val="005C25F5"/>
    <w:rsid w:val="005E3A33"/>
    <w:rsid w:val="006109AA"/>
    <w:rsid w:val="00611DB6"/>
    <w:rsid w:val="00616268"/>
    <w:rsid w:val="00650DC8"/>
    <w:rsid w:val="00680FF5"/>
    <w:rsid w:val="0069046A"/>
    <w:rsid w:val="0069418A"/>
    <w:rsid w:val="00721F54"/>
    <w:rsid w:val="00766AC5"/>
    <w:rsid w:val="00883C43"/>
    <w:rsid w:val="008C1FC0"/>
    <w:rsid w:val="008D117C"/>
    <w:rsid w:val="008E04E9"/>
    <w:rsid w:val="008E0A3B"/>
    <w:rsid w:val="008E48CE"/>
    <w:rsid w:val="008F63E7"/>
    <w:rsid w:val="008F66F6"/>
    <w:rsid w:val="00901BE8"/>
    <w:rsid w:val="00921AA1"/>
    <w:rsid w:val="00923371"/>
    <w:rsid w:val="009240C1"/>
    <w:rsid w:val="00924FAD"/>
    <w:rsid w:val="009310D9"/>
    <w:rsid w:val="009721C5"/>
    <w:rsid w:val="009B0099"/>
    <w:rsid w:val="009B2316"/>
    <w:rsid w:val="009F40A4"/>
    <w:rsid w:val="00A64AFE"/>
    <w:rsid w:val="00A7606D"/>
    <w:rsid w:val="00B14726"/>
    <w:rsid w:val="00B501D2"/>
    <w:rsid w:val="00B5523F"/>
    <w:rsid w:val="00B574CE"/>
    <w:rsid w:val="00B606EB"/>
    <w:rsid w:val="00B65BF6"/>
    <w:rsid w:val="00B77F31"/>
    <w:rsid w:val="00BB002A"/>
    <w:rsid w:val="00BB11F2"/>
    <w:rsid w:val="00BC7ABB"/>
    <w:rsid w:val="00BF4A06"/>
    <w:rsid w:val="00C20EEE"/>
    <w:rsid w:val="00C45960"/>
    <w:rsid w:val="00C6093F"/>
    <w:rsid w:val="00C859A5"/>
    <w:rsid w:val="00CB1566"/>
    <w:rsid w:val="00CB3FC2"/>
    <w:rsid w:val="00CD70D1"/>
    <w:rsid w:val="00CE7352"/>
    <w:rsid w:val="00D15B3B"/>
    <w:rsid w:val="00D61869"/>
    <w:rsid w:val="00D63499"/>
    <w:rsid w:val="00D707D3"/>
    <w:rsid w:val="00D73D2B"/>
    <w:rsid w:val="00D83A0D"/>
    <w:rsid w:val="00D9179F"/>
    <w:rsid w:val="00DA55A9"/>
    <w:rsid w:val="00DC472E"/>
    <w:rsid w:val="00E14AC8"/>
    <w:rsid w:val="00E556C7"/>
    <w:rsid w:val="00E720EE"/>
    <w:rsid w:val="00E810FA"/>
    <w:rsid w:val="00E860A7"/>
    <w:rsid w:val="00E9510B"/>
    <w:rsid w:val="00EC5216"/>
    <w:rsid w:val="00ED3890"/>
    <w:rsid w:val="00F35812"/>
    <w:rsid w:val="00F45AEF"/>
    <w:rsid w:val="00F718D7"/>
    <w:rsid w:val="00FA567C"/>
    <w:rsid w:val="00FF378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ules v:ext="edit">
        <o:r id="V:Rule51" type="connector" idref="#_x0000_s1103"/>
        <o:r id="V:Rule52" type="connector" idref="#_x0000_s1060"/>
        <o:r id="V:Rule53" type="connector" idref="#_x0000_s1046"/>
        <o:r id="V:Rule54" type="connector" idref="#_x0000_s1041"/>
        <o:r id="V:Rule55" type="connector" idref="#_x0000_s1088"/>
        <o:r id="V:Rule56" type="connector" idref="#_x0000_s1037"/>
        <o:r id="V:Rule57" type="connector" idref="#_x0000_s1087"/>
        <o:r id="V:Rule58" type="connector" idref="#_x0000_s1040"/>
        <o:r id="V:Rule59" type="connector" idref="#_x0000_s1058"/>
        <o:r id="V:Rule60" type="connector" idref="#_x0000_s1108"/>
        <o:r id="V:Rule61" type="connector" idref="#_x0000_s1092"/>
        <o:r id="V:Rule62" type="connector" idref="#_x0000_s1079"/>
        <o:r id="V:Rule63" type="connector" idref="#_x0000_s1070"/>
        <o:r id="V:Rule64" type="connector" idref="#_x0000_s1075"/>
        <o:r id="V:Rule65" type="connector" idref="#_x0000_s1105"/>
        <o:r id="V:Rule66" type="connector" idref="#_x0000_s1077"/>
        <o:r id="V:Rule67" type="connector" idref="#_x0000_s1089"/>
        <o:r id="V:Rule68" type="connector" idref="#_x0000_s1033"/>
        <o:r id="V:Rule69" type="connector" idref="#_x0000_s1056"/>
        <o:r id="V:Rule70" type="connector" idref="#_x0000_s1027"/>
        <o:r id="V:Rule71" type="connector" idref="#_x0000_s1038"/>
        <o:r id="V:Rule72" type="connector" idref="#_x0000_s1068"/>
        <o:r id="V:Rule73" type="connector" idref="#_x0000_s1036"/>
        <o:r id="V:Rule74" type="connector" idref="#_x0000_s1101"/>
        <o:r id="V:Rule75" type="connector" idref="#_x0000_s1093"/>
        <o:r id="V:Rule76" type="connector" idref="#_x0000_s1032"/>
        <o:r id="V:Rule77" type="connector" idref="#_x0000_s1082">
          <o:proxy start="" idref="#_x0000_s1052" connectloc="2"/>
          <o:proxy end="" idref="#_x0000_s1083" connectloc="0"/>
        </o:r>
        <o:r id="V:Rule78" type="connector" idref="#_x0000_s1073"/>
        <o:r id="V:Rule79" type="connector" idref="#_x0000_s1059"/>
        <o:r id="V:Rule80" type="connector" idref="#_x0000_s1066"/>
        <o:r id="V:Rule81" type="connector" idref="#_x0000_s1050"/>
        <o:r id="V:Rule82" type="connector" idref="#_x0000_s1051">
          <o:proxy start="" idref="#_x0000_s1049" connectloc="2"/>
        </o:r>
        <o:r id="V:Rule83" type="connector" idref="#_x0000_s1044"/>
        <o:r id="V:Rule84" type="connector" idref="#_x0000_s1045"/>
        <o:r id="V:Rule85" type="connector" idref="#_x0000_s1078"/>
        <o:r id="V:Rule86" type="connector" idref="#_x0000_s1095"/>
        <o:r id="V:Rule87" type="connector" idref="#_x0000_s1094">
          <o:proxy start="" idref="#_x0000_s1069" connectloc="2"/>
        </o:r>
        <o:r id="V:Rule88" type="connector" idref="#_x0000_s1063"/>
        <o:r id="V:Rule89" type="connector" idref="#_x0000_s1086"/>
        <o:r id="V:Rule90" type="connector" idref="#_x0000_s1064"/>
        <o:r id="V:Rule91" type="connector" idref="#_x0000_s1090"/>
        <o:r id="V:Rule92" type="connector" idref="#_x0000_s1057"/>
        <o:r id="V:Rule93" type="connector" idref="#_x0000_s1055"/>
        <o:r id="V:Rule94" type="connector" idref="#_x0000_s1107"/>
        <o:r id="V:Rule95" type="connector" idref="#_x0000_s1100"/>
        <o:r id="V:Rule96" type="connector" idref="#_x0000_s1099"/>
        <o:r id="V:Rule97" type="connector" idref="#_x0000_s1081"/>
        <o:r id="V:Rule98" type="connector" idref="#_x0000_s1031"/>
        <o:r id="V:Rule99" type="connector" idref="#_x0000_s1096"/>
        <o:r id="V:Rule100"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48D7"/>
    <w:rPr>
      <w:sz w:val="24"/>
      <w:szCs w:val="24"/>
    </w:rPr>
  </w:style>
  <w:style w:type="paragraph" w:styleId="1">
    <w:name w:val="heading 1"/>
    <w:basedOn w:val="a"/>
    <w:next w:val="a"/>
    <w:qFormat/>
    <w:rsid w:val="000248D7"/>
    <w:pPr>
      <w:keepNext/>
      <w:spacing w:before="240" w:after="60"/>
      <w:outlineLvl w:val="0"/>
    </w:pPr>
    <w:rPr>
      <w:rFonts w:ascii="Arial" w:hAnsi="Arial" w:cs="Arial"/>
      <w:b/>
      <w:bCs/>
      <w:kern w:val="32"/>
      <w:sz w:val="32"/>
      <w:szCs w:val="32"/>
    </w:rPr>
  </w:style>
  <w:style w:type="paragraph" w:styleId="2">
    <w:name w:val="heading 2"/>
    <w:basedOn w:val="a"/>
    <w:next w:val="a"/>
    <w:qFormat/>
    <w:rsid w:val="000248D7"/>
    <w:pPr>
      <w:keepNext/>
      <w:keepLines/>
      <w:widowControl w:val="0"/>
      <w:spacing w:before="260" w:after="260" w:line="413" w:lineRule="auto"/>
      <w:outlineLvl w:val="1"/>
    </w:pPr>
    <w:rPr>
      <w:rFonts w:ascii="Arial" w:hAnsi="Arial"/>
      <w:b/>
      <w:kern w:val="2"/>
      <w:sz w:val="32"/>
      <w:szCs w:val="20"/>
      <w:lang w:val="en-US" w:eastAsia="zh-CN"/>
    </w:rPr>
  </w:style>
  <w:style w:type="paragraph" w:styleId="3">
    <w:name w:val="heading 3"/>
    <w:basedOn w:val="a"/>
    <w:next w:val="a"/>
    <w:qFormat/>
    <w:rsid w:val="000248D7"/>
    <w:pPr>
      <w:keepNext/>
      <w:keepLines/>
      <w:widowControl w:val="0"/>
      <w:spacing w:before="260" w:after="260" w:line="413" w:lineRule="auto"/>
      <w:outlineLvl w:val="2"/>
    </w:pPr>
    <w:rPr>
      <w:b/>
      <w:kern w:val="2"/>
      <w:sz w:val="21"/>
      <w:szCs w:val="20"/>
      <w:lang w:val="en-US" w:eastAsia="zh-CN"/>
    </w:rPr>
  </w:style>
  <w:style w:type="paragraph" w:styleId="4">
    <w:name w:val="heading 4"/>
    <w:basedOn w:val="a"/>
    <w:next w:val="a"/>
    <w:qFormat/>
    <w:rsid w:val="000248D7"/>
    <w:pPr>
      <w:keepNext/>
      <w:keepLines/>
      <w:widowControl w:val="0"/>
      <w:spacing w:before="280" w:after="290" w:line="372" w:lineRule="auto"/>
      <w:jc w:val="both"/>
      <w:outlineLvl w:val="3"/>
    </w:pPr>
    <w:rPr>
      <w:rFonts w:ascii="Arial" w:eastAsia="SimHei" w:hAnsi="Arial"/>
      <w:b/>
      <w:kern w:val="2"/>
      <w:sz w:val="28"/>
      <w:szCs w:val="20"/>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248D7"/>
    <w:rPr>
      <w:color w:val="800080"/>
      <w:u w:val="single"/>
    </w:rPr>
  </w:style>
  <w:style w:type="character" w:styleId="a4">
    <w:name w:val="page number"/>
    <w:basedOn w:val="a0"/>
    <w:rsid w:val="000248D7"/>
  </w:style>
  <w:style w:type="character" w:styleId="a5">
    <w:name w:val="Hyperlink"/>
    <w:basedOn w:val="a0"/>
    <w:rsid w:val="000248D7"/>
    <w:rPr>
      <w:color w:val="0000FF"/>
      <w:u w:val="single"/>
    </w:rPr>
  </w:style>
  <w:style w:type="character" w:customStyle="1" w:styleId="apple-converted-space">
    <w:name w:val="apple-converted-space"/>
    <w:basedOn w:val="a0"/>
    <w:rsid w:val="000248D7"/>
  </w:style>
  <w:style w:type="character" w:customStyle="1" w:styleId="apple-style-span">
    <w:name w:val="apple-style-span"/>
    <w:basedOn w:val="a0"/>
    <w:rsid w:val="000248D7"/>
  </w:style>
  <w:style w:type="character" w:customStyle="1" w:styleId="longtext">
    <w:name w:val="long_text"/>
    <w:basedOn w:val="a0"/>
    <w:rsid w:val="000248D7"/>
  </w:style>
  <w:style w:type="character" w:customStyle="1" w:styleId="HTML">
    <w:name w:val="Стандартный HTML Знак"/>
    <w:basedOn w:val="a0"/>
    <w:link w:val="HTML0"/>
    <w:rsid w:val="000248D7"/>
    <w:rPr>
      <w:rFonts w:ascii="Courier New" w:eastAsia="SimSun" w:hAnsi="Courier New" w:cs="Courier New"/>
      <w:kern w:val="2"/>
      <w:lang w:val="en-US" w:eastAsia="zh-CN" w:bidi="ar-SA"/>
    </w:rPr>
  </w:style>
  <w:style w:type="character" w:customStyle="1" w:styleId="a6">
    <w:name w:val="Верхний колонтитул Знак"/>
    <w:basedOn w:val="a0"/>
    <w:link w:val="a7"/>
    <w:rsid w:val="000248D7"/>
    <w:rPr>
      <w:kern w:val="2"/>
      <w:sz w:val="18"/>
    </w:rPr>
  </w:style>
  <w:style w:type="paragraph" w:styleId="20">
    <w:name w:val="Body Text First Indent 2"/>
    <w:basedOn w:val="a8"/>
    <w:rsid w:val="000248D7"/>
    <w:pPr>
      <w:widowControl w:val="0"/>
      <w:ind w:leftChars="200" w:left="420" w:firstLineChars="200" w:firstLine="420"/>
      <w:jc w:val="both"/>
    </w:pPr>
    <w:rPr>
      <w:kern w:val="2"/>
      <w:sz w:val="21"/>
      <w:szCs w:val="20"/>
      <w:lang w:val="en-US" w:eastAsia="zh-CN"/>
    </w:rPr>
  </w:style>
  <w:style w:type="paragraph" w:styleId="a7">
    <w:name w:val="header"/>
    <w:basedOn w:val="a"/>
    <w:link w:val="a6"/>
    <w:rsid w:val="000248D7"/>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kern w:val="2"/>
      <w:sz w:val="18"/>
    </w:rPr>
  </w:style>
  <w:style w:type="paragraph" w:styleId="a9">
    <w:name w:val="footer"/>
    <w:basedOn w:val="a"/>
    <w:rsid w:val="000248D7"/>
    <w:pPr>
      <w:widowControl w:val="0"/>
      <w:tabs>
        <w:tab w:val="center" w:pos="4153"/>
        <w:tab w:val="right" w:pos="8306"/>
      </w:tabs>
      <w:snapToGrid w:val="0"/>
    </w:pPr>
    <w:rPr>
      <w:kern w:val="2"/>
      <w:sz w:val="18"/>
      <w:szCs w:val="20"/>
      <w:lang w:val="en-US" w:eastAsia="zh-CN"/>
    </w:rPr>
  </w:style>
  <w:style w:type="paragraph" w:styleId="HTML0">
    <w:name w:val="HTML Preformatted"/>
    <w:basedOn w:val="a"/>
    <w:link w:val="HTML"/>
    <w:rsid w:val="000248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Courier New" w:hAnsi="Courier New" w:cs="Courier New"/>
      <w:kern w:val="2"/>
      <w:lang w:val="en-US" w:eastAsia="zh-CN"/>
    </w:rPr>
  </w:style>
  <w:style w:type="paragraph" w:customStyle="1" w:styleId="10">
    <w:name w:val="样式1"/>
    <w:basedOn w:val="4"/>
    <w:next w:val="aa"/>
    <w:rsid w:val="000248D7"/>
    <w:pPr>
      <w:jc w:val="center"/>
    </w:pPr>
    <w:rPr>
      <w:rFonts w:eastAsia="SimSun"/>
      <w:sz w:val="21"/>
    </w:rPr>
  </w:style>
  <w:style w:type="paragraph" w:customStyle="1" w:styleId="11">
    <w:name w:val=".òè.ü1"/>
    <w:basedOn w:val="Default"/>
    <w:next w:val="Default"/>
    <w:rsid w:val="000248D7"/>
    <w:rPr>
      <w:rFonts w:hint="default"/>
    </w:rPr>
  </w:style>
  <w:style w:type="paragraph" w:customStyle="1" w:styleId="a20">
    <w:name w:val=".à....a.ê 2"/>
    <w:basedOn w:val="Default"/>
    <w:next w:val="Default"/>
    <w:rsid w:val="000248D7"/>
    <w:rPr>
      <w:rFonts w:hint="default"/>
    </w:rPr>
  </w:style>
  <w:style w:type="paragraph" w:customStyle="1" w:styleId="p0">
    <w:name w:val="p0"/>
    <w:basedOn w:val="a"/>
    <w:rsid w:val="000248D7"/>
    <w:rPr>
      <w:rFonts w:hint="eastAsia"/>
    </w:rPr>
  </w:style>
  <w:style w:type="paragraph" w:customStyle="1" w:styleId="p15">
    <w:name w:val="p15"/>
    <w:basedOn w:val="a"/>
    <w:rsid w:val="000248D7"/>
    <w:rPr>
      <w:rFonts w:ascii="Courier New" w:hAnsi="Courier New" w:hint="eastAsia"/>
      <w:sz w:val="20"/>
    </w:rPr>
  </w:style>
  <w:style w:type="paragraph" w:customStyle="1" w:styleId="12">
    <w:name w:val="Заголовок1 (Раздел диссертации)"/>
    <w:basedOn w:val="1"/>
    <w:next w:val="a"/>
    <w:rsid w:val="000248D7"/>
    <w:pPr>
      <w:spacing w:before="0" w:after="100" w:afterAutospacing="1" w:line="360" w:lineRule="auto"/>
      <w:jc w:val="center"/>
    </w:pPr>
    <w:rPr>
      <w:rFonts w:ascii="Times New Roman" w:hAnsi="Times New Roman" w:cs="Times New Roman"/>
      <w:caps/>
      <w:kern w:val="0"/>
      <w:sz w:val="28"/>
      <w:szCs w:val="28"/>
    </w:rPr>
  </w:style>
  <w:style w:type="paragraph" w:customStyle="1" w:styleId="Default">
    <w:name w:val="Default"/>
    <w:rsid w:val="000248D7"/>
    <w:pPr>
      <w:widowControl w:val="0"/>
      <w:autoSpaceDE w:val="0"/>
      <w:autoSpaceDN w:val="0"/>
    </w:pPr>
    <w:rPr>
      <w:rFonts w:hint="eastAsia"/>
      <w:color w:val="000000"/>
      <w:sz w:val="24"/>
      <w:lang w:val="en-US" w:eastAsia="zh-CN"/>
    </w:rPr>
  </w:style>
  <w:style w:type="paragraph" w:customStyle="1" w:styleId="ab">
    <w:name w:val="列出段落"/>
    <w:basedOn w:val="a"/>
    <w:rsid w:val="000248D7"/>
    <w:pPr>
      <w:widowControl w:val="0"/>
      <w:ind w:firstLineChars="200" w:firstLine="420"/>
      <w:jc w:val="both"/>
    </w:pPr>
    <w:rPr>
      <w:rFonts w:ascii="Calibri" w:hAnsi="Calibri"/>
      <w:kern w:val="2"/>
      <w:sz w:val="21"/>
      <w:szCs w:val="22"/>
      <w:lang w:val="en-US" w:eastAsia="zh-CN"/>
    </w:rPr>
  </w:style>
  <w:style w:type="paragraph" w:styleId="ac">
    <w:name w:val="No Spacing"/>
    <w:qFormat/>
    <w:rsid w:val="000248D7"/>
    <w:rPr>
      <w:rFonts w:ascii="Calibri" w:hAnsi="Calibri"/>
      <w:sz w:val="22"/>
      <w:szCs w:val="22"/>
    </w:rPr>
  </w:style>
  <w:style w:type="paragraph" w:styleId="ad">
    <w:name w:val="List Paragraph"/>
    <w:basedOn w:val="a"/>
    <w:qFormat/>
    <w:rsid w:val="00244429"/>
    <w:pPr>
      <w:spacing w:after="200" w:line="276" w:lineRule="auto"/>
      <w:ind w:firstLine="720"/>
      <w:jc w:val="both"/>
    </w:pPr>
    <w:rPr>
      <w:rFonts w:eastAsia="Calibri"/>
      <w:sz w:val="28"/>
      <w:szCs w:val="22"/>
      <w:lang w:eastAsia="en-US"/>
    </w:rPr>
  </w:style>
  <w:style w:type="paragraph" w:customStyle="1" w:styleId="ae">
    <w:name w:val="текст основной"/>
    <w:basedOn w:val="a"/>
    <w:rsid w:val="000248D7"/>
    <w:pPr>
      <w:spacing w:line="360" w:lineRule="auto"/>
      <w:ind w:firstLine="720"/>
      <w:jc w:val="both"/>
    </w:pPr>
    <w:rPr>
      <w:sz w:val="28"/>
    </w:rPr>
  </w:style>
  <w:style w:type="paragraph" w:styleId="a8">
    <w:name w:val="Body Text Indent"/>
    <w:basedOn w:val="a"/>
    <w:rsid w:val="000248D7"/>
    <w:pPr>
      <w:spacing w:after="120"/>
      <w:ind w:left="283"/>
    </w:pPr>
  </w:style>
  <w:style w:type="paragraph" w:styleId="aa">
    <w:name w:val="Note Heading"/>
    <w:basedOn w:val="a"/>
    <w:next w:val="a"/>
    <w:rsid w:val="000248D7"/>
    <w:pPr>
      <w:widowControl w:val="0"/>
      <w:jc w:val="center"/>
    </w:pPr>
    <w:rPr>
      <w:kern w:val="2"/>
      <w:sz w:val="21"/>
      <w:szCs w:val="20"/>
      <w:lang w:val="en-US" w:eastAsia="zh-CN"/>
    </w:rPr>
  </w:style>
  <w:style w:type="character" w:customStyle="1" w:styleId="hps">
    <w:name w:val="hps"/>
    <w:basedOn w:val="a0"/>
    <w:rsid w:val="003F4B5E"/>
  </w:style>
  <w:style w:type="paragraph" w:styleId="af">
    <w:name w:val="Balloon Text"/>
    <w:basedOn w:val="a"/>
    <w:link w:val="af0"/>
    <w:uiPriority w:val="99"/>
    <w:semiHidden/>
    <w:unhideWhenUsed/>
    <w:rsid w:val="008C1FC0"/>
    <w:rPr>
      <w:rFonts w:ascii="Tahoma" w:hAnsi="Tahoma" w:cs="Tahoma"/>
      <w:sz w:val="16"/>
      <w:szCs w:val="16"/>
    </w:rPr>
  </w:style>
  <w:style w:type="character" w:customStyle="1" w:styleId="af0">
    <w:name w:val="Текст выноски Знак"/>
    <w:basedOn w:val="a0"/>
    <w:link w:val="af"/>
    <w:uiPriority w:val="99"/>
    <w:semiHidden/>
    <w:rsid w:val="008C1FC0"/>
    <w:rPr>
      <w:rFonts w:ascii="Tahoma" w:hAnsi="Tahoma" w:cs="Tahoma"/>
      <w:sz w:val="16"/>
      <w:szCs w:val="16"/>
    </w:rPr>
  </w:style>
  <w:style w:type="character" w:styleId="af1">
    <w:name w:val="Placeholder Text"/>
    <w:basedOn w:val="a0"/>
    <w:uiPriority w:val="99"/>
    <w:semiHidden/>
    <w:rsid w:val="008C1FC0"/>
    <w:rPr>
      <w:color w:val="808080"/>
    </w:rPr>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12.png"/><Relationship Id="rId42" Type="http://schemas.openxmlformats.org/officeDocument/2006/relationships/oleObject" Target="embeddings/oleObject12.bin"/><Relationship Id="rId63" Type="http://schemas.openxmlformats.org/officeDocument/2006/relationships/image" Target="media/image39.wmf"/><Relationship Id="rId84" Type="http://schemas.openxmlformats.org/officeDocument/2006/relationships/image" Target="media/image50.wmf"/><Relationship Id="rId138" Type="http://schemas.openxmlformats.org/officeDocument/2006/relationships/image" Target="media/image78.wmf"/><Relationship Id="rId159" Type="http://schemas.openxmlformats.org/officeDocument/2006/relationships/image" Target="media/image92.wmf"/><Relationship Id="rId170" Type="http://schemas.openxmlformats.org/officeDocument/2006/relationships/oleObject" Target="embeddings/oleObject66.bin"/><Relationship Id="rId191" Type="http://schemas.openxmlformats.org/officeDocument/2006/relationships/image" Target="media/image111.emf"/><Relationship Id="rId205" Type="http://schemas.openxmlformats.org/officeDocument/2006/relationships/image" Target="media/image118.emf"/><Relationship Id="rId226" Type="http://schemas.openxmlformats.org/officeDocument/2006/relationships/image" Target="media/image135.wmf"/><Relationship Id="rId247" Type="http://schemas.openxmlformats.org/officeDocument/2006/relationships/header" Target="header1.xml"/><Relationship Id="rId107" Type="http://schemas.openxmlformats.org/officeDocument/2006/relationships/oleObject" Target="embeddings/oleObject41.bin"/><Relationship Id="rId11" Type="http://schemas.openxmlformats.org/officeDocument/2006/relationships/image" Target="media/image4.png"/><Relationship Id="rId32" Type="http://schemas.openxmlformats.org/officeDocument/2006/relationships/oleObject" Target="embeddings/oleObject7.bin"/><Relationship Id="rId53" Type="http://schemas.openxmlformats.org/officeDocument/2006/relationships/image" Target="media/image33.png"/><Relationship Id="rId74" Type="http://schemas.openxmlformats.org/officeDocument/2006/relationships/image" Target="media/image45.wmf"/><Relationship Id="rId128" Type="http://schemas.openxmlformats.org/officeDocument/2006/relationships/image" Target="media/image73.wmf"/><Relationship Id="rId149" Type="http://schemas.openxmlformats.org/officeDocument/2006/relationships/oleObject" Target="embeddings/oleObject57.bin"/><Relationship Id="rId5" Type="http://schemas.openxmlformats.org/officeDocument/2006/relationships/footnotes" Target="footnotes.xml"/><Relationship Id="rId95" Type="http://schemas.openxmlformats.org/officeDocument/2006/relationships/image" Target="media/image57.wmf"/><Relationship Id="rId160" Type="http://schemas.openxmlformats.org/officeDocument/2006/relationships/oleObject" Target="embeddings/oleObject62.bin"/><Relationship Id="rId181" Type="http://schemas.openxmlformats.org/officeDocument/2006/relationships/image" Target="media/image105.png"/><Relationship Id="rId216" Type="http://schemas.openxmlformats.org/officeDocument/2006/relationships/image" Target="media/image125.wmf"/><Relationship Id="rId237" Type="http://schemas.openxmlformats.org/officeDocument/2006/relationships/image" Target="media/image146.wmf"/><Relationship Id="rId22" Type="http://schemas.openxmlformats.org/officeDocument/2006/relationships/image" Target="media/image13.png"/><Relationship Id="rId43" Type="http://schemas.openxmlformats.org/officeDocument/2006/relationships/image" Target="media/image25.wmf"/><Relationship Id="rId64" Type="http://schemas.openxmlformats.org/officeDocument/2006/relationships/oleObject" Target="embeddings/oleObject19.bin"/><Relationship Id="rId118" Type="http://schemas.openxmlformats.org/officeDocument/2006/relationships/oleObject" Target="embeddings/oleObject47.bin"/><Relationship Id="rId139" Type="http://schemas.openxmlformats.org/officeDocument/2006/relationships/oleObject" Target="embeddings/oleObject55.bin"/><Relationship Id="rId85" Type="http://schemas.openxmlformats.org/officeDocument/2006/relationships/oleObject" Target="embeddings/oleObject29.bin"/><Relationship Id="rId150" Type="http://schemas.openxmlformats.org/officeDocument/2006/relationships/image" Target="media/image87.wmf"/><Relationship Id="rId171" Type="http://schemas.openxmlformats.org/officeDocument/2006/relationships/image" Target="media/image99.wmf"/><Relationship Id="rId192" Type="http://schemas.openxmlformats.org/officeDocument/2006/relationships/oleObject" Target="embeddings/oleObject75.bin"/><Relationship Id="rId206" Type="http://schemas.openxmlformats.org/officeDocument/2006/relationships/oleObject" Target="embeddings/oleObject82.bin"/><Relationship Id="rId227" Type="http://schemas.openxmlformats.org/officeDocument/2006/relationships/image" Target="media/image136.wmf"/><Relationship Id="rId248"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0.wmf"/><Relationship Id="rId38" Type="http://schemas.openxmlformats.org/officeDocument/2006/relationships/oleObject" Target="embeddings/oleObject10.bin"/><Relationship Id="rId59" Type="http://schemas.openxmlformats.org/officeDocument/2006/relationships/oleObject" Target="embeddings/oleObject17.bin"/><Relationship Id="rId103" Type="http://schemas.openxmlformats.org/officeDocument/2006/relationships/oleObject" Target="embeddings/oleObject38.bin"/><Relationship Id="rId108" Type="http://schemas.openxmlformats.org/officeDocument/2006/relationships/oleObject" Target="embeddings/oleObject42.bin"/><Relationship Id="rId124" Type="http://schemas.openxmlformats.org/officeDocument/2006/relationships/image" Target="media/image70.emf"/><Relationship Id="rId129" Type="http://schemas.openxmlformats.org/officeDocument/2006/relationships/oleObject" Target="embeddings/oleObject50.bin"/><Relationship Id="rId54" Type="http://schemas.openxmlformats.org/officeDocument/2006/relationships/image" Target="media/image34.wmf"/><Relationship Id="rId70" Type="http://schemas.openxmlformats.org/officeDocument/2006/relationships/image" Target="media/image43.wmf"/><Relationship Id="rId75" Type="http://schemas.openxmlformats.org/officeDocument/2006/relationships/oleObject" Target="embeddings/oleObject24.bin"/><Relationship Id="rId91" Type="http://schemas.openxmlformats.org/officeDocument/2006/relationships/image" Target="media/image54.wmf"/><Relationship Id="rId96" Type="http://schemas.openxmlformats.org/officeDocument/2006/relationships/oleObject" Target="embeddings/oleObject33.bin"/><Relationship Id="rId140" Type="http://schemas.openxmlformats.org/officeDocument/2006/relationships/image" Target="media/image79.png"/><Relationship Id="rId145" Type="http://schemas.openxmlformats.org/officeDocument/2006/relationships/oleObject" Target="embeddings/oleObject56.bin"/><Relationship Id="rId161" Type="http://schemas.openxmlformats.org/officeDocument/2006/relationships/image" Target="media/image93.wmf"/><Relationship Id="rId166" Type="http://schemas.openxmlformats.org/officeDocument/2006/relationships/image" Target="media/image96.emf"/><Relationship Id="rId182" Type="http://schemas.openxmlformats.org/officeDocument/2006/relationships/image" Target="media/image106.emf"/><Relationship Id="rId187" Type="http://schemas.openxmlformats.org/officeDocument/2006/relationships/image" Target="media/image109.emf"/><Relationship Id="rId217" Type="http://schemas.openxmlformats.org/officeDocument/2006/relationships/image" Target="media/image126.wmf"/><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85.bin"/><Relationship Id="rId233" Type="http://schemas.openxmlformats.org/officeDocument/2006/relationships/image" Target="media/image142.wmf"/><Relationship Id="rId238" Type="http://schemas.openxmlformats.org/officeDocument/2006/relationships/image" Target="media/image147.wmf"/><Relationship Id="rId23" Type="http://schemas.openxmlformats.org/officeDocument/2006/relationships/image" Target="media/image14.png"/><Relationship Id="rId28" Type="http://schemas.openxmlformats.org/officeDocument/2006/relationships/oleObject" Target="embeddings/oleObject5.bin"/><Relationship Id="rId49" Type="http://schemas.openxmlformats.org/officeDocument/2006/relationships/image" Target="media/image29.emf"/><Relationship Id="rId114" Type="http://schemas.openxmlformats.org/officeDocument/2006/relationships/oleObject" Target="embeddings/oleObject45.bin"/><Relationship Id="rId119" Type="http://schemas.openxmlformats.org/officeDocument/2006/relationships/image" Target="media/image66.emf"/><Relationship Id="rId44" Type="http://schemas.openxmlformats.org/officeDocument/2006/relationships/oleObject" Target="embeddings/oleObject13.bin"/><Relationship Id="rId60" Type="http://schemas.openxmlformats.org/officeDocument/2006/relationships/image" Target="media/image37.wmf"/><Relationship Id="rId65" Type="http://schemas.openxmlformats.org/officeDocument/2006/relationships/image" Target="media/image40.png"/><Relationship Id="rId81" Type="http://schemas.openxmlformats.org/officeDocument/2006/relationships/oleObject" Target="embeddings/oleObject27.bin"/><Relationship Id="rId86" Type="http://schemas.openxmlformats.org/officeDocument/2006/relationships/image" Target="media/image51.wmf"/><Relationship Id="rId130" Type="http://schemas.openxmlformats.org/officeDocument/2006/relationships/image" Target="media/image74.wmf"/><Relationship Id="rId135" Type="http://schemas.openxmlformats.org/officeDocument/2006/relationships/oleObject" Target="embeddings/oleObject53.bin"/><Relationship Id="rId151" Type="http://schemas.openxmlformats.org/officeDocument/2006/relationships/oleObject" Target="embeddings/oleObject58.bin"/><Relationship Id="rId156" Type="http://schemas.openxmlformats.org/officeDocument/2006/relationships/image" Target="media/image90.emf"/><Relationship Id="rId177" Type="http://schemas.openxmlformats.org/officeDocument/2006/relationships/image" Target="media/image102.wmf"/><Relationship Id="rId198" Type="http://schemas.openxmlformats.org/officeDocument/2006/relationships/oleObject" Target="embeddings/oleObject78.bin"/><Relationship Id="rId172" Type="http://schemas.openxmlformats.org/officeDocument/2006/relationships/oleObject" Target="embeddings/oleObject67.bin"/><Relationship Id="rId193" Type="http://schemas.openxmlformats.org/officeDocument/2006/relationships/image" Target="media/image112.emf"/><Relationship Id="rId202" Type="http://schemas.openxmlformats.org/officeDocument/2006/relationships/oleObject" Target="embeddings/oleObject80.bin"/><Relationship Id="rId207" Type="http://schemas.openxmlformats.org/officeDocument/2006/relationships/image" Target="media/image119.emf"/><Relationship Id="rId223" Type="http://schemas.openxmlformats.org/officeDocument/2006/relationships/image" Target="media/image132.wmf"/><Relationship Id="rId228" Type="http://schemas.openxmlformats.org/officeDocument/2006/relationships/image" Target="media/image137.wmf"/><Relationship Id="rId244" Type="http://schemas.openxmlformats.org/officeDocument/2006/relationships/image" Target="media/image153.wmf"/><Relationship Id="rId249" Type="http://schemas.openxmlformats.org/officeDocument/2006/relationships/theme" Target="theme/theme1.xml"/><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image" Target="media/image23.wmf"/><Relationship Id="rId109" Type="http://schemas.openxmlformats.org/officeDocument/2006/relationships/image" Target="media/image61.wmf"/><Relationship Id="rId34" Type="http://schemas.openxmlformats.org/officeDocument/2006/relationships/oleObject" Target="embeddings/oleObject8.bin"/><Relationship Id="rId50" Type="http://schemas.openxmlformats.org/officeDocument/2006/relationships/image" Target="media/image30.wmf"/><Relationship Id="rId55" Type="http://schemas.openxmlformats.org/officeDocument/2006/relationships/oleObject" Target="embeddings/oleObject15.bin"/><Relationship Id="rId76" Type="http://schemas.openxmlformats.org/officeDocument/2006/relationships/image" Target="media/image46.wmf"/><Relationship Id="rId97" Type="http://schemas.openxmlformats.org/officeDocument/2006/relationships/image" Target="media/image58.wmf"/><Relationship Id="rId104" Type="http://schemas.openxmlformats.org/officeDocument/2006/relationships/oleObject" Target="embeddings/oleObject39.bin"/><Relationship Id="rId120" Type="http://schemas.openxmlformats.org/officeDocument/2006/relationships/oleObject" Target="embeddings/oleObject48.bin"/><Relationship Id="rId125" Type="http://schemas.openxmlformats.org/officeDocument/2006/relationships/image" Target="media/image71.wmf"/><Relationship Id="rId141" Type="http://schemas.openxmlformats.org/officeDocument/2006/relationships/image" Target="media/image80.png"/><Relationship Id="rId146" Type="http://schemas.openxmlformats.org/officeDocument/2006/relationships/image" Target="media/image84.emf"/><Relationship Id="rId167" Type="http://schemas.openxmlformats.org/officeDocument/2006/relationships/image" Target="media/image97.wmf"/><Relationship Id="rId188" Type="http://schemas.openxmlformats.org/officeDocument/2006/relationships/oleObject" Target="embeddings/oleObject73.bin"/><Relationship Id="rId7" Type="http://schemas.openxmlformats.org/officeDocument/2006/relationships/image" Target="media/image1.png"/><Relationship Id="rId71" Type="http://schemas.openxmlformats.org/officeDocument/2006/relationships/oleObject" Target="embeddings/oleObject22.bin"/><Relationship Id="rId92" Type="http://schemas.openxmlformats.org/officeDocument/2006/relationships/image" Target="media/image55.png"/><Relationship Id="rId162" Type="http://schemas.openxmlformats.org/officeDocument/2006/relationships/oleObject" Target="embeddings/oleObject63.bin"/><Relationship Id="rId183" Type="http://schemas.openxmlformats.org/officeDocument/2006/relationships/image" Target="media/image107.emf"/><Relationship Id="rId213" Type="http://schemas.openxmlformats.org/officeDocument/2006/relationships/image" Target="media/image122.png"/><Relationship Id="rId218" Type="http://schemas.openxmlformats.org/officeDocument/2006/relationships/image" Target="media/image127.wmf"/><Relationship Id="rId234" Type="http://schemas.openxmlformats.org/officeDocument/2006/relationships/image" Target="media/image143.wmf"/><Relationship Id="rId239" Type="http://schemas.openxmlformats.org/officeDocument/2006/relationships/image" Target="media/image148.wmf"/><Relationship Id="rId2" Type="http://schemas.openxmlformats.org/officeDocument/2006/relationships/styles" Target="styles.xml"/><Relationship Id="rId29" Type="http://schemas.openxmlformats.org/officeDocument/2006/relationships/image" Target="media/image18.wmf"/><Relationship Id="rId24" Type="http://schemas.openxmlformats.org/officeDocument/2006/relationships/image" Target="media/image15.wmf"/><Relationship Id="rId40" Type="http://schemas.openxmlformats.org/officeDocument/2006/relationships/oleObject" Target="embeddings/oleObject11.bin"/><Relationship Id="rId45" Type="http://schemas.openxmlformats.org/officeDocument/2006/relationships/image" Target="media/image26.wmf"/><Relationship Id="rId66" Type="http://schemas.openxmlformats.org/officeDocument/2006/relationships/image" Target="media/image41.wmf"/><Relationship Id="rId87" Type="http://schemas.openxmlformats.org/officeDocument/2006/relationships/image" Target="media/image52.wmf"/><Relationship Id="rId110" Type="http://schemas.openxmlformats.org/officeDocument/2006/relationships/oleObject" Target="embeddings/oleObject43.bin"/><Relationship Id="rId115" Type="http://schemas.openxmlformats.org/officeDocument/2006/relationships/image" Target="media/image64.wmf"/><Relationship Id="rId131" Type="http://schemas.openxmlformats.org/officeDocument/2006/relationships/oleObject" Target="embeddings/oleObject51.bin"/><Relationship Id="rId136" Type="http://schemas.openxmlformats.org/officeDocument/2006/relationships/image" Target="media/image77.wmf"/><Relationship Id="rId157" Type="http://schemas.openxmlformats.org/officeDocument/2006/relationships/image" Target="media/image91.wmf"/><Relationship Id="rId178" Type="http://schemas.openxmlformats.org/officeDocument/2006/relationships/oleObject" Target="embeddings/oleObject70.bin"/><Relationship Id="rId61" Type="http://schemas.openxmlformats.org/officeDocument/2006/relationships/oleObject" Target="embeddings/oleObject18.bin"/><Relationship Id="rId82" Type="http://schemas.openxmlformats.org/officeDocument/2006/relationships/image" Target="media/image49.wmf"/><Relationship Id="rId152" Type="http://schemas.openxmlformats.org/officeDocument/2006/relationships/image" Target="media/image88.wmf"/><Relationship Id="rId173" Type="http://schemas.openxmlformats.org/officeDocument/2006/relationships/image" Target="media/image100.wmf"/><Relationship Id="rId194" Type="http://schemas.openxmlformats.org/officeDocument/2006/relationships/oleObject" Target="embeddings/oleObject76.bin"/><Relationship Id="rId199" Type="http://schemas.openxmlformats.org/officeDocument/2006/relationships/image" Target="media/image115.emf"/><Relationship Id="rId203" Type="http://schemas.openxmlformats.org/officeDocument/2006/relationships/image" Target="media/image117.emf"/><Relationship Id="rId208" Type="http://schemas.openxmlformats.org/officeDocument/2006/relationships/oleObject" Target="embeddings/oleObject83.bin"/><Relationship Id="rId229" Type="http://schemas.openxmlformats.org/officeDocument/2006/relationships/image" Target="media/image138.wmf"/><Relationship Id="rId19" Type="http://schemas.openxmlformats.org/officeDocument/2006/relationships/image" Target="media/image10.png"/><Relationship Id="rId224" Type="http://schemas.openxmlformats.org/officeDocument/2006/relationships/image" Target="media/image133.wmf"/><Relationship Id="rId240" Type="http://schemas.openxmlformats.org/officeDocument/2006/relationships/image" Target="media/image149.wmf"/><Relationship Id="rId245" Type="http://schemas.openxmlformats.org/officeDocument/2006/relationships/hyperlink" Target="http://rf.atnn.ru/s4/xg6.html" TargetMode="External"/><Relationship Id="rId14" Type="http://schemas.openxmlformats.org/officeDocument/2006/relationships/oleObject" Target="embeddings/oleObject2.bin"/><Relationship Id="rId30" Type="http://schemas.openxmlformats.org/officeDocument/2006/relationships/oleObject" Target="embeddings/oleObject6.bin"/><Relationship Id="rId35" Type="http://schemas.openxmlformats.org/officeDocument/2006/relationships/image" Target="media/image21.wmf"/><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oleObject" Target="embeddings/oleObject35.bin"/><Relationship Id="rId105" Type="http://schemas.openxmlformats.org/officeDocument/2006/relationships/oleObject" Target="embeddings/oleObject40.bin"/><Relationship Id="rId126" Type="http://schemas.openxmlformats.org/officeDocument/2006/relationships/oleObject" Target="embeddings/oleObject49.bin"/><Relationship Id="rId147" Type="http://schemas.openxmlformats.org/officeDocument/2006/relationships/image" Target="media/image85.emf"/><Relationship Id="rId168" Type="http://schemas.openxmlformats.org/officeDocument/2006/relationships/oleObject" Target="embeddings/oleObject65.bin"/><Relationship Id="rId8" Type="http://schemas.openxmlformats.org/officeDocument/2006/relationships/image" Target="media/image2.png"/><Relationship Id="rId51" Type="http://schemas.openxmlformats.org/officeDocument/2006/relationships/image" Target="media/image31.wmf"/><Relationship Id="rId72" Type="http://schemas.openxmlformats.org/officeDocument/2006/relationships/image" Target="media/image44.wmf"/><Relationship Id="rId93" Type="http://schemas.openxmlformats.org/officeDocument/2006/relationships/image" Target="media/image56.wmf"/><Relationship Id="rId98" Type="http://schemas.openxmlformats.org/officeDocument/2006/relationships/oleObject" Target="embeddings/oleObject34.bin"/><Relationship Id="rId121" Type="http://schemas.openxmlformats.org/officeDocument/2006/relationships/image" Target="media/image67.emf"/><Relationship Id="rId142" Type="http://schemas.openxmlformats.org/officeDocument/2006/relationships/image" Target="media/image81.emf"/><Relationship Id="rId163" Type="http://schemas.openxmlformats.org/officeDocument/2006/relationships/image" Target="media/image94.wmf"/><Relationship Id="rId184" Type="http://schemas.openxmlformats.org/officeDocument/2006/relationships/oleObject" Target="embeddings/oleObject71.bin"/><Relationship Id="rId189" Type="http://schemas.openxmlformats.org/officeDocument/2006/relationships/image" Target="media/image110.emf"/><Relationship Id="rId219" Type="http://schemas.openxmlformats.org/officeDocument/2006/relationships/image" Target="media/image128.wmf"/><Relationship Id="rId3" Type="http://schemas.openxmlformats.org/officeDocument/2006/relationships/settings" Target="settings.xml"/><Relationship Id="rId214" Type="http://schemas.openxmlformats.org/officeDocument/2006/relationships/image" Target="media/image123.png"/><Relationship Id="rId230" Type="http://schemas.openxmlformats.org/officeDocument/2006/relationships/image" Target="media/image139.wmf"/><Relationship Id="rId235" Type="http://schemas.openxmlformats.org/officeDocument/2006/relationships/image" Target="media/image144.wmf"/><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0.bin"/><Relationship Id="rId116" Type="http://schemas.openxmlformats.org/officeDocument/2006/relationships/oleObject" Target="embeddings/oleObject46.bin"/><Relationship Id="rId137" Type="http://schemas.openxmlformats.org/officeDocument/2006/relationships/oleObject" Target="embeddings/oleObject54.bin"/><Relationship Id="rId158" Type="http://schemas.openxmlformats.org/officeDocument/2006/relationships/oleObject" Target="embeddings/oleObject61.bin"/><Relationship Id="rId20" Type="http://schemas.openxmlformats.org/officeDocument/2006/relationships/image" Target="media/image11.png"/><Relationship Id="rId41" Type="http://schemas.openxmlformats.org/officeDocument/2006/relationships/image" Target="media/image24.wmf"/><Relationship Id="rId62" Type="http://schemas.openxmlformats.org/officeDocument/2006/relationships/image" Target="media/image38.png"/><Relationship Id="rId83" Type="http://schemas.openxmlformats.org/officeDocument/2006/relationships/oleObject" Target="embeddings/oleObject28.bin"/><Relationship Id="rId88" Type="http://schemas.openxmlformats.org/officeDocument/2006/relationships/oleObject" Target="embeddings/oleObject30.bin"/><Relationship Id="rId111" Type="http://schemas.openxmlformats.org/officeDocument/2006/relationships/image" Target="media/image62.wmf"/><Relationship Id="rId132" Type="http://schemas.openxmlformats.org/officeDocument/2006/relationships/image" Target="media/image75.wmf"/><Relationship Id="rId153" Type="http://schemas.openxmlformats.org/officeDocument/2006/relationships/oleObject" Target="embeddings/oleObject59.bin"/><Relationship Id="rId174" Type="http://schemas.openxmlformats.org/officeDocument/2006/relationships/oleObject" Target="embeddings/oleObject68.bin"/><Relationship Id="rId179" Type="http://schemas.openxmlformats.org/officeDocument/2006/relationships/image" Target="media/image103.emf"/><Relationship Id="rId195" Type="http://schemas.openxmlformats.org/officeDocument/2006/relationships/image" Target="media/image113.emf"/><Relationship Id="rId209" Type="http://schemas.openxmlformats.org/officeDocument/2006/relationships/image" Target="media/image120.emf"/><Relationship Id="rId190" Type="http://schemas.openxmlformats.org/officeDocument/2006/relationships/oleObject" Target="embeddings/oleObject74.bin"/><Relationship Id="rId204" Type="http://schemas.openxmlformats.org/officeDocument/2006/relationships/oleObject" Target="embeddings/oleObject81.bin"/><Relationship Id="rId220" Type="http://schemas.openxmlformats.org/officeDocument/2006/relationships/image" Target="media/image129.wmf"/><Relationship Id="rId225" Type="http://schemas.openxmlformats.org/officeDocument/2006/relationships/image" Target="media/image134.wmf"/><Relationship Id="rId241" Type="http://schemas.openxmlformats.org/officeDocument/2006/relationships/image" Target="media/image150.emf"/><Relationship Id="rId246" Type="http://schemas.openxmlformats.org/officeDocument/2006/relationships/hyperlink" Target="http://www.winstar.com.tw/products_detail_ov.php?lang=ru&amp;ProID=40" TargetMode="External"/><Relationship Id="rId15" Type="http://schemas.openxmlformats.org/officeDocument/2006/relationships/image" Target="media/image7.wmf"/><Relationship Id="rId36" Type="http://schemas.openxmlformats.org/officeDocument/2006/relationships/oleObject" Target="embeddings/oleObject9.bin"/><Relationship Id="rId57" Type="http://schemas.openxmlformats.org/officeDocument/2006/relationships/oleObject" Target="embeddings/oleObject16.bin"/><Relationship Id="rId106" Type="http://schemas.openxmlformats.org/officeDocument/2006/relationships/image" Target="media/image60.wmf"/><Relationship Id="rId127" Type="http://schemas.openxmlformats.org/officeDocument/2006/relationships/image" Target="media/image72.emf"/><Relationship Id="rId10" Type="http://schemas.openxmlformats.org/officeDocument/2006/relationships/oleObject" Target="embeddings/oleObject1.bin"/><Relationship Id="rId31" Type="http://schemas.openxmlformats.org/officeDocument/2006/relationships/image" Target="media/image19.wmf"/><Relationship Id="rId52" Type="http://schemas.openxmlformats.org/officeDocument/2006/relationships/image" Target="media/image32.wmf"/><Relationship Id="rId73" Type="http://schemas.openxmlformats.org/officeDocument/2006/relationships/oleObject" Target="embeddings/oleObject23.bin"/><Relationship Id="rId78" Type="http://schemas.openxmlformats.org/officeDocument/2006/relationships/image" Target="media/image47.wmf"/><Relationship Id="rId94" Type="http://schemas.openxmlformats.org/officeDocument/2006/relationships/oleObject" Target="embeddings/oleObject32.bin"/><Relationship Id="rId99" Type="http://schemas.openxmlformats.org/officeDocument/2006/relationships/image" Target="media/image59.wmf"/><Relationship Id="rId101" Type="http://schemas.openxmlformats.org/officeDocument/2006/relationships/oleObject" Target="embeddings/oleObject36.bin"/><Relationship Id="rId122" Type="http://schemas.openxmlformats.org/officeDocument/2006/relationships/image" Target="media/image68.emf"/><Relationship Id="rId143" Type="http://schemas.openxmlformats.org/officeDocument/2006/relationships/image" Target="media/image82.emf"/><Relationship Id="rId148" Type="http://schemas.openxmlformats.org/officeDocument/2006/relationships/image" Target="media/image86.wmf"/><Relationship Id="rId164" Type="http://schemas.openxmlformats.org/officeDocument/2006/relationships/oleObject" Target="embeddings/oleObject64.bin"/><Relationship Id="rId169" Type="http://schemas.openxmlformats.org/officeDocument/2006/relationships/image" Target="media/image98.wmf"/><Relationship Id="rId185" Type="http://schemas.openxmlformats.org/officeDocument/2006/relationships/image" Target="media/image108.emf"/><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104.wmf"/><Relationship Id="rId210" Type="http://schemas.openxmlformats.org/officeDocument/2006/relationships/oleObject" Target="embeddings/oleObject84.bin"/><Relationship Id="rId215" Type="http://schemas.openxmlformats.org/officeDocument/2006/relationships/image" Target="media/image124.wmf"/><Relationship Id="rId236" Type="http://schemas.openxmlformats.org/officeDocument/2006/relationships/image" Target="media/image145.wmf"/><Relationship Id="rId26" Type="http://schemas.openxmlformats.org/officeDocument/2006/relationships/image" Target="media/image16.emf"/><Relationship Id="rId231" Type="http://schemas.openxmlformats.org/officeDocument/2006/relationships/image" Target="media/image140.wmf"/><Relationship Id="rId47" Type="http://schemas.openxmlformats.org/officeDocument/2006/relationships/image" Target="media/image27.wmf"/><Relationship Id="rId68" Type="http://schemas.openxmlformats.org/officeDocument/2006/relationships/image" Target="media/image42.wmf"/><Relationship Id="rId89" Type="http://schemas.openxmlformats.org/officeDocument/2006/relationships/image" Target="media/image53.wmf"/><Relationship Id="rId112" Type="http://schemas.openxmlformats.org/officeDocument/2006/relationships/oleObject" Target="embeddings/oleObject44.bin"/><Relationship Id="rId133" Type="http://schemas.openxmlformats.org/officeDocument/2006/relationships/oleObject" Target="embeddings/oleObject52.bin"/><Relationship Id="rId154" Type="http://schemas.openxmlformats.org/officeDocument/2006/relationships/image" Target="media/image89.wmf"/><Relationship Id="rId175" Type="http://schemas.openxmlformats.org/officeDocument/2006/relationships/image" Target="media/image101.wmf"/><Relationship Id="rId196" Type="http://schemas.openxmlformats.org/officeDocument/2006/relationships/oleObject" Target="embeddings/oleObject77.bin"/><Relationship Id="rId200" Type="http://schemas.openxmlformats.org/officeDocument/2006/relationships/oleObject" Target="embeddings/oleObject79.bin"/><Relationship Id="rId16" Type="http://schemas.openxmlformats.org/officeDocument/2006/relationships/oleObject" Target="embeddings/oleObject3.bin"/><Relationship Id="rId221" Type="http://schemas.openxmlformats.org/officeDocument/2006/relationships/image" Target="media/image130.wmf"/><Relationship Id="rId242" Type="http://schemas.openxmlformats.org/officeDocument/2006/relationships/image" Target="media/image151.wmf"/><Relationship Id="rId37" Type="http://schemas.openxmlformats.org/officeDocument/2006/relationships/image" Target="media/image22.wmf"/><Relationship Id="rId58" Type="http://schemas.openxmlformats.org/officeDocument/2006/relationships/image" Target="media/image36.wmf"/><Relationship Id="rId79" Type="http://schemas.openxmlformats.org/officeDocument/2006/relationships/oleObject" Target="embeddings/oleObject26.bin"/><Relationship Id="rId102" Type="http://schemas.openxmlformats.org/officeDocument/2006/relationships/oleObject" Target="embeddings/oleObject37.bin"/><Relationship Id="rId123" Type="http://schemas.openxmlformats.org/officeDocument/2006/relationships/image" Target="media/image69.emf"/><Relationship Id="rId144" Type="http://schemas.openxmlformats.org/officeDocument/2006/relationships/image" Target="media/image83.emf"/><Relationship Id="rId90" Type="http://schemas.openxmlformats.org/officeDocument/2006/relationships/oleObject" Target="embeddings/oleObject31.bin"/><Relationship Id="rId165" Type="http://schemas.openxmlformats.org/officeDocument/2006/relationships/image" Target="media/image95.png"/><Relationship Id="rId186" Type="http://schemas.openxmlformats.org/officeDocument/2006/relationships/oleObject" Target="embeddings/oleObject72.bin"/><Relationship Id="rId211" Type="http://schemas.openxmlformats.org/officeDocument/2006/relationships/image" Target="media/image121.wmf"/><Relationship Id="rId232" Type="http://schemas.openxmlformats.org/officeDocument/2006/relationships/image" Target="media/image141.wmf"/><Relationship Id="rId27" Type="http://schemas.openxmlformats.org/officeDocument/2006/relationships/image" Target="media/image17.wmf"/><Relationship Id="rId48" Type="http://schemas.openxmlformats.org/officeDocument/2006/relationships/image" Target="media/image28.wmf"/><Relationship Id="rId69" Type="http://schemas.openxmlformats.org/officeDocument/2006/relationships/oleObject" Target="embeddings/oleObject21.bin"/><Relationship Id="rId113" Type="http://schemas.openxmlformats.org/officeDocument/2006/relationships/image" Target="media/image63.wmf"/><Relationship Id="rId134" Type="http://schemas.openxmlformats.org/officeDocument/2006/relationships/image" Target="media/image76.wmf"/><Relationship Id="rId80" Type="http://schemas.openxmlformats.org/officeDocument/2006/relationships/image" Target="media/image48.wmf"/><Relationship Id="rId155" Type="http://schemas.openxmlformats.org/officeDocument/2006/relationships/oleObject" Target="embeddings/oleObject60.bin"/><Relationship Id="rId176" Type="http://schemas.openxmlformats.org/officeDocument/2006/relationships/oleObject" Target="embeddings/oleObject69.bin"/><Relationship Id="rId197" Type="http://schemas.openxmlformats.org/officeDocument/2006/relationships/image" Target="media/image114.emf"/><Relationship Id="rId201" Type="http://schemas.openxmlformats.org/officeDocument/2006/relationships/image" Target="media/image116.emf"/><Relationship Id="rId222" Type="http://schemas.openxmlformats.org/officeDocument/2006/relationships/image" Target="media/image131.wmf"/><Relationship Id="rId243" Type="http://schemas.openxmlformats.org/officeDocument/2006/relationships/image" Target="media/image15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658</TotalTime>
  <Pages>79</Pages>
  <Words>16111</Words>
  <Characters>91836</Characters>
  <Application>Microsoft Office Word</Application>
  <DocSecurity>0</DocSecurity>
  <PresentationFormat/>
  <Lines>765</Lines>
  <Paragraphs>215</Paragraphs>
  <Slides>0</Slides>
  <Notes>0</Notes>
  <HiddenSlides>0</HiddenSlides>
  <MMClips>0</MMClips>
  <ScaleCrop>false</ScaleCrop>
  <HeadingPairs>
    <vt:vector size="2" baseType="variant">
      <vt:variant>
        <vt:lpstr>Название</vt:lpstr>
      </vt:variant>
      <vt:variant>
        <vt:i4>1</vt:i4>
      </vt:variant>
    </vt:vector>
  </HeadingPairs>
  <TitlesOfParts>
    <vt:vector size="1" baseType="lpstr">
      <vt:lpstr>Введение</vt:lpstr>
    </vt:vector>
  </TitlesOfParts>
  <Company>KhAI</Company>
  <LinksUpToDate>false</LinksUpToDate>
  <CharactersWithSpaces>107732</CharactersWithSpaces>
  <SharedDoc>false</SharedDoc>
  <HLinks>
    <vt:vector size="12" baseType="variant">
      <vt:variant>
        <vt:i4>3276920</vt:i4>
      </vt:variant>
      <vt:variant>
        <vt:i4>219</vt:i4>
      </vt:variant>
      <vt:variant>
        <vt:i4>0</vt:i4>
      </vt:variant>
      <vt:variant>
        <vt:i4>5</vt:i4>
      </vt:variant>
      <vt:variant>
        <vt:lpwstr>http://www.winstar.com.tw/products_detail_ov.php?lang=ru&amp;ProID=40</vt:lpwstr>
      </vt:variant>
      <vt:variant>
        <vt:lpwstr/>
      </vt:variant>
      <vt:variant>
        <vt:i4>5177434</vt:i4>
      </vt:variant>
      <vt:variant>
        <vt:i4>216</vt:i4>
      </vt:variant>
      <vt:variant>
        <vt:i4>0</vt:i4>
      </vt:variant>
      <vt:variant>
        <vt:i4>5</vt:i4>
      </vt:variant>
      <vt:variant>
        <vt:lpwstr>http://rf.atnn.ru/s4/xg6.html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Al_Maz</dc:creator>
  <cp:keywords/>
  <cp:lastModifiedBy>home</cp:lastModifiedBy>
  <cp:revision>29</cp:revision>
  <cp:lastPrinted>1899-12-30T00:00:00Z</cp:lastPrinted>
  <dcterms:created xsi:type="dcterms:W3CDTF">2014-01-05T15:26:00Z</dcterms:created>
  <dcterms:modified xsi:type="dcterms:W3CDTF">2014-01-15T17:00:00Z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2052-6.6.0.2877</vt:lpwstr>
  </property>
</Properties>
</file>